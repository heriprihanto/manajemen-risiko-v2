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6F6" w:rsidRDefault="0023219D" w:rsidP="0023219D">
      <w:pPr>
        <w:spacing w:before="3" w:line="180" w:lineRule="exact"/>
        <w:rPr>
          <w:rFonts w:ascii="Arial" w:eastAsia="Arial" w:hAnsi="Arial" w:cs="Arial"/>
          <w:sz w:val="31"/>
          <w:szCs w:val="31"/>
        </w:rPr>
        <w:sectPr w:rsidR="00B356F6">
          <w:pgSz w:w="11900" w:h="16840"/>
          <w:pgMar w:top="0" w:right="1680" w:bottom="280" w:left="380" w:header="720" w:footer="720" w:gutter="0"/>
          <w:cols w:num="2" w:space="720" w:equalWidth="0">
            <w:col w:w="2178" w:space="121"/>
            <w:col w:w="7541"/>
          </w:cols>
        </w:sectPr>
      </w:pPr>
      <w:r>
        <w:rPr>
          <w:rFonts w:ascii="Arial" w:eastAsia="Arial" w:hAnsi="Arial" w:cs="Arial"/>
          <w:sz w:val="31"/>
          <w:szCs w:val="31"/>
        </w:rPr>
        <w:t>COVER</w:t>
      </w:r>
    </w:p>
    <w:p w:rsidR="00B356F6" w:rsidRDefault="0023219D">
      <w:pPr>
        <w:spacing w:before="63"/>
        <w:ind w:left="3621" w:right="3640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lastRenderedPageBreak/>
        <w:t>K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09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w w:val="107"/>
          <w:sz w:val="24"/>
          <w:szCs w:val="24"/>
        </w:rPr>
        <w:t>G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w w:val="108"/>
          <w:sz w:val="24"/>
          <w:szCs w:val="24"/>
        </w:rPr>
        <w:t>R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16" w:line="280" w:lineRule="exact"/>
        <w:rPr>
          <w:sz w:val="28"/>
          <w:szCs w:val="28"/>
        </w:rPr>
      </w:pPr>
    </w:p>
    <w:p w:rsidR="00B356F6" w:rsidRDefault="0023219D">
      <w:pPr>
        <w:spacing w:line="360" w:lineRule="auto"/>
        <w:ind w:left="107" w:right="61" w:firstLine="72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b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u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an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2"/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eh</w:t>
      </w:r>
      <w:r>
        <w:rPr>
          <w:w w:val="115"/>
          <w:sz w:val="24"/>
          <w:szCs w:val="24"/>
        </w:rPr>
        <w:t>atan</w:t>
      </w:r>
      <w:r>
        <w:rPr>
          <w:spacing w:val="31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untuk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as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akat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0"/>
          <w:w w:val="12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ran,</w:t>
      </w:r>
      <w:r>
        <w:rPr>
          <w:spacing w:val="27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2"/>
          <w:sz w:val="24"/>
          <w:szCs w:val="24"/>
        </w:rPr>
        <w:t>ke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mpuan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as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arakat</w:t>
      </w:r>
      <w:r>
        <w:rPr>
          <w:spacing w:val="14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ntuk</w:t>
      </w:r>
      <w:r>
        <w:rPr>
          <w:spacing w:val="4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p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-1"/>
          <w:w w:val="117"/>
          <w:sz w:val="24"/>
          <w:szCs w:val="24"/>
        </w:rPr>
        <w:t>ha</w:t>
      </w:r>
      <w:r>
        <w:rPr>
          <w:w w:val="117"/>
          <w:sz w:val="24"/>
          <w:szCs w:val="24"/>
        </w:rPr>
        <w:t xml:space="preserve">t.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2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4"/>
          <w:sz w:val="24"/>
          <w:szCs w:val="24"/>
        </w:rPr>
        <w:t>keseha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an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se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ut,</w:t>
      </w:r>
      <w:r>
        <w:rPr>
          <w:spacing w:val="-17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ka</w:t>
      </w:r>
      <w:r>
        <w:rPr>
          <w:spacing w:val="5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em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un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harus</w:t>
      </w:r>
      <w:r>
        <w:rPr>
          <w:spacing w:val="-12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107" w:right="60" w:firstLine="720"/>
        <w:jc w:val="both"/>
        <w:rPr>
          <w:sz w:val="24"/>
          <w:szCs w:val="24"/>
        </w:rPr>
      </w:pPr>
      <w:r>
        <w:rPr>
          <w:sz w:val="24"/>
          <w:szCs w:val="24"/>
        </w:rPr>
        <w:t>Gu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3"/>
          <w:w w:val="111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ngu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41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eseha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an</w:t>
      </w:r>
      <w:r>
        <w:rPr>
          <w:w w:val="114"/>
          <w:sz w:val="24"/>
          <w:szCs w:val="24"/>
        </w:rPr>
        <w:t xml:space="preserve">, 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 xml:space="preserve">a </w:t>
      </w:r>
      <w:r>
        <w:rPr>
          <w:spacing w:val="5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 xml:space="preserve">u </w:t>
      </w:r>
      <w:r>
        <w:rPr>
          <w:w w:val="113"/>
          <w:sz w:val="24"/>
          <w:szCs w:val="24"/>
        </w:rPr>
        <w:t>up</w:t>
      </w:r>
      <w:r>
        <w:rPr>
          <w:spacing w:val="3"/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6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ke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2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 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d</w:t>
      </w:r>
      <w:r>
        <w:rPr>
          <w:w w:val="112"/>
          <w:sz w:val="24"/>
          <w:szCs w:val="24"/>
        </w:rPr>
        <w:t>o</w:t>
      </w:r>
      <w:r>
        <w:rPr>
          <w:spacing w:val="2"/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-20"/>
          <w:w w:val="112"/>
          <w:sz w:val="24"/>
          <w:szCs w:val="24"/>
        </w:rPr>
        <w:t xml:space="preserve"> </w:t>
      </w:r>
      <w:r>
        <w:rPr>
          <w:spacing w:val="-3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e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na</w:t>
      </w:r>
      <w:r>
        <w:rPr>
          <w:spacing w:val="26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P)</w:t>
      </w:r>
      <w:r>
        <w:rPr>
          <w:spacing w:val="3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un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20</w:t>
      </w:r>
      <w:r>
        <w:rPr>
          <w:spacing w:val="-1"/>
          <w:w w:val="111"/>
          <w:sz w:val="24"/>
          <w:szCs w:val="24"/>
        </w:rPr>
        <w:t>2</w:t>
      </w:r>
      <w:r>
        <w:rPr>
          <w:w w:val="111"/>
          <w:sz w:val="24"/>
          <w:szCs w:val="24"/>
        </w:rPr>
        <w:t>6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107" w:right="59" w:firstLine="72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Ren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 xml:space="preserve">a 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meru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 xml:space="preserve">an 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 xml:space="preserve">entang  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 xml:space="preserve">a 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4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 </w:t>
      </w:r>
      <w:r>
        <w:rPr>
          <w:spacing w:val="-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as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ran </w:t>
      </w:r>
      <w:r>
        <w:rPr>
          <w:spacing w:val="26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ga</w:t>
      </w:r>
      <w:r>
        <w:rPr>
          <w:w w:val="115"/>
          <w:sz w:val="24"/>
          <w:szCs w:val="24"/>
        </w:rPr>
        <w:t>n</w:t>
      </w:r>
      <w:r>
        <w:rPr>
          <w:spacing w:val="5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m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ng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k</w:t>
      </w:r>
      <w:r>
        <w:rPr>
          <w:w w:val="115"/>
          <w:sz w:val="24"/>
          <w:szCs w:val="24"/>
        </w:rPr>
        <w:t>an</w:t>
      </w:r>
      <w:r>
        <w:rPr>
          <w:spacing w:val="27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2"/>
          <w:sz w:val="24"/>
          <w:szCs w:val="24"/>
        </w:rPr>
        <w:t>prosedur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ntuk</w:t>
      </w:r>
      <w:r>
        <w:rPr>
          <w:spacing w:val="3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,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pa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 p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ngua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an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9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w w:val="110"/>
          <w:sz w:val="24"/>
          <w:szCs w:val="24"/>
        </w:rPr>
        <w:t>p</w:t>
      </w:r>
      <w:r>
        <w:rPr>
          <w:w w:val="110"/>
          <w:sz w:val="24"/>
          <w:szCs w:val="24"/>
        </w:rPr>
        <w:t>engua</w:t>
      </w:r>
      <w:r>
        <w:rPr>
          <w:spacing w:val="3"/>
          <w:w w:val="110"/>
          <w:sz w:val="24"/>
          <w:szCs w:val="24"/>
        </w:rPr>
        <w:t>t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n 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struk</w:t>
      </w:r>
      <w:r>
        <w:rPr>
          <w:spacing w:val="-2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u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, 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30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2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os</w:t>
      </w:r>
      <w:r>
        <w:rPr>
          <w:spacing w:val="-1"/>
          <w:w w:val="112"/>
          <w:sz w:val="24"/>
          <w:szCs w:val="24"/>
        </w:rPr>
        <w:t>ed</w:t>
      </w:r>
      <w:r>
        <w:rPr>
          <w:w w:val="112"/>
          <w:sz w:val="24"/>
          <w:szCs w:val="24"/>
        </w:rPr>
        <w:t>ur</w:t>
      </w:r>
      <w:r>
        <w:rPr>
          <w:spacing w:val="26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5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107" w:right="63" w:firstLine="72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h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>a</w:t>
      </w:r>
      <w:r>
        <w:rPr>
          <w:spacing w:val="7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d</w:t>
      </w:r>
      <w:r>
        <w:rPr>
          <w:spacing w:val="3"/>
          <w:w w:val="112"/>
          <w:sz w:val="24"/>
          <w:szCs w:val="24"/>
        </w:rPr>
        <w:t>o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umen</w:t>
      </w:r>
      <w:r>
        <w:rPr>
          <w:spacing w:val="-10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4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12"/>
          <w:sz w:val="24"/>
          <w:szCs w:val="24"/>
        </w:rPr>
        <w:t>a</w:t>
      </w:r>
      <w:r>
        <w:rPr>
          <w:spacing w:val="-1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a</w:t>
      </w:r>
      <w:r>
        <w:rPr>
          <w:spacing w:val="3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5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P)</w:t>
      </w:r>
      <w:r>
        <w:rPr>
          <w:spacing w:val="49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d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Di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6</w:t>
      </w:r>
      <w:r>
        <w:rPr>
          <w:spacing w:val="59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ini</w:t>
      </w:r>
      <w:r>
        <w:rPr>
          <w:spacing w:val="10"/>
          <w:w w:val="9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uh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pur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 xml:space="preserve">aan. </w:t>
      </w:r>
      <w:r>
        <w:rPr>
          <w:sz w:val="24"/>
          <w:szCs w:val="24"/>
        </w:rPr>
        <w:t>Untuk</w:t>
      </w:r>
      <w:r>
        <w:rPr>
          <w:spacing w:val="3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6"/>
          <w:sz w:val="24"/>
          <w:szCs w:val="24"/>
        </w:rPr>
        <w:t>t</w:t>
      </w:r>
      <w:r>
        <w:rPr>
          <w:w w:val="111"/>
          <w:sz w:val="24"/>
          <w:szCs w:val="24"/>
        </w:rPr>
        <w:t xml:space="preserve">u </w:t>
      </w:r>
      <w:r>
        <w:rPr>
          <w:w w:val="94"/>
          <w:sz w:val="24"/>
          <w:szCs w:val="24"/>
        </w:rPr>
        <w:t>kri</w:t>
      </w:r>
      <w:r>
        <w:rPr>
          <w:spacing w:val="-2"/>
          <w:w w:val="94"/>
          <w:sz w:val="24"/>
          <w:szCs w:val="24"/>
        </w:rPr>
        <w:t>t</w:t>
      </w:r>
      <w:r>
        <w:rPr>
          <w:w w:val="94"/>
          <w:sz w:val="24"/>
          <w:szCs w:val="24"/>
        </w:rPr>
        <w:t>ik</w:t>
      </w:r>
      <w:r>
        <w:rPr>
          <w:spacing w:val="15"/>
          <w:w w:val="9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sa</w:t>
      </w:r>
      <w:r>
        <w:rPr>
          <w:spacing w:val="2"/>
          <w:w w:val="118"/>
          <w:sz w:val="24"/>
          <w:szCs w:val="24"/>
        </w:rPr>
        <w:t>r</w:t>
      </w:r>
      <w:r>
        <w:rPr>
          <w:spacing w:val="-1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>n</w:t>
      </w:r>
      <w:r>
        <w:rPr>
          <w:spacing w:val="-3"/>
          <w:w w:val="1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una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107" w:right="60" w:firstLine="72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ha</w:t>
      </w:r>
      <w:r>
        <w:rPr>
          <w:spacing w:val="3"/>
          <w:w w:val="114"/>
          <w:sz w:val="24"/>
          <w:szCs w:val="24"/>
        </w:rPr>
        <w:t>n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a</w:t>
      </w:r>
      <w:r>
        <w:rPr>
          <w:spacing w:val="5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-1"/>
          <w:w w:val="114"/>
          <w:sz w:val="24"/>
          <w:szCs w:val="24"/>
        </w:rPr>
        <w:t>pa</w:t>
      </w:r>
      <w:r>
        <w:rPr>
          <w:w w:val="114"/>
          <w:sz w:val="24"/>
          <w:szCs w:val="24"/>
        </w:rPr>
        <w:t xml:space="preserve">da 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w w:val="80"/>
          <w:sz w:val="24"/>
          <w:szCs w:val="24"/>
        </w:rPr>
        <w:t>ll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 </w:t>
      </w:r>
      <w:r>
        <w:rPr>
          <w:spacing w:val="-4"/>
          <w:sz w:val="24"/>
          <w:szCs w:val="24"/>
        </w:rPr>
        <w:t>S</w:t>
      </w:r>
      <w:r>
        <w:rPr>
          <w:spacing w:val="6"/>
          <w:sz w:val="24"/>
          <w:szCs w:val="24"/>
        </w:rPr>
        <w:t>W</w:t>
      </w:r>
      <w:r>
        <w:rPr>
          <w:sz w:val="24"/>
          <w:szCs w:val="24"/>
        </w:rPr>
        <w:t xml:space="preserve">T </w:t>
      </w:r>
      <w:r>
        <w:rPr>
          <w:spacing w:val="28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 xml:space="preserve">ung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4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r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ah</w:t>
      </w:r>
      <w:r>
        <w:rPr>
          <w:spacing w:val="54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. </w:t>
      </w: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rm</w:t>
      </w:r>
      <w:r>
        <w:rPr>
          <w:spacing w:val="-1"/>
          <w:w w:val="113"/>
          <w:sz w:val="24"/>
          <w:szCs w:val="24"/>
        </w:rPr>
        <w:t>o</w:t>
      </w:r>
      <w:r>
        <w:rPr>
          <w:w w:val="113"/>
          <w:sz w:val="24"/>
          <w:szCs w:val="24"/>
        </w:rPr>
        <w:t xml:space="preserve">honan 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oga</w:t>
      </w:r>
      <w:r>
        <w:rPr>
          <w:spacing w:val="3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16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7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9"/>
          <w:w w:val="10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ud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go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5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g</w:t>
      </w:r>
      <w:r>
        <w:rPr>
          <w:spacing w:val="3"/>
          <w:w w:val="113"/>
          <w:sz w:val="24"/>
          <w:szCs w:val="24"/>
        </w:rPr>
        <w:t>o</w:t>
      </w:r>
      <w:r>
        <w:rPr>
          <w:w w:val="113"/>
          <w:sz w:val="24"/>
          <w:szCs w:val="24"/>
        </w:rPr>
        <w:t>ver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an</w:t>
      </w:r>
      <w:r>
        <w:rPr>
          <w:spacing w:val="-2"/>
          <w:w w:val="113"/>
          <w:sz w:val="24"/>
          <w:szCs w:val="24"/>
        </w:rPr>
        <w:t>c</w:t>
      </w:r>
      <w:r>
        <w:rPr>
          <w:spacing w:val="2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)</w:t>
      </w:r>
      <w:r>
        <w:rPr>
          <w:spacing w:val="-15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pat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6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d</w:t>
      </w:r>
      <w:r>
        <w:rPr>
          <w:w w:val="112"/>
          <w:sz w:val="24"/>
          <w:szCs w:val="24"/>
        </w:rPr>
        <w:t>ap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t</w:t>
      </w:r>
      <w:r>
        <w:rPr>
          <w:spacing w:val="1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ah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at,</w:t>
      </w:r>
      <w:r>
        <w:rPr>
          <w:spacing w:val="-6"/>
          <w:w w:val="1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h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ii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18" w:line="200" w:lineRule="exact"/>
      </w:pPr>
    </w:p>
    <w:p w:rsidR="00B356F6" w:rsidRDefault="0023219D">
      <w:pPr>
        <w:ind w:left="5371" w:right="1685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   </w:t>
      </w:r>
      <w:r>
        <w:rPr>
          <w:spacing w:val="-2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er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</w:t>
      </w:r>
      <w:r>
        <w:rPr>
          <w:spacing w:val="-1"/>
          <w:w w:val="111"/>
          <w:sz w:val="24"/>
          <w:szCs w:val="24"/>
        </w:rPr>
        <w:t>0</w:t>
      </w:r>
      <w:r>
        <w:rPr>
          <w:w w:val="111"/>
          <w:sz w:val="24"/>
          <w:szCs w:val="24"/>
        </w:rPr>
        <w:t>26</w:t>
      </w:r>
    </w:p>
    <w:p w:rsidR="00B356F6" w:rsidRDefault="0023219D">
      <w:pPr>
        <w:spacing w:before="41"/>
        <w:ind w:left="4663" w:right="978"/>
        <w:jc w:val="center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</w:p>
    <w:p w:rsidR="00B356F6" w:rsidRDefault="00B356F6">
      <w:pPr>
        <w:spacing w:line="100" w:lineRule="exact"/>
        <w:rPr>
          <w:sz w:val="11"/>
          <w:szCs w:val="11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line="277" w:lineRule="auto"/>
        <w:ind w:left="4956" w:right="1269"/>
        <w:jc w:val="center"/>
        <w:rPr>
          <w:sz w:val="24"/>
          <w:szCs w:val="24"/>
        </w:rPr>
      </w:pPr>
      <w:r>
        <w:rPr>
          <w:sz w:val="24"/>
          <w:szCs w:val="24"/>
          <w:u w:val="single" w:color="000000"/>
        </w:rPr>
        <w:t>M.</w:t>
      </w:r>
      <w:r>
        <w:rPr>
          <w:spacing w:val="-2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ZAE</w:t>
      </w:r>
      <w:r>
        <w:rPr>
          <w:spacing w:val="2"/>
          <w:sz w:val="24"/>
          <w:szCs w:val="24"/>
          <w:u w:val="single" w:color="000000"/>
        </w:rPr>
        <w:t>N</w:t>
      </w:r>
      <w:r>
        <w:rPr>
          <w:sz w:val="24"/>
          <w:szCs w:val="24"/>
          <w:u w:val="single" w:color="000000"/>
        </w:rPr>
        <w:t>AL</w:t>
      </w:r>
      <w:r>
        <w:rPr>
          <w:spacing w:val="-23"/>
          <w:sz w:val="24"/>
          <w:szCs w:val="24"/>
          <w:u w:val="single" w:color="000000"/>
        </w:rPr>
        <w:t xml:space="preserve"> </w:t>
      </w:r>
      <w:r>
        <w:rPr>
          <w:w w:val="96"/>
          <w:sz w:val="24"/>
          <w:szCs w:val="24"/>
          <w:u w:val="single" w:color="000000"/>
        </w:rPr>
        <w:t>A</w:t>
      </w:r>
      <w:r>
        <w:rPr>
          <w:spacing w:val="3"/>
          <w:w w:val="96"/>
          <w:sz w:val="24"/>
          <w:szCs w:val="24"/>
          <w:u w:val="single" w:color="000000"/>
        </w:rPr>
        <w:t>B</w:t>
      </w:r>
      <w:r>
        <w:rPr>
          <w:w w:val="96"/>
          <w:sz w:val="24"/>
          <w:szCs w:val="24"/>
          <w:u w:val="single" w:color="000000"/>
        </w:rPr>
        <w:t>IDIN,</w:t>
      </w:r>
      <w:r>
        <w:rPr>
          <w:spacing w:val="8"/>
          <w:w w:val="96"/>
          <w:sz w:val="24"/>
          <w:szCs w:val="24"/>
          <w:u w:val="single" w:color="000000"/>
        </w:rPr>
        <w:t xml:space="preserve"> </w:t>
      </w:r>
      <w:r>
        <w:rPr>
          <w:spacing w:val="-1"/>
          <w:sz w:val="24"/>
          <w:szCs w:val="24"/>
          <w:u w:val="single" w:color="000000"/>
        </w:rPr>
        <w:t>S</w:t>
      </w:r>
      <w:r>
        <w:rPr>
          <w:sz w:val="24"/>
          <w:szCs w:val="24"/>
          <w:u w:val="single" w:color="000000"/>
        </w:rPr>
        <w:t>KM,</w:t>
      </w:r>
      <w:r>
        <w:rPr>
          <w:spacing w:val="10"/>
          <w:sz w:val="24"/>
          <w:szCs w:val="24"/>
          <w:u w:val="single" w:color="000000"/>
        </w:rPr>
        <w:t xml:space="preserve"> </w:t>
      </w:r>
      <w:r>
        <w:rPr>
          <w:w w:val="93"/>
          <w:sz w:val="24"/>
          <w:szCs w:val="24"/>
          <w:u w:val="single" w:color="000000"/>
        </w:rPr>
        <w:t>MM</w:t>
      </w:r>
      <w:r>
        <w:rPr>
          <w:w w:val="9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.</w:t>
      </w:r>
      <w:r>
        <w:rPr>
          <w:spacing w:val="16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</w:p>
    <w:p w:rsidR="00B356F6" w:rsidRDefault="0023219D">
      <w:pPr>
        <w:spacing w:line="260" w:lineRule="exact"/>
        <w:ind w:left="5030" w:right="1344"/>
        <w:jc w:val="center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z w:val="24"/>
          <w:szCs w:val="24"/>
        </w:rPr>
        <w:t>N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>.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1</w:t>
      </w:r>
      <w:r>
        <w:rPr>
          <w:spacing w:val="-1"/>
          <w:w w:val="111"/>
          <w:sz w:val="24"/>
          <w:szCs w:val="24"/>
        </w:rPr>
        <w:t>9</w:t>
      </w:r>
      <w:r>
        <w:rPr>
          <w:w w:val="111"/>
          <w:sz w:val="24"/>
          <w:szCs w:val="24"/>
        </w:rPr>
        <w:t>6</w:t>
      </w:r>
      <w:r>
        <w:rPr>
          <w:spacing w:val="-1"/>
          <w:w w:val="111"/>
          <w:sz w:val="24"/>
          <w:szCs w:val="24"/>
        </w:rPr>
        <w:t>8</w:t>
      </w:r>
      <w:r>
        <w:rPr>
          <w:w w:val="111"/>
          <w:sz w:val="24"/>
          <w:szCs w:val="24"/>
        </w:rPr>
        <w:t>0</w:t>
      </w:r>
      <w:r>
        <w:rPr>
          <w:spacing w:val="3"/>
          <w:w w:val="111"/>
          <w:sz w:val="24"/>
          <w:szCs w:val="24"/>
        </w:rPr>
        <w:t>5</w:t>
      </w:r>
      <w:r>
        <w:rPr>
          <w:spacing w:val="-1"/>
          <w:w w:val="111"/>
          <w:sz w:val="24"/>
          <w:szCs w:val="24"/>
        </w:rPr>
        <w:t>1</w:t>
      </w:r>
      <w:r>
        <w:rPr>
          <w:w w:val="111"/>
          <w:sz w:val="24"/>
          <w:szCs w:val="24"/>
        </w:rPr>
        <w:t xml:space="preserve">4 </w:t>
      </w:r>
      <w:r>
        <w:rPr>
          <w:spacing w:val="-1"/>
          <w:w w:val="111"/>
          <w:sz w:val="24"/>
          <w:szCs w:val="24"/>
        </w:rPr>
        <w:t>1</w:t>
      </w:r>
      <w:r>
        <w:rPr>
          <w:w w:val="111"/>
          <w:sz w:val="24"/>
          <w:szCs w:val="24"/>
        </w:rPr>
        <w:t>9</w:t>
      </w:r>
      <w:r>
        <w:rPr>
          <w:spacing w:val="3"/>
          <w:w w:val="111"/>
          <w:sz w:val="24"/>
          <w:szCs w:val="24"/>
        </w:rPr>
        <w:t>8</w:t>
      </w:r>
      <w:r>
        <w:rPr>
          <w:spacing w:val="-1"/>
          <w:w w:val="111"/>
          <w:sz w:val="24"/>
          <w:szCs w:val="24"/>
        </w:rPr>
        <w:t>80</w:t>
      </w:r>
      <w:r>
        <w:rPr>
          <w:w w:val="111"/>
          <w:sz w:val="24"/>
          <w:szCs w:val="24"/>
        </w:rPr>
        <w:t xml:space="preserve">1 </w:t>
      </w:r>
      <w:r>
        <w:rPr>
          <w:sz w:val="24"/>
          <w:szCs w:val="24"/>
        </w:rPr>
        <w:t>1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001</w:t>
      </w:r>
    </w:p>
    <w:p w:rsidR="00B356F6" w:rsidRDefault="0023219D">
      <w:pPr>
        <w:spacing w:before="63" w:line="359" w:lineRule="auto"/>
        <w:ind w:left="3840" w:right="3855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lastRenderedPageBreak/>
        <w:t>B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3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 xml:space="preserve">I </w:t>
      </w:r>
      <w:r>
        <w:rPr>
          <w:w w:val="119"/>
          <w:sz w:val="24"/>
          <w:szCs w:val="24"/>
        </w:rPr>
        <w:t>P</w:t>
      </w:r>
      <w:r>
        <w:rPr>
          <w:w w:val="109"/>
          <w:sz w:val="24"/>
          <w:szCs w:val="24"/>
        </w:rPr>
        <w:t>E</w:t>
      </w:r>
      <w:r>
        <w:rPr>
          <w:spacing w:val="2"/>
          <w:sz w:val="24"/>
          <w:szCs w:val="24"/>
        </w:rPr>
        <w:t>ND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pacing w:val="4"/>
          <w:sz w:val="24"/>
          <w:szCs w:val="24"/>
        </w:rPr>
        <w:t>U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60" w:lineRule="exact"/>
        <w:rPr>
          <w:sz w:val="26"/>
          <w:szCs w:val="26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color w:val="161A0A"/>
          <w:spacing w:val="-6"/>
          <w:w w:val="120"/>
          <w:sz w:val="24"/>
          <w:szCs w:val="24"/>
        </w:rPr>
        <w:t>1</w:t>
      </w:r>
      <w:r>
        <w:rPr>
          <w:color w:val="161A0A"/>
          <w:w w:val="120"/>
          <w:sz w:val="24"/>
          <w:szCs w:val="24"/>
        </w:rPr>
        <w:t xml:space="preserve">. </w:t>
      </w:r>
      <w:r>
        <w:rPr>
          <w:color w:val="161A0A"/>
          <w:spacing w:val="2"/>
          <w:w w:val="120"/>
          <w:sz w:val="24"/>
          <w:szCs w:val="24"/>
        </w:rPr>
        <w:t xml:space="preserve"> </w:t>
      </w:r>
      <w:r>
        <w:rPr>
          <w:color w:val="161A0A"/>
          <w:w w:val="120"/>
          <w:sz w:val="24"/>
          <w:szCs w:val="24"/>
        </w:rPr>
        <w:t>Latar</w:t>
      </w:r>
      <w:r>
        <w:rPr>
          <w:color w:val="161A0A"/>
          <w:spacing w:val="-9"/>
          <w:w w:val="120"/>
          <w:sz w:val="24"/>
          <w:szCs w:val="24"/>
        </w:rPr>
        <w:t xml:space="preserve"> </w:t>
      </w:r>
      <w:r>
        <w:rPr>
          <w:color w:val="000000"/>
          <w:w w:val="108"/>
          <w:sz w:val="24"/>
          <w:szCs w:val="24"/>
        </w:rPr>
        <w:t>B</w:t>
      </w:r>
      <w:r>
        <w:rPr>
          <w:color w:val="000000"/>
          <w:w w:val="125"/>
          <w:sz w:val="24"/>
          <w:szCs w:val="24"/>
        </w:rPr>
        <w:t>e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w w:val="125"/>
          <w:sz w:val="24"/>
          <w:szCs w:val="24"/>
        </w:rPr>
        <w:t>a</w:t>
      </w:r>
      <w:r>
        <w:rPr>
          <w:color w:val="000000"/>
          <w:w w:val="111"/>
          <w:sz w:val="24"/>
          <w:szCs w:val="24"/>
        </w:rPr>
        <w:t>k</w:t>
      </w:r>
      <w:r>
        <w:rPr>
          <w:color w:val="000000"/>
          <w:spacing w:val="3"/>
          <w:w w:val="125"/>
          <w:sz w:val="24"/>
          <w:szCs w:val="24"/>
        </w:rPr>
        <w:t>a</w:t>
      </w:r>
      <w:r>
        <w:rPr>
          <w:color w:val="000000"/>
          <w:w w:val="122"/>
          <w:sz w:val="24"/>
          <w:szCs w:val="24"/>
        </w:rPr>
        <w:t>ng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73" w:firstLine="72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kr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52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e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ara</w:t>
      </w:r>
      <w:r>
        <w:rPr>
          <w:spacing w:val="6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>m</w:t>
      </w:r>
      <w:r>
        <w:rPr>
          <w:w w:val="111"/>
          <w:sz w:val="24"/>
          <w:szCs w:val="24"/>
        </w:rPr>
        <w:t>engacu</w:t>
      </w:r>
      <w:r>
        <w:rPr>
          <w:spacing w:val="4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dang-Un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 xml:space="preserve">ang </w:t>
      </w:r>
      <w:r>
        <w:rPr>
          <w:sz w:val="24"/>
          <w:szCs w:val="24"/>
        </w:rPr>
        <w:t xml:space="preserve">Nomor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ah</w:t>
      </w:r>
      <w:r>
        <w:rPr>
          <w:sz w:val="24"/>
          <w:szCs w:val="24"/>
        </w:rPr>
        <w:t xml:space="preserve">un 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 xml:space="preserve">004 </w:t>
      </w:r>
      <w:r>
        <w:rPr>
          <w:spacing w:val="16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tenta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g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Perb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haraan</w:t>
      </w:r>
      <w:r>
        <w:rPr>
          <w:spacing w:val="5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Und</w:t>
      </w:r>
      <w:r>
        <w:rPr>
          <w:spacing w:val="3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-u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 xml:space="preserve">Tahun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3"/>
          <w:sz w:val="24"/>
          <w:szCs w:val="24"/>
        </w:rPr>
        <w:t>0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>4</w:t>
      </w:r>
      <w:r>
        <w:rPr>
          <w:spacing w:val="60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ng</w:t>
      </w:r>
      <w:r>
        <w:rPr>
          <w:spacing w:val="-2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Ne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ara</w:t>
      </w:r>
      <w:r>
        <w:rPr>
          <w:spacing w:val="2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Und</w:t>
      </w:r>
      <w:r>
        <w:rPr>
          <w:spacing w:val="3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-u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 xml:space="preserve">17 </w:t>
      </w:r>
      <w:r>
        <w:rPr>
          <w:spacing w:val="3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 xml:space="preserve">04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nta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g</w:t>
      </w:r>
      <w:r>
        <w:rPr>
          <w:spacing w:val="65"/>
          <w:w w:val="11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Ne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ara,</w:t>
      </w:r>
      <w:r>
        <w:rPr>
          <w:spacing w:val="5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serta 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od 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go</w:t>
      </w:r>
      <w:r>
        <w:rPr>
          <w:w w:val="113"/>
          <w:sz w:val="24"/>
          <w:szCs w:val="24"/>
        </w:rPr>
        <w:t>ve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 xml:space="preserve">nance  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Un</w:t>
      </w:r>
      <w:r>
        <w:rPr>
          <w:spacing w:val="-1"/>
          <w:w w:val="110"/>
          <w:sz w:val="24"/>
          <w:szCs w:val="24"/>
        </w:rPr>
        <w:t>d</w:t>
      </w:r>
      <w:r>
        <w:rPr>
          <w:w w:val="110"/>
          <w:sz w:val="24"/>
          <w:szCs w:val="24"/>
        </w:rPr>
        <w:t>ang</w:t>
      </w:r>
      <w:r>
        <w:rPr>
          <w:spacing w:val="33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36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U</w:t>
      </w:r>
      <w:r>
        <w:rPr>
          <w:spacing w:val="-1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d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ng</w:t>
      </w:r>
      <w:r>
        <w:rPr>
          <w:spacing w:val="32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or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28 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4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</w:t>
      </w:r>
      <w:r>
        <w:rPr>
          <w:spacing w:val="3"/>
          <w:w w:val="111"/>
          <w:sz w:val="24"/>
          <w:szCs w:val="24"/>
        </w:rPr>
        <w:t>0</w:t>
      </w:r>
      <w:r>
        <w:rPr>
          <w:spacing w:val="-1"/>
          <w:w w:val="111"/>
          <w:sz w:val="24"/>
          <w:szCs w:val="24"/>
        </w:rPr>
        <w:t>0</w:t>
      </w:r>
      <w:r>
        <w:rPr>
          <w:w w:val="111"/>
          <w:sz w:val="24"/>
          <w:szCs w:val="24"/>
        </w:rPr>
        <w:t xml:space="preserve">9 </w:t>
      </w:r>
      <w:r>
        <w:rPr>
          <w:w w:val="113"/>
          <w:sz w:val="24"/>
          <w:szCs w:val="24"/>
        </w:rPr>
        <w:t>te</w:t>
      </w:r>
      <w:r>
        <w:rPr>
          <w:spacing w:val="3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ang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Ne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ara</w:t>
      </w:r>
      <w:r>
        <w:rPr>
          <w:spacing w:val="17"/>
          <w:w w:val="1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Be</w:t>
      </w:r>
      <w:r>
        <w:rPr>
          <w:spacing w:val="3"/>
          <w:w w:val="115"/>
          <w:sz w:val="24"/>
          <w:szCs w:val="24"/>
        </w:rPr>
        <w:t>b</w:t>
      </w:r>
      <w:r>
        <w:rPr>
          <w:w w:val="115"/>
          <w:sz w:val="24"/>
          <w:szCs w:val="24"/>
        </w:rPr>
        <w:t>as</w:t>
      </w:r>
      <w:r>
        <w:rPr>
          <w:spacing w:val="17"/>
          <w:w w:val="1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KN, maka </w:t>
      </w:r>
      <w:r>
        <w:rPr>
          <w:spacing w:val="3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8"/>
          <w:w w:val="10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16"/>
          <w:w w:val="12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ua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 n</w:t>
      </w:r>
      <w:r>
        <w:rPr>
          <w:spacing w:val="3"/>
          <w:w w:val="115"/>
          <w:sz w:val="24"/>
          <w:szCs w:val="24"/>
        </w:rPr>
        <w:t>e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ara/</w:t>
      </w:r>
      <w:r>
        <w:rPr>
          <w:spacing w:val="10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rah.</w:t>
      </w:r>
      <w:r>
        <w:rPr>
          <w:spacing w:val="18"/>
          <w:w w:val="115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4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60</w:t>
      </w:r>
    </w:p>
    <w:p w:rsidR="00B356F6" w:rsidRDefault="0023219D">
      <w:pPr>
        <w:spacing w:before="6" w:line="360" w:lineRule="auto"/>
        <w:ind w:left="467" w:right="77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2008</w:t>
      </w:r>
      <w:r>
        <w:rPr>
          <w:spacing w:val="5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g</w:t>
      </w:r>
      <w:r>
        <w:rPr>
          <w:spacing w:val="-11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4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spacing w:val="3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up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0"/>
          <w:sz w:val="24"/>
          <w:szCs w:val="24"/>
        </w:rPr>
        <w:t>tu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un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n</w:t>
      </w:r>
      <w:r>
        <w:rPr>
          <w:spacing w:val="63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 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-un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mor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un  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 xml:space="preserve">4 </w:t>
      </w:r>
      <w:r>
        <w:rPr>
          <w:spacing w:val="5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ji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p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467" w:right="73" w:firstLine="72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2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4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a</w:t>
      </w:r>
      <w:r>
        <w:rPr>
          <w:spacing w:val="3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 xml:space="preserve">u </w:t>
      </w:r>
      <w:r>
        <w:rPr>
          <w:sz w:val="24"/>
          <w:szCs w:val="24"/>
        </w:rPr>
        <w:t>OPD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ada</w:t>
      </w:r>
      <w:r>
        <w:rPr>
          <w:spacing w:val="5"/>
          <w:w w:val="117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</w:t>
      </w:r>
      <w:r>
        <w:rPr>
          <w:spacing w:val="-1"/>
          <w:w w:val="115"/>
          <w:sz w:val="24"/>
          <w:szCs w:val="24"/>
        </w:rPr>
        <w:t>pe</w:t>
      </w:r>
      <w:r>
        <w:rPr>
          <w:w w:val="115"/>
          <w:sz w:val="24"/>
          <w:szCs w:val="24"/>
        </w:rPr>
        <w:t>nuhnya</w:t>
      </w:r>
      <w:r>
        <w:rPr>
          <w:spacing w:val="-7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 xml:space="preserve">akan 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At</w:t>
      </w:r>
      <w:r>
        <w:rPr>
          <w:spacing w:val="3"/>
          <w:w w:val="108"/>
          <w:sz w:val="24"/>
          <w:szCs w:val="24"/>
        </w:rPr>
        <w:t>a</w:t>
      </w:r>
      <w:r>
        <w:rPr>
          <w:w w:val="108"/>
          <w:sz w:val="24"/>
          <w:szCs w:val="24"/>
        </w:rPr>
        <w:t>s</w:t>
      </w:r>
      <w:r>
        <w:rPr>
          <w:spacing w:val="-3"/>
          <w:w w:val="10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w w:val="113"/>
          <w:sz w:val="24"/>
          <w:szCs w:val="24"/>
        </w:rPr>
        <w:t>te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seb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t,</w:t>
      </w:r>
      <w:r>
        <w:rPr>
          <w:spacing w:val="37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4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Kota 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3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akan </w:t>
      </w:r>
      <w:r>
        <w:rPr>
          <w:spacing w:val="4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7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8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>.</w:t>
      </w:r>
      <w:r>
        <w:rPr>
          <w:spacing w:val="37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8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ap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t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ecara</w:t>
      </w:r>
      <w:r>
        <w:rPr>
          <w:spacing w:val="1"/>
          <w:w w:val="119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10"/>
          <w:w w:val="83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aka </w:t>
      </w:r>
      <w:r>
        <w:rPr>
          <w:spacing w:val="3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4"/>
          <w:w w:val="111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uatu</w:t>
      </w:r>
      <w:r>
        <w:rPr>
          <w:spacing w:val="3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ran</w:t>
      </w:r>
      <w:r>
        <w:rPr>
          <w:spacing w:val="2"/>
          <w:w w:val="114"/>
          <w:sz w:val="24"/>
          <w:szCs w:val="24"/>
        </w:rPr>
        <w:t>c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33"/>
          <w:w w:val="1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2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tepat.</w:t>
      </w:r>
      <w:r>
        <w:rPr>
          <w:spacing w:val="31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110"/>
          <w:sz w:val="24"/>
          <w:szCs w:val="24"/>
        </w:rPr>
        <w:t>,</w:t>
      </w:r>
      <w:r>
        <w:rPr>
          <w:spacing w:val="32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>atu</w:t>
      </w:r>
      <w:r>
        <w:rPr>
          <w:spacing w:val="28"/>
          <w:w w:val="115"/>
          <w:sz w:val="24"/>
          <w:szCs w:val="24"/>
        </w:rPr>
        <w:t xml:space="preserve"> </w:t>
      </w:r>
      <w:r>
        <w:rPr>
          <w:spacing w:val="-3"/>
          <w:w w:val="115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spacing w:val="-4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  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en</w:t>
      </w:r>
      <w:r>
        <w:rPr>
          <w:w w:val="113"/>
          <w:sz w:val="24"/>
          <w:szCs w:val="24"/>
        </w:rPr>
        <w:t>en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u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ar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8"/>
          <w:w w:val="119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w w:val="10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an  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rangka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men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ank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20"/>
          <w:w w:val="11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paya</w:t>
      </w:r>
      <w:r>
        <w:rPr>
          <w:spacing w:val="11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4" w:line="240" w:lineRule="exact"/>
        <w:rPr>
          <w:sz w:val="24"/>
          <w:szCs w:val="24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-6"/>
          <w:w w:val="120"/>
          <w:sz w:val="24"/>
          <w:szCs w:val="24"/>
        </w:rPr>
        <w:t>2</w:t>
      </w:r>
      <w:r>
        <w:rPr>
          <w:w w:val="120"/>
          <w:sz w:val="24"/>
          <w:szCs w:val="24"/>
        </w:rPr>
        <w:t xml:space="preserve">. 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Orga</w:t>
      </w:r>
      <w:r>
        <w:rPr>
          <w:spacing w:val="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is</w:t>
      </w:r>
      <w:r>
        <w:rPr>
          <w:spacing w:val="-1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si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Di</w:t>
      </w:r>
      <w:r>
        <w:rPr>
          <w:spacing w:val="-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as</w:t>
      </w:r>
      <w:r>
        <w:rPr>
          <w:spacing w:val="-21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K</w:t>
      </w:r>
      <w:r>
        <w:rPr>
          <w:spacing w:val="-4"/>
          <w:w w:val="125"/>
          <w:sz w:val="24"/>
          <w:szCs w:val="24"/>
        </w:rPr>
        <w:t>e</w:t>
      </w:r>
      <w:r>
        <w:rPr>
          <w:w w:val="142"/>
          <w:sz w:val="24"/>
          <w:szCs w:val="24"/>
        </w:rPr>
        <w:t>s</w:t>
      </w:r>
      <w:r>
        <w:rPr>
          <w:spacing w:val="3"/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0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Kota </w:t>
      </w:r>
      <w:r>
        <w:rPr>
          <w:spacing w:val="4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l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534" w:right="60" w:firstLine="1001"/>
        <w:jc w:val="both"/>
        <w:rPr>
          <w:sz w:val="24"/>
          <w:szCs w:val="24"/>
        </w:rPr>
      </w:pP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da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kan</w:t>
      </w:r>
      <w:r>
        <w:rPr>
          <w:spacing w:val="17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ur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23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Dae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ah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  4</w:t>
      </w:r>
      <w:r>
        <w:rPr>
          <w:spacing w:val="3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 xml:space="preserve">2016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b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nt</w:t>
      </w:r>
      <w:r>
        <w:rPr>
          <w:spacing w:val="3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-17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u</w:t>
      </w:r>
      <w:r>
        <w:rPr>
          <w:spacing w:val="-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u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erangkat</w:t>
      </w:r>
      <w:r>
        <w:rPr>
          <w:spacing w:val="-1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Daer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</w:t>
      </w:r>
      <w:r>
        <w:rPr>
          <w:spacing w:val="-19"/>
          <w:w w:val="1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w w:val="116"/>
          <w:sz w:val="24"/>
          <w:szCs w:val="24"/>
        </w:rPr>
        <w:t>bebe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apa</w:t>
      </w:r>
      <w:r>
        <w:rPr>
          <w:spacing w:val="20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10"/>
          <w:sz w:val="24"/>
          <w:szCs w:val="24"/>
        </w:rPr>
        <w:t>,</w:t>
      </w:r>
      <w:r>
        <w:rPr>
          <w:spacing w:val="2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dengan</w:t>
      </w:r>
      <w:r>
        <w:rPr>
          <w:spacing w:val="2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ur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erah</w:t>
      </w:r>
      <w:r>
        <w:rPr>
          <w:spacing w:val="10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3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mor  1</w:t>
      </w:r>
      <w:r>
        <w:rPr>
          <w:spacing w:val="3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2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20</w:t>
      </w:r>
      <w:r>
        <w:rPr>
          <w:spacing w:val="-1"/>
          <w:w w:val="111"/>
          <w:sz w:val="24"/>
          <w:szCs w:val="24"/>
        </w:rPr>
        <w:t>2</w:t>
      </w:r>
      <w:r>
        <w:rPr>
          <w:w w:val="111"/>
          <w:sz w:val="24"/>
          <w:szCs w:val="24"/>
        </w:rPr>
        <w:t xml:space="preserve">2 </w:t>
      </w:r>
      <w:r>
        <w:rPr>
          <w:w w:val="114"/>
          <w:sz w:val="24"/>
          <w:szCs w:val="24"/>
        </w:rPr>
        <w:t>te</w:t>
      </w:r>
      <w:r>
        <w:rPr>
          <w:spacing w:val="3"/>
          <w:w w:val="114"/>
          <w:sz w:val="24"/>
          <w:szCs w:val="24"/>
        </w:rPr>
        <w:t>n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ang 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bah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22"/>
          <w:w w:val="1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17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4"/>
          <w:w w:val="128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uran</w:t>
      </w:r>
      <w:r>
        <w:rPr>
          <w:spacing w:val="23"/>
          <w:w w:val="113"/>
          <w:sz w:val="24"/>
          <w:szCs w:val="24"/>
        </w:rPr>
        <w:t xml:space="preserve"> </w:t>
      </w:r>
      <w:r>
        <w:rPr>
          <w:spacing w:val="-3"/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erah</w:t>
      </w:r>
      <w:r>
        <w:rPr>
          <w:spacing w:val="14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3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un </w:t>
      </w:r>
      <w:r>
        <w:rPr>
          <w:spacing w:val="2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</w:t>
      </w:r>
      <w:r>
        <w:rPr>
          <w:spacing w:val="-1"/>
          <w:w w:val="111"/>
          <w:sz w:val="24"/>
          <w:szCs w:val="24"/>
        </w:rPr>
        <w:t>01</w:t>
      </w:r>
      <w:r>
        <w:rPr>
          <w:w w:val="111"/>
          <w:sz w:val="24"/>
          <w:szCs w:val="24"/>
        </w:rPr>
        <w:t xml:space="preserve">6 </w:t>
      </w:r>
      <w:r>
        <w:rPr>
          <w:w w:val="113"/>
          <w:sz w:val="24"/>
          <w:szCs w:val="24"/>
        </w:rPr>
        <w:t>te</w:t>
      </w:r>
      <w:r>
        <w:rPr>
          <w:spacing w:val="3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ang</w:t>
      </w:r>
      <w:r>
        <w:rPr>
          <w:spacing w:val="-11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entukan</w:t>
      </w:r>
      <w:r>
        <w:rPr>
          <w:spacing w:val="-8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Sus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kat</w:t>
      </w:r>
      <w:r>
        <w:rPr>
          <w:spacing w:val="-10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Daer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</w:t>
      </w:r>
      <w:r>
        <w:rPr>
          <w:spacing w:val="-14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te</w:t>
      </w:r>
      <w:r>
        <w:rPr>
          <w:spacing w:val="2"/>
          <w:w w:val="113"/>
          <w:sz w:val="24"/>
          <w:szCs w:val="24"/>
        </w:rPr>
        <w:t>rm</w:t>
      </w:r>
      <w:r>
        <w:rPr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uk 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ngkat</w:t>
      </w:r>
      <w:r>
        <w:rPr>
          <w:spacing w:val="9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dae</w:t>
      </w:r>
      <w:r>
        <w:rPr>
          <w:spacing w:val="2"/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h</w:t>
      </w:r>
      <w:r>
        <w:rPr>
          <w:spacing w:val="32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ga</w:t>
      </w:r>
      <w:r>
        <w:rPr>
          <w:w w:val="113"/>
          <w:sz w:val="24"/>
          <w:szCs w:val="24"/>
        </w:rPr>
        <w:t>n</w:t>
      </w:r>
      <w:r>
        <w:rPr>
          <w:spacing w:val="28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0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/>
        <w:ind w:left="1535"/>
        <w:rPr>
          <w:sz w:val="24"/>
          <w:szCs w:val="24"/>
        </w:rPr>
      </w:pPr>
      <w:r>
        <w:rPr>
          <w:sz w:val="24"/>
          <w:szCs w:val="24"/>
        </w:rPr>
        <w:t>Menu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ut  </w:t>
      </w:r>
      <w:r>
        <w:rPr>
          <w:spacing w:val="5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tu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 xml:space="preserve">an </w:t>
      </w:r>
      <w:r>
        <w:rPr>
          <w:spacing w:val="49"/>
          <w:w w:val="114"/>
          <w:sz w:val="24"/>
          <w:szCs w:val="24"/>
        </w:rPr>
        <w:t xml:space="preserve"> </w:t>
      </w:r>
      <w:r>
        <w:rPr>
          <w:spacing w:val="6"/>
          <w:w w:val="114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 xml:space="preserve">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o</w:t>
      </w:r>
      <w:r>
        <w:rPr>
          <w:sz w:val="24"/>
          <w:szCs w:val="24"/>
        </w:rPr>
        <w:t xml:space="preserve">mor 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 xml:space="preserve">34  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ahun 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 xml:space="preserve">23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534" w:right="66"/>
        <w:jc w:val="both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w w:val="110"/>
          <w:sz w:val="24"/>
          <w:szCs w:val="24"/>
        </w:rPr>
        <w:t>Ke</w:t>
      </w:r>
      <w:r>
        <w:rPr>
          <w:spacing w:val="3"/>
          <w:w w:val="110"/>
          <w:sz w:val="24"/>
          <w:szCs w:val="24"/>
        </w:rPr>
        <w:t>d</w:t>
      </w:r>
      <w:r>
        <w:rPr>
          <w:spacing w:val="-1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>du</w:t>
      </w:r>
      <w:r>
        <w:rPr>
          <w:spacing w:val="-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a</w:t>
      </w:r>
      <w:r>
        <w:rPr>
          <w:spacing w:val="3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pacing w:val="30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Su</w:t>
      </w:r>
      <w:r>
        <w:rPr>
          <w:spacing w:val="2"/>
          <w:w w:val="110"/>
          <w:sz w:val="24"/>
          <w:szCs w:val="24"/>
        </w:rPr>
        <w:t>s</w:t>
      </w:r>
      <w:r>
        <w:rPr>
          <w:spacing w:val="-1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 xml:space="preserve">nan  </w:t>
      </w:r>
      <w:r>
        <w:rPr>
          <w:spacing w:val="20"/>
          <w:w w:val="1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</w:t>
      </w:r>
      <w:r>
        <w:rPr>
          <w:spacing w:val="-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 xml:space="preserve">Tugas </w:t>
      </w:r>
      <w:r>
        <w:rPr>
          <w:spacing w:val="35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3"/>
          <w:sz w:val="24"/>
          <w:szCs w:val="24"/>
        </w:rPr>
        <w:t xml:space="preserve"> </w:t>
      </w:r>
      <w:r>
        <w:rPr>
          <w:spacing w:val="-2"/>
          <w:w w:val="109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2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 xml:space="preserve">ta </w:t>
      </w:r>
      <w:r>
        <w:rPr>
          <w:spacing w:val="30"/>
          <w:w w:val="1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 </w:t>
      </w:r>
      <w:r>
        <w:rPr>
          <w:spacing w:val="4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23219D">
      <w:pPr>
        <w:spacing w:before="63" w:line="359" w:lineRule="auto"/>
        <w:ind w:left="374" w:right="60"/>
        <w:rPr>
          <w:sz w:val="24"/>
          <w:szCs w:val="24"/>
        </w:rPr>
      </w:pPr>
      <w:r>
        <w:rPr>
          <w:w w:val="92"/>
          <w:sz w:val="24"/>
          <w:szCs w:val="24"/>
        </w:rPr>
        <w:lastRenderedPageBreak/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 xml:space="preserve"> 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ta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38"/>
          <w:w w:val="11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nsur</w:t>
      </w:r>
      <w:r>
        <w:rPr>
          <w:spacing w:val="35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 xml:space="preserve">a </w:t>
      </w:r>
      <w:r>
        <w:rPr>
          <w:w w:val="114"/>
          <w:sz w:val="24"/>
          <w:szCs w:val="24"/>
        </w:rPr>
        <w:t>urusan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ew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ng</w:t>
      </w:r>
      <w:r>
        <w:rPr>
          <w:w w:val="114"/>
          <w:sz w:val="24"/>
          <w:szCs w:val="24"/>
        </w:rPr>
        <w:t>an</w:t>
      </w:r>
      <w:r>
        <w:rPr>
          <w:spacing w:val="-7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daer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/>
        <w:ind w:left="1375"/>
        <w:rPr>
          <w:sz w:val="24"/>
          <w:szCs w:val="24"/>
        </w:rPr>
      </w:pPr>
      <w:r>
        <w:rPr>
          <w:sz w:val="24"/>
          <w:szCs w:val="24"/>
        </w:rPr>
        <w:t>Untuk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ugas</w:t>
      </w:r>
      <w:r>
        <w:rPr>
          <w:spacing w:val="-7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d</w:t>
      </w:r>
      <w:r>
        <w:rPr>
          <w:w w:val="110"/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t: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sz w:val="24"/>
          <w:szCs w:val="24"/>
        </w:rPr>
        <w:t xml:space="preserve">a.   </w:t>
      </w:r>
      <w:r>
        <w:rPr>
          <w:spacing w:val="1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mus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0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sz w:val="24"/>
          <w:szCs w:val="24"/>
        </w:rPr>
        <w:t xml:space="preserve">b.   </w:t>
      </w:r>
      <w:r>
        <w:rPr>
          <w:spacing w:val="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61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c.   </w:t>
      </w:r>
      <w:r>
        <w:rPr>
          <w:spacing w:val="1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55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3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  Bi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9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Upa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ara</w:t>
      </w:r>
      <w:r>
        <w:rPr>
          <w:spacing w:val="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 xml:space="preserve">at 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orangan,  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14"/>
          <w:w w:val="12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mber</w:t>
      </w:r>
      <w:r>
        <w:rPr>
          <w:spacing w:val="3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4"/>
        <w:ind w:left="374"/>
        <w:rPr>
          <w:sz w:val="24"/>
          <w:szCs w:val="24"/>
        </w:rPr>
      </w:pPr>
      <w:r>
        <w:rPr>
          <w:sz w:val="24"/>
          <w:szCs w:val="24"/>
        </w:rPr>
        <w:t xml:space="preserve">d.  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sz w:val="24"/>
          <w:szCs w:val="24"/>
        </w:rPr>
        <w:t xml:space="preserve">e.   </w:t>
      </w:r>
      <w:r>
        <w:rPr>
          <w:spacing w:val="1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nta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,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spacing w:val="3"/>
          <w:w w:val="94"/>
          <w:sz w:val="24"/>
          <w:szCs w:val="24"/>
        </w:rPr>
        <w:t>f</w:t>
      </w:r>
      <w:r>
        <w:rPr>
          <w:w w:val="94"/>
          <w:sz w:val="24"/>
          <w:szCs w:val="24"/>
        </w:rPr>
        <w:t xml:space="preserve">.    </w:t>
      </w:r>
      <w:r>
        <w:rPr>
          <w:spacing w:val="8"/>
          <w:w w:val="9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.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D;</w:t>
      </w:r>
      <w:r>
        <w:rPr>
          <w:spacing w:val="3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62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h.   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6"/>
          <w:w w:val="111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38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6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1375"/>
        <w:rPr>
          <w:sz w:val="24"/>
          <w:szCs w:val="24"/>
        </w:rPr>
      </w:pP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uktur  </w:t>
      </w:r>
      <w:r>
        <w:rPr>
          <w:spacing w:val="3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 </w:t>
      </w:r>
      <w:r>
        <w:rPr>
          <w:spacing w:val="-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 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 xml:space="preserve">  </w:t>
      </w:r>
      <w:r>
        <w:rPr>
          <w:spacing w:val="-12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 xml:space="preserve">menurut </w:t>
      </w:r>
      <w:r>
        <w:rPr>
          <w:spacing w:val="43"/>
          <w:w w:val="10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74"/>
        <w:rPr>
          <w:sz w:val="24"/>
          <w:szCs w:val="24"/>
        </w:rPr>
      </w:pP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6"/>
          <w:w w:val="114"/>
          <w:sz w:val="24"/>
          <w:szCs w:val="24"/>
        </w:rPr>
        <w:t xml:space="preserve"> </w:t>
      </w:r>
      <w:r>
        <w:rPr>
          <w:spacing w:val="9"/>
          <w:w w:val="114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4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3"/>
          <w:sz w:val="24"/>
          <w:szCs w:val="24"/>
        </w:rPr>
        <w:t>2</w:t>
      </w:r>
      <w:r>
        <w:rPr>
          <w:sz w:val="24"/>
          <w:szCs w:val="24"/>
        </w:rPr>
        <w:t>3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B356F6">
      <w:pPr>
        <w:spacing w:before="17" w:line="240" w:lineRule="exact"/>
        <w:rPr>
          <w:sz w:val="24"/>
          <w:szCs w:val="24"/>
        </w:rPr>
      </w:pPr>
    </w:p>
    <w:p w:rsidR="00B356F6" w:rsidRDefault="0023219D">
      <w:pPr>
        <w:ind w:left="372"/>
        <w:rPr>
          <w:sz w:val="24"/>
          <w:szCs w:val="24"/>
        </w:rPr>
      </w:pPr>
      <w:r>
        <w:rPr>
          <w:spacing w:val="-4"/>
          <w:sz w:val="24"/>
          <w:szCs w:val="24"/>
        </w:rPr>
        <w:t>1</w:t>
      </w:r>
      <w:r>
        <w:rPr>
          <w:sz w:val="24"/>
          <w:szCs w:val="24"/>
        </w:rPr>
        <w:t xml:space="preserve">.   </w:t>
      </w:r>
      <w:r>
        <w:rPr>
          <w:spacing w:val="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799" w:right="62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4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pun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w w:val="11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3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ngg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b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ga</w:t>
      </w:r>
      <w:r>
        <w:rPr>
          <w:w w:val="115"/>
          <w:sz w:val="24"/>
          <w:szCs w:val="24"/>
        </w:rPr>
        <w:t>s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2"/>
          <w:szCs w:val="12"/>
        </w:rPr>
      </w:pPr>
    </w:p>
    <w:p w:rsidR="00B356F6" w:rsidRDefault="0023219D">
      <w:pPr>
        <w:ind w:left="372"/>
        <w:rPr>
          <w:sz w:val="24"/>
          <w:szCs w:val="24"/>
        </w:rPr>
      </w:pPr>
      <w:r>
        <w:rPr>
          <w:spacing w:val="-4"/>
          <w:sz w:val="24"/>
          <w:szCs w:val="24"/>
        </w:rPr>
        <w:t>2</w:t>
      </w:r>
      <w:r>
        <w:rPr>
          <w:sz w:val="24"/>
          <w:szCs w:val="24"/>
        </w:rPr>
        <w:t xml:space="preserve">.   </w:t>
      </w:r>
      <w:r>
        <w:rPr>
          <w:spacing w:val="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62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as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ema</w:t>
      </w:r>
      <w:r>
        <w:rPr>
          <w:spacing w:val="3"/>
          <w:w w:val="114"/>
          <w:sz w:val="24"/>
          <w:szCs w:val="24"/>
        </w:rPr>
        <w:t>n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n,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p </w:t>
      </w: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encan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,</w:t>
      </w:r>
      <w:r>
        <w:rPr>
          <w:spacing w:val="20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uan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an, </w:t>
      </w:r>
      <w:r>
        <w:rPr>
          <w:sz w:val="24"/>
          <w:szCs w:val="24"/>
        </w:rPr>
        <w:t>um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m 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6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serta</w:t>
      </w:r>
      <w:r>
        <w:rPr>
          <w:spacing w:val="7"/>
          <w:w w:val="1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du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4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kepa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799" w:right="62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eor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 xml:space="preserve">ng </w:t>
      </w:r>
      <w:r>
        <w:rPr>
          <w:w w:val="119"/>
          <w:sz w:val="24"/>
          <w:szCs w:val="24"/>
        </w:rPr>
        <w:t>S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kr</w:t>
      </w:r>
      <w:r>
        <w:rPr>
          <w:spacing w:val="-4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12"/>
          <w:w w:val="1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3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r</w:t>
      </w:r>
      <w:r>
        <w:rPr>
          <w:spacing w:val="-1"/>
          <w:w w:val="116"/>
          <w:sz w:val="24"/>
          <w:szCs w:val="24"/>
        </w:rPr>
        <w:t>ad</w:t>
      </w:r>
      <w:r>
        <w:rPr>
          <w:w w:val="116"/>
          <w:sz w:val="24"/>
          <w:szCs w:val="24"/>
        </w:rPr>
        <w:t>a</w:t>
      </w:r>
      <w:r>
        <w:rPr>
          <w:spacing w:val="6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pada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spacing w:val="3"/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:</w:t>
      </w:r>
    </w:p>
    <w:p w:rsidR="00B356F6" w:rsidRDefault="0023219D">
      <w:pPr>
        <w:spacing w:before="3" w:line="360" w:lineRule="auto"/>
        <w:ind w:left="1366" w:right="62" w:hanging="566"/>
        <w:rPr>
          <w:sz w:val="24"/>
          <w:szCs w:val="24"/>
        </w:rPr>
      </w:pPr>
      <w:r>
        <w:rPr>
          <w:sz w:val="24"/>
          <w:szCs w:val="24"/>
        </w:rPr>
        <w:t xml:space="preserve">1). 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en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>s</w:t>
      </w:r>
      <w:r>
        <w:rPr>
          <w:w w:val="111"/>
          <w:sz w:val="24"/>
          <w:szCs w:val="24"/>
        </w:rPr>
        <w:t xml:space="preserve">unan  </w:t>
      </w:r>
      <w:r>
        <w:rPr>
          <w:spacing w:val="3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pro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 xml:space="preserve">ram </w:t>
      </w:r>
      <w:r>
        <w:rPr>
          <w:spacing w:val="63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</w:t>
      </w:r>
      <w:r>
        <w:rPr>
          <w:spacing w:val="2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 xml:space="preserve">ncana  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ang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an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1366" w:right="61" w:hanging="566"/>
        <w:rPr>
          <w:sz w:val="24"/>
          <w:szCs w:val="24"/>
        </w:rPr>
      </w:pPr>
      <w:r>
        <w:rPr>
          <w:sz w:val="24"/>
          <w:szCs w:val="24"/>
        </w:rPr>
        <w:t xml:space="preserve">2).    </w:t>
      </w:r>
      <w:r>
        <w:rPr>
          <w:spacing w:val="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-1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r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ncanaan,</w:t>
      </w:r>
      <w:r>
        <w:rPr>
          <w:spacing w:val="-13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7"/>
          <w:sz w:val="24"/>
          <w:szCs w:val="24"/>
        </w:rPr>
        <w:t>serta</w:t>
      </w:r>
      <w:r>
        <w:rPr>
          <w:spacing w:val="2"/>
          <w:w w:val="1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799" w:right="152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3). 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e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 xml:space="preserve">angan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366" w:right="63" w:hanging="566"/>
        <w:rPr>
          <w:sz w:val="24"/>
          <w:szCs w:val="24"/>
        </w:rPr>
      </w:pPr>
      <w:r>
        <w:rPr>
          <w:sz w:val="24"/>
          <w:szCs w:val="24"/>
        </w:rPr>
        <w:t xml:space="preserve">4). 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bahan </w:t>
      </w:r>
      <w:r>
        <w:rPr>
          <w:spacing w:val="31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an</w:t>
      </w:r>
      <w:r>
        <w:rPr>
          <w:spacing w:val="-1"/>
          <w:w w:val="115"/>
          <w:sz w:val="24"/>
          <w:szCs w:val="24"/>
        </w:rPr>
        <w:t>gg</w:t>
      </w:r>
      <w:r>
        <w:rPr>
          <w:w w:val="115"/>
          <w:sz w:val="24"/>
          <w:szCs w:val="24"/>
        </w:rPr>
        <w:t xml:space="preserve">apan </w:t>
      </w:r>
      <w:r>
        <w:rPr>
          <w:spacing w:val="23"/>
          <w:w w:val="11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 </w:t>
      </w:r>
      <w:r>
        <w:rPr>
          <w:spacing w:val="-2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z w:val="24"/>
          <w:szCs w:val="24"/>
        </w:rPr>
        <w:t xml:space="preserve">  </w:t>
      </w:r>
      <w:r>
        <w:rPr>
          <w:spacing w:val="-2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 w:right="66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z w:val="24"/>
          <w:szCs w:val="24"/>
        </w:rPr>
        <w:t xml:space="preserve">5). 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8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hubun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an</w:t>
      </w:r>
      <w:r>
        <w:rPr>
          <w:spacing w:val="33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s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arakat</w:t>
      </w:r>
      <w:r>
        <w:rPr>
          <w:spacing w:val="44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</w:p>
    <w:p w:rsidR="00B356F6" w:rsidRDefault="0023219D">
      <w:pPr>
        <w:spacing w:before="63"/>
        <w:ind w:left="1366" w:right="6115"/>
        <w:jc w:val="both"/>
        <w:rPr>
          <w:sz w:val="24"/>
          <w:szCs w:val="24"/>
        </w:rPr>
      </w:pPr>
      <w:r>
        <w:rPr>
          <w:w w:val="80"/>
          <w:sz w:val="24"/>
          <w:szCs w:val="24"/>
        </w:rPr>
        <w:lastRenderedPageBreak/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366" w:right="63" w:hanging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6). 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atausahaa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,</w:t>
      </w:r>
      <w:r>
        <w:rPr>
          <w:spacing w:val="-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ah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ba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ng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spacing w:val="2"/>
          <w:w w:val="94"/>
          <w:sz w:val="24"/>
          <w:szCs w:val="24"/>
        </w:rPr>
        <w:t>m</w:t>
      </w:r>
      <w:r>
        <w:rPr>
          <w:w w:val="94"/>
          <w:sz w:val="24"/>
          <w:szCs w:val="24"/>
        </w:rPr>
        <w:t>ilik</w:t>
      </w:r>
      <w:r>
        <w:rPr>
          <w:spacing w:val="11"/>
          <w:w w:val="94"/>
          <w:sz w:val="24"/>
          <w:szCs w:val="24"/>
        </w:rPr>
        <w:t xml:space="preserve"> </w:t>
      </w:r>
      <w:r>
        <w:rPr>
          <w:spacing w:val="3"/>
          <w:w w:val="116"/>
          <w:sz w:val="24"/>
          <w:szCs w:val="24"/>
        </w:rPr>
        <w:t>d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er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h</w:t>
      </w:r>
      <w:r>
        <w:rPr>
          <w:spacing w:val="1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1366" w:right="62" w:hanging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7).    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9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pen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ta</w:t>
      </w:r>
      <w:r>
        <w:rPr>
          <w:spacing w:val="21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25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2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2"/>
          <w:w w:val="1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pu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8).  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2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4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366" w:right="7345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366" w:right="60" w:hanging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9).    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pe</w:t>
      </w:r>
      <w:r>
        <w:rPr>
          <w:spacing w:val="3"/>
          <w:w w:val="112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usu</w:t>
      </w:r>
      <w:r>
        <w:rPr>
          <w:spacing w:val="-1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an</w:t>
      </w:r>
      <w:r>
        <w:rPr>
          <w:spacing w:val="3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kon</w:t>
      </w:r>
      <w:r>
        <w:rPr>
          <w:spacing w:val="-2"/>
          <w:w w:val="112"/>
          <w:sz w:val="24"/>
          <w:szCs w:val="24"/>
        </w:rPr>
        <w:t>s</w:t>
      </w:r>
      <w:r>
        <w:rPr>
          <w:w w:val="112"/>
          <w:sz w:val="24"/>
          <w:szCs w:val="24"/>
        </w:rPr>
        <w:t>ep</w:t>
      </w:r>
      <w:r>
        <w:rPr>
          <w:spacing w:val="2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but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han</w:t>
      </w:r>
      <w:r>
        <w:rPr>
          <w:spacing w:val="14"/>
          <w:w w:val="1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4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19"/>
          <w:w w:val="12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 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da</w:t>
      </w:r>
      <w:r>
        <w:rPr>
          <w:spacing w:val="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ar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 xml:space="preserve">an </w:t>
      </w:r>
      <w:r>
        <w:rPr>
          <w:spacing w:val="56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 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 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 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b</w:t>
      </w:r>
      <w:r>
        <w:rPr>
          <w:w w:val="116"/>
          <w:sz w:val="24"/>
          <w:szCs w:val="24"/>
        </w:rPr>
        <w:t>eb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 xml:space="preserve">n </w:t>
      </w:r>
      <w:r>
        <w:rPr>
          <w:spacing w:val="49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 xml:space="preserve">a  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 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1366" w:right="60" w:hanging="566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 xml:space="preserve">an 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st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ar</w:t>
      </w:r>
      <w:r>
        <w:rPr>
          <w:spacing w:val="60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 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apa</w:t>
      </w:r>
      <w:r>
        <w:rPr>
          <w:spacing w:val="2"/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tur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il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egara</w:t>
      </w:r>
      <w:r>
        <w:rPr>
          <w:spacing w:val="1"/>
          <w:w w:val="116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 w:line="359" w:lineRule="auto"/>
        <w:ind w:left="1366" w:right="61" w:hanging="566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19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erta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do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 w:line="359" w:lineRule="auto"/>
        <w:ind w:left="1366" w:right="61" w:hanging="566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4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nyusun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n </w:t>
      </w:r>
      <w:r>
        <w:rPr>
          <w:spacing w:val="35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 xml:space="preserve">an </w:t>
      </w:r>
      <w:r>
        <w:rPr>
          <w:spacing w:val="28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-u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da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ga</w:t>
      </w:r>
      <w:r>
        <w:rPr>
          <w:w w:val="113"/>
          <w:sz w:val="24"/>
          <w:szCs w:val="24"/>
        </w:rPr>
        <w:t xml:space="preserve">n </w:t>
      </w:r>
      <w:r>
        <w:rPr>
          <w:spacing w:val="29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z w:val="24"/>
          <w:szCs w:val="24"/>
        </w:rPr>
        <w:t>v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 w:line="359" w:lineRule="auto"/>
        <w:ind w:left="1366" w:right="62" w:hanging="566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4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pro</w:t>
      </w:r>
      <w:r>
        <w:rPr>
          <w:spacing w:val="-1"/>
          <w:w w:val="109"/>
          <w:sz w:val="24"/>
          <w:szCs w:val="24"/>
        </w:rPr>
        <w:t>g</w:t>
      </w:r>
      <w:r>
        <w:rPr>
          <w:w w:val="109"/>
          <w:sz w:val="24"/>
          <w:szCs w:val="24"/>
        </w:rPr>
        <w:t>ra</w:t>
      </w:r>
      <w:r>
        <w:rPr>
          <w:spacing w:val="2"/>
          <w:w w:val="109"/>
          <w:sz w:val="24"/>
          <w:szCs w:val="24"/>
        </w:rPr>
        <w:t>m</w:t>
      </w:r>
      <w:r>
        <w:rPr>
          <w:w w:val="109"/>
          <w:sz w:val="24"/>
          <w:szCs w:val="24"/>
        </w:rPr>
        <w:t>,</w:t>
      </w:r>
      <w:r>
        <w:rPr>
          <w:spacing w:val="3"/>
          <w:w w:val="109"/>
          <w:sz w:val="24"/>
          <w:szCs w:val="24"/>
        </w:rPr>
        <w:t xml:space="preserve"> </w:t>
      </w:r>
      <w:r>
        <w:rPr>
          <w:spacing w:val="-2"/>
          <w:w w:val="109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ang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an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an</w:t>
      </w:r>
      <w:r>
        <w:rPr>
          <w:spacing w:val="12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366" w:right="62" w:hanging="566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spacing w:val="54"/>
          <w:w w:val="111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anta</w:t>
      </w:r>
      <w:r>
        <w:rPr>
          <w:spacing w:val="3"/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n, </w:t>
      </w:r>
      <w:r>
        <w:rPr>
          <w:spacing w:val="41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54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1366" w:right="62" w:hanging="566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32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9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ug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(du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: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 xml:space="preserve">1).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b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eren</w:t>
      </w:r>
      <w:r>
        <w:rPr>
          <w:spacing w:val="-2"/>
          <w:w w:val="117"/>
          <w:sz w:val="24"/>
          <w:szCs w:val="24"/>
        </w:rPr>
        <w:t>c</w:t>
      </w:r>
      <w:r>
        <w:rPr>
          <w:w w:val="117"/>
          <w:sz w:val="24"/>
          <w:szCs w:val="24"/>
        </w:rPr>
        <w:t>ana</w:t>
      </w:r>
      <w:r>
        <w:rPr>
          <w:spacing w:val="3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n,</w:t>
      </w:r>
      <w:r>
        <w:rPr>
          <w:spacing w:val="-5"/>
          <w:w w:val="117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366" w:right="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Per</w:t>
      </w:r>
      <w:r>
        <w:rPr>
          <w:spacing w:val="-1"/>
          <w:w w:val="117"/>
          <w:sz w:val="24"/>
          <w:szCs w:val="24"/>
        </w:rPr>
        <w:t>e</w:t>
      </w:r>
      <w:r>
        <w:rPr>
          <w:w w:val="117"/>
          <w:sz w:val="24"/>
          <w:szCs w:val="24"/>
        </w:rPr>
        <w:t>nc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n</w:t>
      </w:r>
      <w:r>
        <w:rPr>
          <w:spacing w:val="3"/>
          <w:w w:val="117"/>
          <w:sz w:val="24"/>
          <w:szCs w:val="24"/>
        </w:rPr>
        <w:t>a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 xml:space="preserve">n, </w:t>
      </w:r>
      <w:r>
        <w:rPr>
          <w:w w:val="109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6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usan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ngoo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6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4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serta</w:t>
      </w:r>
      <w:r>
        <w:rPr>
          <w:spacing w:val="7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pemantauan,</w:t>
      </w:r>
      <w:r>
        <w:rPr>
          <w:spacing w:val="-7"/>
          <w:w w:val="11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 xml:space="preserve">dan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r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ncan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 xml:space="preserve">,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ua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2).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b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366" w:right="60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z w:val="24"/>
          <w:szCs w:val="24"/>
        </w:rPr>
        <w:t xml:space="preserve">Sub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z w:val="24"/>
          <w:szCs w:val="24"/>
        </w:rPr>
        <w:t xml:space="preserve">Umum 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5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55"/>
          <w:w w:val="11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13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9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3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ta</w:t>
      </w:r>
      <w:r>
        <w:rPr>
          <w:spacing w:val="15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t</w:t>
      </w:r>
      <w:r>
        <w:rPr>
          <w:spacing w:val="3"/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 xml:space="preserve">an, 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3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23219D">
      <w:pPr>
        <w:spacing w:before="63"/>
        <w:ind w:left="372"/>
        <w:rPr>
          <w:sz w:val="24"/>
          <w:szCs w:val="24"/>
        </w:rPr>
      </w:pPr>
      <w:r>
        <w:rPr>
          <w:spacing w:val="-4"/>
          <w:sz w:val="24"/>
          <w:szCs w:val="24"/>
        </w:rPr>
        <w:lastRenderedPageBreak/>
        <w:t>3</w:t>
      </w:r>
      <w:r>
        <w:rPr>
          <w:sz w:val="24"/>
          <w:szCs w:val="24"/>
        </w:rPr>
        <w:t xml:space="preserve">. 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Upaya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ara</w:t>
      </w:r>
      <w:r>
        <w:rPr>
          <w:spacing w:val="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at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78"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Upa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arakat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eroran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sa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go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anta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,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serta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3"/>
          <w:w w:val="116"/>
          <w:sz w:val="24"/>
          <w:szCs w:val="24"/>
        </w:rPr>
        <w:t>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10"/>
          <w:sz w:val="24"/>
          <w:szCs w:val="24"/>
        </w:rPr>
        <w:t xml:space="preserve">, </w:t>
      </w:r>
      <w:r>
        <w:rPr>
          <w:w w:val="116"/>
          <w:sz w:val="24"/>
          <w:szCs w:val="24"/>
        </w:rPr>
        <w:t>pe</w:t>
      </w:r>
      <w:r>
        <w:rPr>
          <w:spacing w:val="3"/>
          <w:w w:val="116"/>
          <w:sz w:val="24"/>
          <w:szCs w:val="24"/>
        </w:rPr>
        <w:t>n</w:t>
      </w:r>
      <w:r>
        <w:rPr>
          <w:spacing w:val="-2"/>
          <w:w w:val="116"/>
          <w:sz w:val="24"/>
          <w:szCs w:val="24"/>
        </w:rPr>
        <w:t>c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an</w:t>
      </w:r>
      <w:r>
        <w:rPr>
          <w:spacing w:val="-1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serta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799" w:right="81"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9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akat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3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o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 xml:space="preserve">an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 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h </w:t>
      </w:r>
      <w:r>
        <w:rPr>
          <w:w w:val="115"/>
          <w:sz w:val="24"/>
          <w:szCs w:val="24"/>
        </w:rPr>
        <w:t>seo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ang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6"/>
          <w:sz w:val="24"/>
          <w:szCs w:val="24"/>
        </w:rPr>
        <w:t>b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r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da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baw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h</w:t>
      </w:r>
      <w:r>
        <w:rPr>
          <w:spacing w:val="6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 xml:space="preserve">a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pun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:</w:t>
      </w:r>
    </w:p>
    <w:p w:rsidR="00B356F6" w:rsidRDefault="0023219D">
      <w:pPr>
        <w:spacing w:before="6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1).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 xml:space="preserve">usunan </w:t>
      </w:r>
      <w:r>
        <w:rPr>
          <w:spacing w:val="5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pro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 xml:space="preserve">ram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</w:t>
      </w:r>
      <w:r>
        <w:rPr>
          <w:spacing w:val="-2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rencana </w:t>
      </w:r>
      <w:r>
        <w:rPr>
          <w:spacing w:val="28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gg</w:t>
      </w:r>
      <w:r>
        <w:rPr>
          <w:w w:val="115"/>
          <w:sz w:val="24"/>
          <w:szCs w:val="24"/>
        </w:rPr>
        <w:t xml:space="preserve">aran </w:t>
      </w:r>
      <w:r>
        <w:rPr>
          <w:spacing w:val="1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507"/>
        <w:rPr>
          <w:sz w:val="24"/>
          <w:szCs w:val="24"/>
        </w:rPr>
      </w:pPr>
      <w:r>
        <w:rPr>
          <w:sz w:val="24"/>
          <w:szCs w:val="24"/>
        </w:rPr>
        <w:t xml:space="preserve">Upaya </w:t>
      </w:r>
      <w:r>
        <w:rPr>
          <w:spacing w:val="1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a</w:t>
      </w:r>
      <w:r>
        <w:rPr>
          <w:spacing w:val="-2"/>
          <w:w w:val="110"/>
          <w:sz w:val="24"/>
          <w:szCs w:val="24"/>
        </w:rPr>
        <w:t>sy</w:t>
      </w:r>
      <w:r>
        <w:rPr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akat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3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2).      </w:t>
      </w:r>
      <w:r>
        <w:rPr>
          <w:spacing w:val="1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  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spacing w:val="8"/>
          <w:w w:val="128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kes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h</w:t>
      </w:r>
      <w:r>
        <w:rPr>
          <w:spacing w:val="3"/>
          <w:w w:val="115"/>
          <w:sz w:val="24"/>
          <w:szCs w:val="24"/>
        </w:rPr>
        <w:t>a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 xml:space="preserve">an 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mas</w:t>
      </w:r>
      <w:r>
        <w:rPr>
          <w:spacing w:val="-2"/>
          <w:w w:val="115"/>
          <w:sz w:val="24"/>
          <w:szCs w:val="24"/>
        </w:rPr>
        <w:t>y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aka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,</w:t>
      </w:r>
      <w:r>
        <w:rPr>
          <w:spacing w:val="37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e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ha</w:t>
      </w:r>
      <w:r>
        <w:rPr>
          <w:w w:val="115"/>
          <w:sz w:val="24"/>
          <w:szCs w:val="24"/>
        </w:rPr>
        <w:t xml:space="preserve">n </w:t>
      </w:r>
      <w:r>
        <w:rPr>
          <w:spacing w:val="8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erta</w:t>
      </w:r>
      <w:r>
        <w:rPr>
          <w:spacing w:val="-3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 w:line="359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3).      </w:t>
      </w:r>
      <w:r>
        <w:rPr>
          <w:spacing w:val="2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 t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w w:val="128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atan</w:t>
      </w:r>
      <w:r>
        <w:rPr>
          <w:spacing w:val="58"/>
          <w:w w:val="11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 xml:space="preserve">, </w:t>
      </w:r>
      <w:r>
        <w:rPr>
          <w:w w:val="116"/>
          <w:sz w:val="24"/>
          <w:szCs w:val="24"/>
        </w:rPr>
        <w:t>pe</w:t>
      </w:r>
      <w:r>
        <w:rPr>
          <w:spacing w:val="3"/>
          <w:w w:val="116"/>
          <w:sz w:val="24"/>
          <w:szCs w:val="24"/>
        </w:rPr>
        <w:t>n</w:t>
      </w:r>
      <w:r>
        <w:rPr>
          <w:spacing w:val="-2"/>
          <w:w w:val="116"/>
          <w:sz w:val="24"/>
          <w:szCs w:val="24"/>
        </w:rPr>
        <w:t>c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an</w:t>
      </w:r>
      <w:r>
        <w:rPr>
          <w:spacing w:val="-1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serta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4).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u</w:t>
      </w:r>
      <w:r>
        <w:rPr>
          <w:spacing w:val="-5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aya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hatan</w:t>
      </w:r>
      <w:r>
        <w:rPr>
          <w:spacing w:val="28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 xml:space="preserve">5).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u</w:t>
      </w:r>
      <w:r>
        <w:rPr>
          <w:spacing w:val="-5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aya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hatan</w:t>
      </w:r>
      <w:r>
        <w:rPr>
          <w:spacing w:val="28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6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3" w:hanging="708"/>
        <w:jc w:val="both"/>
        <w:rPr>
          <w:sz w:val="24"/>
          <w:szCs w:val="24"/>
        </w:rPr>
      </w:pPr>
      <w:r>
        <w:rPr>
          <w:sz w:val="24"/>
          <w:szCs w:val="24"/>
        </w:rPr>
        <w:t>6).</w:t>
      </w:r>
      <w:r>
        <w:rPr>
          <w:sz w:val="24"/>
          <w:szCs w:val="24"/>
        </w:rPr>
        <w:t xml:space="preserve">     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aya</w:t>
      </w:r>
      <w:r>
        <w:rPr>
          <w:spacing w:val="51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e</w:t>
      </w:r>
      <w:r>
        <w:rPr>
          <w:spacing w:val="-1"/>
          <w:w w:val="115"/>
          <w:sz w:val="24"/>
          <w:szCs w:val="24"/>
        </w:rPr>
        <w:t>h</w:t>
      </w:r>
      <w:r>
        <w:rPr>
          <w:w w:val="115"/>
          <w:sz w:val="24"/>
          <w:szCs w:val="24"/>
        </w:rPr>
        <w:t>at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n 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pada  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 xml:space="preserve">a 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7"/>
          <w:sz w:val="24"/>
          <w:szCs w:val="24"/>
        </w:rPr>
        <w:t>da</w:t>
      </w:r>
      <w:r>
        <w:rPr>
          <w:spacing w:val="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ar,</w:t>
      </w:r>
      <w:r>
        <w:rPr>
          <w:spacing w:val="-3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du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t;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7).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u</w:t>
      </w:r>
      <w:r>
        <w:rPr>
          <w:spacing w:val="-5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aya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hatan</w:t>
      </w:r>
      <w:r>
        <w:rPr>
          <w:spacing w:val="28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 xml:space="preserve">8).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u</w:t>
      </w:r>
      <w:r>
        <w:rPr>
          <w:spacing w:val="-5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aya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hatan</w:t>
      </w:r>
      <w:r>
        <w:rPr>
          <w:spacing w:val="2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 xml:space="preserve">9).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u</w:t>
      </w:r>
      <w:r>
        <w:rPr>
          <w:spacing w:val="-5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aya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hatan</w:t>
      </w:r>
      <w:r>
        <w:rPr>
          <w:spacing w:val="28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83" w:hanging="708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a</w:t>
      </w:r>
      <w:r>
        <w:rPr>
          <w:spacing w:val="-9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kesehatan</w:t>
      </w:r>
      <w:r>
        <w:rPr>
          <w:spacing w:val="16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anak,</w:t>
      </w:r>
      <w:r>
        <w:rPr>
          <w:spacing w:val="-8"/>
          <w:w w:val="114"/>
          <w:sz w:val="24"/>
          <w:szCs w:val="24"/>
        </w:rPr>
        <w:t xml:space="preserve"> </w:t>
      </w:r>
      <w:r>
        <w:rPr>
          <w:spacing w:val="-3"/>
          <w:w w:val="114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ta</w:t>
      </w:r>
      <w:r>
        <w:rPr>
          <w:spacing w:val="-5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t;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4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3" w:hanging="708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</w:t>
      </w:r>
      <w:r>
        <w:rPr>
          <w:spacing w:val="70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 xml:space="preserve">i  </w:t>
      </w:r>
      <w:r>
        <w:rPr>
          <w:spacing w:val="23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4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;</w:t>
      </w:r>
    </w:p>
    <w:p w:rsidR="00B356F6" w:rsidRDefault="0023219D">
      <w:pPr>
        <w:spacing w:before="7" w:line="359" w:lineRule="auto"/>
        <w:ind w:left="1507" w:right="80" w:hanging="708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se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23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orang </w:t>
      </w:r>
      <w:r>
        <w:rPr>
          <w:spacing w:val="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ang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u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2"/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at,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 xml:space="preserve">orang </w:t>
      </w:r>
      <w:r>
        <w:rPr>
          <w:spacing w:val="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ga</w:t>
      </w:r>
      <w:r>
        <w:rPr>
          <w:w w:val="115"/>
          <w:sz w:val="24"/>
          <w:szCs w:val="24"/>
        </w:rPr>
        <w:t>n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7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w w:val="115"/>
          <w:sz w:val="24"/>
          <w:szCs w:val="24"/>
        </w:rPr>
        <w:t>de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15"/>
          <w:w w:val="1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pacing w:val="23"/>
          <w:w w:val="11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ho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18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op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1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z</w:t>
      </w:r>
      <w:r>
        <w:rPr>
          <w:sz w:val="24"/>
          <w:szCs w:val="24"/>
        </w:rPr>
        <w:t xml:space="preserve">at 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80" w:hanging="708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se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21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orang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11"/>
          <w:sz w:val="24"/>
          <w:szCs w:val="24"/>
        </w:rPr>
        <w:t>o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 xml:space="preserve">orang </w:t>
      </w:r>
      <w:r>
        <w:rPr>
          <w:spacing w:val="1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hu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 xml:space="preserve">an 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no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sz w:val="24"/>
          <w:szCs w:val="24"/>
        </w:rPr>
        <w:t xml:space="preserve">y </w:t>
      </w:r>
      <w:r>
        <w:rPr>
          <w:spacing w:val="-2"/>
          <w:sz w:val="24"/>
          <w:szCs w:val="24"/>
        </w:rPr>
        <w:t>v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83" w:hanging="708"/>
        <w:jc w:val="both"/>
        <w:rPr>
          <w:sz w:val="24"/>
          <w:szCs w:val="24"/>
        </w:rPr>
        <w:sectPr w:rsidR="00B356F6">
          <w:pgSz w:w="11920" w:h="16840"/>
          <w:pgMar w:top="1000" w:right="780" w:bottom="280" w:left="1680" w:header="720" w:footer="720" w:gutter="0"/>
          <w:cols w:space="720"/>
        </w:sectPr>
      </w:pPr>
      <w:r>
        <w:rPr>
          <w:sz w:val="24"/>
          <w:szCs w:val="24"/>
        </w:rPr>
        <w:t>15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du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uk p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63" w:line="359" w:lineRule="auto"/>
        <w:ind w:left="1507" w:right="80" w:hanging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du</w:t>
      </w:r>
      <w:r>
        <w:rPr>
          <w:sz w:val="24"/>
          <w:szCs w:val="24"/>
        </w:rPr>
        <w:t xml:space="preserve">k </w:t>
      </w:r>
      <w:r>
        <w:rPr>
          <w:w w:val="111"/>
          <w:sz w:val="24"/>
          <w:szCs w:val="24"/>
        </w:rPr>
        <w:t>te</w:t>
      </w:r>
      <w:r>
        <w:rPr>
          <w:spacing w:val="2"/>
          <w:w w:val="111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1"/>
          <w:w w:val="111"/>
          <w:sz w:val="24"/>
          <w:szCs w:val="24"/>
        </w:rPr>
        <w:t>a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ak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-2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b</w:t>
      </w:r>
      <w:r>
        <w:rPr>
          <w:w w:val="115"/>
          <w:sz w:val="24"/>
          <w:szCs w:val="24"/>
        </w:rPr>
        <w:t>en</w:t>
      </w:r>
      <w:r>
        <w:rPr>
          <w:spacing w:val="-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/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tau</w:t>
      </w:r>
      <w:r>
        <w:rPr>
          <w:spacing w:val="-12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upa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a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</w:t>
      </w:r>
      <w:r>
        <w:rPr>
          <w:spacing w:val="3"/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an</w:t>
      </w:r>
      <w:r>
        <w:rPr>
          <w:spacing w:val="25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h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up</w:t>
      </w:r>
      <w:r>
        <w:rPr>
          <w:spacing w:val="3"/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 p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ngura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an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5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pa</w:t>
      </w:r>
      <w:r>
        <w:rPr>
          <w:spacing w:val="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ca</w:t>
      </w:r>
      <w:r>
        <w:rPr>
          <w:spacing w:val="-3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kr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 w:line="359" w:lineRule="auto"/>
        <w:ind w:left="1507" w:right="79" w:hanging="708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 xml:space="preserve">atan </w:t>
      </w:r>
      <w:r>
        <w:rPr>
          <w:spacing w:val="55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    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r;</w:t>
      </w:r>
    </w:p>
    <w:p w:rsidR="00B356F6" w:rsidRDefault="0023219D">
      <w:pPr>
        <w:spacing w:before="7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hgun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h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 xml:space="preserve">,  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tr</w:t>
      </w:r>
      <w:r>
        <w:rPr>
          <w:w w:val="111"/>
          <w:sz w:val="24"/>
          <w:szCs w:val="24"/>
        </w:rPr>
        <w:t>op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 xml:space="preserve">a 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-2"/>
          <w:sz w:val="24"/>
          <w:szCs w:val="24"/>
        </w:rPr>
        <w:t>z</w:t>
      </w:r>
      <w:r>
        <w:rPr>
          <w:sz w:val="24"/>
          <w:szCs w:val="24"/>
        </w:rPr>
        <w:t xml:space="preserve">at  </w:t>
      </w:r>
      <w:r>
        <w:rPr>
          <w:spacing w:val="4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 </w:t>
      </w:r>
      <w:r>
        <w:rPr>
          <w:spacing w:val="7"/>
          <w:w w:val="8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 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 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;</w:t>
      </w:r>
    </w:p>
    <w:p w:rsidR="00B356F6" w:rsidRDefault="0023219D">
      <w:pPr>
        <w:spacing w:before="4"/>
        <w:ind w:left="799"/>
        <w:rPr>
          <w:sz w:val="24"/>
          <w:szCs w:val="24"/>
        </w:rPr>
      </w:pPr>
      <w:r>
        <w:rPr>
          <w:sz w:val="24"/>
          <w:szCs w:val="24"/>
        </w:rPr>
        <w:t>22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80" w:hanging="708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pe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ce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 xml:space="preserve">an </w:t>
      </w:r>
      <w:r>
        <w:rPr>
          <w:spacing w:val="70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 </w:t>
      </w:r>
      <w:r>
        <w:rPr>
          <w:spacing w:val="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 </w:t>
      </w:r>
      <w:r>
        <w:rPr>
          <w:spacing w:val="2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ung</w:t>
      </w:r>
      <w:r>
        <w:rPr>
          <w:w w:val="110"/>
          <w:sz w:val="24"/>
          <w:szCs w:val="24"/>
        </w:rPr>
        <w:t>,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un</w:t>
      </w:r>
      <w:r>
        <w:rPr>
          <w:w w:val="111"/>
          <w:sz w:val="24"/>
          <w:szCs w:val="24"/>
        </w:rPr>
        <w:t>g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   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j</w:t>
      </w:r>
      <w:r>
        <w:rPr>
          <w:spacing w:val="2"/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3" w:hanging="708"/>
        <w:jc w:val="both"/>
        <w:rPr>
          <w:sz w:val="24"/>
          <w:szCs w:val="24"/>
        </w:rPr>
      </w:pPr>
      <w:r>
        <w:rPr>
          <w:sz w:val="24"/>
          <w:szCs w:val="24"/>
        </w:rPr>
        <w:t>25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7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po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3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78" w:hanging="708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5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 xml:space="preserve">a 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bat</w:t>
      </w:r>
      <w:r>
        <w:rPr>
          <w:spacing w:val="6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sz w:val="24"/>
          <w:szCs w:val="24"/>
        </w:rPr>
        <w:t>27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an</w:t>
      </w:r>
      <w:r>
        <w:rPr>
          <w:spacing w:val="6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es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on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spacing w:val="-3"/>
          <w:w w:val="114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p</w:t>
      </w:r>
      <w:r>
        <w:rPr>
          <w:spacing w:val="-1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>da</w:t>
      </w:r>
      <w:r>
        <w:rPr>
          <w:spacing w:val="-5"/>
          <w:w w:val="118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sarana</w:t>
      </w:r>
      <w:r>
        <w:rPr>
          <w:spacing w:val="8"/>
          <w:w w:val="118"/>
          <w:sz w:val="24"/>
          <w:szCs w:val="24"/>
        </w:rPr>
        <w:t xml:space="preserve"> </w:t>
      </w:r>
      <w:r>
        <w:rPr>
          <w:spacing w:val="-2"/>
          <w:w w:val="11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>29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8"/>
          <w:w w:val="111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m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tan,</w:t>
      </w:r>
      <w:r>
        <w:rPr>
          <w:spacing w:val="1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e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h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33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8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encana,</w:t>
      </w:r>
      <w:r>
        <w:rPr>
          <w:spacing w:val="1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ac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4"/>
          <w:w w:val="1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0" w:hanging="708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 </w:t>
      </w:r>
      <w:r>
        <w:rPr>
          <w:spacing w:val="3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  </w:t>
      </w:r>
      <w:r>
        <w:rPr>
          <w:spacing w:val="38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 </w:t>
      </w:r>
      <w:r>
        <w:rPr>
          <w:spacing w:val="40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ehatan     tr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 xml:space="preserve">, </w:t>
      </w:r>
      <w:r>
        <w:rPr>
          <w:w w:val="112"/>
          <w:sz w:val="24"/>
          <w:szCs w:val="24"/>
        </w:rPr>
        <w:t>akupu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tur,</w:t>
      </w:r>
      <w:r>
        <w:rPr>
          <w:spacing w:val="-28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as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han</w:t>
      </w:r>
      <w:r>
        <w:rPr>
          <w:spacing w:val="42"/>
          <w:w w:val="11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sz w:val="24"/>
          <w:szCs w:val="24"/>
        </w:rPr>
        <w:t>31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eh</w:t>
      </w:r>
      <w:r>
        <w:rPr>
          <w:w w:val="116"/>
          <w:sz w:val="24"/>
          <w:szCs w:val="24"/>
        </w:rPr>
        <w:t>at</w:t>
      </w:r>
      <w:r>
        <w:rPr>
          <w:w w:val="116"/>
          <w:sz w:val="24"/>
          <w:szCs w:val="24"/>
        </w:rPr>
        <w:t>an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>32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 xml:space="preserve">e  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 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 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>33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>34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29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7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 xml:space="preserve">atan </w:t>
      </w:r>
      <w:r>
        <w:rPr>
          <w:spacing w:val="12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 xml:space="preserve"> 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u</w:t>
      </w:r>
      <w:r>
        <w:rPr>
          <w:w w:val="116"/>
          <w:sz w:val="24"/>
          <w:szCs w:val="24"/>
        </w:rPr>
        <w:t>s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esmas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hatan</w:t>
      </w:r>
      <w:r>
        <w:rPr>
          <w:spacing w:val="8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2" w:hanging="708"/>
        <w:jc w:val="both"/>
        <w:rPr>
          <w:sz w:val="24"/>
          <w:szCs w:val="24"/>
        </w:rPr>
        <w:sectPr w:rsidR="00B356F6">
          <w:pgSz w:w="11920" w:h="16840"/>
          <w:pgMar w:top="1000" w:right="780" w:bottom="280" w:left="1680" w:header="720" w:footer="720" w:gutter="0"/>
          <w:cols w:space="720"/>
        </w:sectPr>
      </w:pPr>
      <w:r>
        <w:rPr>
          <w:sz w:val="24"/>
          <w:szCs w:val="24"/>
        </w:rPr>
        <w:t>35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12"/>
          <w:w w:val="128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</w:t>
      </w:r>
      <w:r>
        <w:rPr>
          <w:spacing w:val="14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63"/>
        <w:ind w:left="799"/>
        <w:rPr>
          <w:sz w:val="24"/>
          <w:szCs w:val="24"/>
        </w:rPr>
      </w:pPr>
      <w:r>
        <w:rPr>
          <w:sz w:val="24"/>
          <w:szCs w:val="24"/>
        </w:rPr>
        <w:lastRenderedPageBreak/>
        <w:t>36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unan </w:t>
      </w:r>
      <w:r>
        <w:rPr>
          <w:spacing w:val="37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3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507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Upaya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ara</w:t>
      </w:r>
      <w:r>
        <w:rPr>
          <w:spacing w:val="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at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4" w:hanging="708"/>
        <w:jc w:val="both"/>
        <w:rPr>
          <w:sz w:val="24"/>
          <w:szCs w:val="24"/>
        </w:rPr>
      </w:pPr>
      <w:r>
        <w:rPr>
          <w:sz w:val="24"/>
          <w:szCs w:val="24"/>
        </w:rPr>
        <w:t>37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antauan, </w:t>
      </w:r>
      <w:r>
        <w:rPr>
          <w:spacing w:val="17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tugas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3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akat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Peror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ngan;</w:t>
      </w:r>
      <w:r>
        <w:rPr>
          <w:spacing w:val="8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7" w:line="359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>38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ugas</w:t>
      </w:r>
      <w:r>
        <w:rPr>
          <w:spacing w:val="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5"/>
          <w:sz w:val="24"/>
          <w:szCs w:val="24"/>
        </w:rPr>
        <w:t>tugas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/>
        <w:ind w:left="150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z w:val="24"/>
          <w:szCs w:val="24"/>
        </w:rPr>
        <w:t xml:space="preserve">   </w:t>
      </w:r>
      <w:r>
        <w:rPr>
          <w:spacing w:val="-3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3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tuga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 xml:space="preserve">a  </w:t>
      </w:r>
      <w:r>
        <w:rPr>
          <w:spacing w:val="16"/>
          <w:w w:val="11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 xml:space="preserve">   </w:t>
      </w:r>
      <w:r>
        <w:rPr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t xml:space="preserve">Upaya   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w w:val="110"/>
          <w:sz w:val="24"/>
          <w:szCs w:val="24"/>
        </w:rPr>
        <w:t>Mas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>ara</w:t>
      </w:r>
      <w:r>
        <w:rPr>
          <w:spacing w:val="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at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o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angan</w:t>
      </w:r>
      <w:r>
        <w:rPr>
          <w:spacing w:val="7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19" w:line="240" w:lineRule="exact"/>
        <w:rPr>
          <w:sz w:val="24"/>
          <w:szCs w:val="24"/>
        </w:rPr>
      </w:pPr>
    </w:p>
    <w:p w:rsidR="00B356F6" w:rsidRDefault="0023219D">
      <w:pPr>
        <w:ind w:left="372"/>
        <w:rPr>
          <w:sz w:val="24"/>
          <w:szCs w:val="24"/>
        </w:rPr>
      </w:pPr>
      <w:r>
        <w:rPr>
          <w:spacing w:val="-4"/>
          <w:sz w:val="24"/>
          <w:szCs w:val="24"/>
        </w:rPr>
        <w:t>4</w:t>
      </w:r>
      <w:r>
        <w:rPr>
          <w:sz w:val="24"/>
          <w:szCs w:val="24"/>
        </w:rPr>
        <w:t xml:space="preserve">. 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81"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8"/>
          <w:w w:val="128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pu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as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n,</w:t>
      </w:r>
      <w:r>
        <w:rPr>
          <w:spacing w:val="63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sara</w:t>
      </w:r>
      <w:r>
        <w:rPr>
          <w:spacing w:val="-1"/>
          <w:w w:val="119"/>
          <w:sz w:val="24"/>
          <w:szCs w:val="24"/>
        </w:rPr>
        <w:t>n</w:t>
      </w:r>
      <w:r>
        <w:rPr>
          <w:w w:val="119"/>
          <w:sz w:val="24"/>
          <w:szCs w:val="24"/>
        </w:rPr>
        <w:t>a</w:t>
      </w:r>
      <w:r>
        <w:rPr>
          <w:spacing w:val="4"/>
          <w:w w:val="1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5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pra</w:t>
      </w:r>
      <w:r>
        <w:rPr>
          <w:spacing w:val="-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 xml:space="preserve">arana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se</w:t>
      </w:r>
      <w:r>
        <w:rPr>
          <w:spacing w:val="2"/>
          <w:w w:val="116"/>
          <w:sz w:val="24"/>
          <w:szCs w:val="24"/>
        </w:rPr>
        <w:t>r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spacing w:val="6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4"/>
          <w:sz w:val="24"/>
          <w:szCs w:val="24"/>
        </w:rPr>
        <w:t>keseha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,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4"/>
          <w:w w:val="1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799" w:right="78"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 xml:space="preserve">orang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9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d</w:t>
      </w:r>
      <w:r>
        <w:rPr>
          <w:w w:val="116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ada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pun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:</w:t>
      </w:r>
    </w:p>
    <w:p w:rsidR="00B356F6" w:rsidRDefault="0023219D">
      <w:pPr>
        <w:spacing w:before="4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1).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 xml:space="preserve">usunan </w:t>
      </w:r>
      <w:r>
        <w:rPr>
          <w:spacing w:val="5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pro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 xml:space="preserve">ram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</w:t>
      </w:r>
      <w:r>
        <w:rPr>
          <w:spacing w:val="-2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rencana </w:t>
      </w:r>
      <w:r>
        <w:rPr>
          <w:spacing w:val="28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gg</w:t>
      </w:r>
      <w:r>
        <w:rPr>
          <w:w w:val="115"/>
          <w:sz w:val="24"/>
          <w:szCs w:val="24"/>
        </w:rPr>
        <w:t xml:space="preserve">aran </w:t>
      </w:r>
      <w:r>
        <w:rPr>
          <w:spacing w:val="1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507"/>
        <w:rPr>
          <w:sz w:val="24"/>
          <w:szCs w:val="24"/>
        </w:rPr>
      </w:pP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2).      </w:t>
      </w:r>
      <w:r>
        <w:rPr>
          <w:spacing w:val="26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62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 </w:t>
      </w:r>
      <w:r>
        <w:rPr>
          <w:w w:val="119"/>
          <w:sz w:val="24"/>
          <w:szCs w:val="24"/>
        </w:rPr>
        <w:t>sara</w:t>
      </w:r>
      <w:r>
        <w:rPr>
          <w:spacing w:val="-1"/>
          <w:w w:val="119"/>
          <w:sz w:val="24"/>
          <w:szCs w:val="24"/>
        </w:rPr>
        <w:t>n</w:t>
      </w:r>
      <w:r>
        <w:rPr>
          <w:w w:val="119"/>
          <w:sz w:val="24"/>
          <w:szCs w:val="24"/>
        </w:rPr>
        <w:t>a</w:t>
      </w:r>
      <w:r>
        <w:rPr>
          <w:spacing w:val="57"/>
          <w:w w:val="1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rasarana</w:t>
      </w:r>
      <w:r>
        <w:rPr>
          <w:spacing w:val="53"/>
          <w:w w:val="117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,</w:t>
      </w:r>
      <w:r>
        <w:rPr>
          <w:spacing w:val="-15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-9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ser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spacing w:val="-12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4"/>
          <w:sz w:val="24"/>
          <w:szCs w:val="24"/>
        </w:rPr>
        <w:t>keseha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,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4"/>
          <w:w w:val="1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3).     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sarana</w:t>
      </w:r>
      <w:r>
        <w:rPr>
          <w:spacing w:val="59"/>
          <w:w w:val="1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 xml:space="preserve">a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seh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an,</w:t>
      </w:r>
      <w:r>
        <w:rPr>
          <w:spacing w:val="57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7"/>
          <w:sz w:val="24"/>
          <w:szCs w:val="24"/>
        </w:rPr>
        <w:t>serta</w:t>
      </w:r>
      <w:r>
        <w:rPr>
          <w:spacing w:val="2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keseha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n,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akan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3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83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4).     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ban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n  </w:t>
      </w:r>
      <w:r>
        <w:rPr>
          <w:spacing w:val="22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 xml:space="preserve">rumah   </w:t>
      </w:r>
      <w:r>
        <w:rPr>
          <w:spacing w:val="4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 </w:t>
      </w:r>
      <w:r>
        <w:rPr>
          <w:spacing w:val="35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be</w:t>
      </w:r>
      <w:r>
        <w:rPr>
          <w:spacing w:val="2"/>
          <w:w w:val="118"/>
          <w:sz w:val="24"/>
          <w:szCs w:val="24"/>
        </w:rPr>
        <w:t>s</w:t>
      </w:r>
      <w:r>
        <w:rPr>
          <w:w w:val="118"/>
          <w:sz w:val="24"/>
          <w:szCs w:val="24"/>
        </w:rPr>
        <w:t>er</w:t>
      </w:r>
      <w:r>
        <w:rPr>
          <w:spacing w:val="-2"/>
          <w:w w:val="118"/>
          <w:sz w:val="24"/>
          <w:szCs w:val="24"/>
        </w:rPr>
        <w:t>t</w:t>
      </w:r>
      <w:r>
        <w:rPr>
          <w:w w:val="118"/>
          <w:sz w:val="24"/>
          <w:szCs w:val="24"/>
        </w:rPr>
        <w:t>a   sa</w:t>
      </w:r>
      <w:r>
        <w:rPr>
          <w:spacing w:val="2"/>
          <w:w w:val="118"/>
          <w:sz w:val="24"/>
          <w:szCs w:val="24"/>
        </w:rPr>
        <w:t>r</w:t>
      </w:r>
      <w:r>
        <w:rPr>
          <w:spacing w:val="-1"/>
          <w:w w:val="118"/>
          <w:sz w:val="24"/>
          <w:szCs w:val="24"/>
        </w:rPr>
        <w:t>an</w:t>
      </w:r>
      <w:r>
        <w:rPr>
          <w:w w:val="118"/>
          <w:sz w:val="24"/>
          <w:szCs w:val="24"/>
        </w:rPr>
        <w:t xml:space="preserve">a  </w:t>
      </w:r>
      <w:r>
        <w:rPr>
          <w:spacing w:val="12"/>
          <w:w w:val="1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7"/>
          <w:sz w:val="24"/>
          <w:szCs w:val="24"/>
        </w:rPr>
        <w:t>prasa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a</w:t>
      </w:r>
      <w:r>
        <w:rPr>
          <w:spacing w:val="-1"/>
          <w:w w:val="117"/>
          <w:sz w:val="24"/>
          <w:szCs w:val="24"/>
        </w:rPr>
        <w:t>n</w:t>
      </w:r>
      <w:r>
        <w:rPr>
          <w:w w:val="117"/>
          <w:sz w:val="24"/>
          <w:szCs w:val="24"/>
        </w:rPr>
        <w:t>a</w:t>
      </w:r>
      <w:r>
        <w:rPr>
          <w:spacing w:val="2"/>
          <w:w w:val="1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5).     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mba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 xml:space="preserve">an </w:t>
      </w:r>
      <w:r>
        <w:rPr>
          <w:spacing w:val="49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uskes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s  </w:t>
      </w:r>
      <w:r>
        <w:rPr>
          <w:spacing w:val="7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 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</w:t>
      </w:r>
      <w:r>
        <w:rPr>
          <w:spacing w:val="7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6).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an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9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ah </w:t>
      </w:r>
      <w:r>
        <w:rPr>
          <w:spacing w:val="11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en</w:t>
      </w:r>
      <w:r>
        <w:rPr>
          <w:spacing w:val="3"/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5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7).      </w:t>
      </w:r>
      <w:r>
        <w:rPr>
          <w:spacing w:val="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1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peng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51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rumah  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52"/>
          <w:w w:val="11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u</w:t>
      </w:r>
      <w:r>
        <w:rPr>
          <w:w w:val="116"/>
          <w:sz w:val="24"/>
          <w:szCs w:val="24"/>
        </w:rPr>
        <w:t>s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esmas</w:t>
      </w:r>
      <w:r>
        <w:rPr>
          <w:spacing w:val="47"/>
          <w:w w:val="1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4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7" w:line="359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8).     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ah 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 xml:space="preserve">,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8"/>
          <w:w w:val="116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en</w:t>
      </w:r>
      <w:r>
        <w:rPr>
          <w:spacing w:val="3"/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  <w:sectPr w:rsidR="00B356F6">
          <w:pgSz w:w="11920" w:h="16840"/>
          <w:pgMar w:top="1000" w:right="780" w:bottom="280" w:left="1680" w:header="720" w:footer="720" w:gutter="0"/>
          <w:cols w:space="720"/>
        </w:sectPr>
      </w:pPr>
      <w:r>
        <w:rPr>
          <w:sz w:val="24"/>
          <w:szCs w:val="24"/>
        </w:rPr>
        <w:t xml:space="preserve">9).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pe</w:t>
      </w:r>
      <w:r>
        <w:rPr>
          <w:spacing w:val="3"/>
          <w:w w:val="117"/>
          <w:sz w:val="24"/>
          <w:szCs w:val="24"/>
        </w:rPr>
        <w:t>n</w:t>
      </w:r>
      <w:r>
        <w:rPr>
          <w:spacing w:val="-5"/>
          <w:w w:val="117"/>
          <w:sz w:val="24"/>
          <w:szCs w:val="24"/>
        </w:rPr>
        <w:t>g</w:t>
      </w:r>
      <w:r>
        <w:rPr>
          <w:w w:val="117"/>
          <w:sz w:val="24"/>
          <w:szCs w:val="24"/>
        </w:rPr>
        <w:t>ad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an</w:t>
      </w:r>
      <w:r>
        <w:rPr>
          <w:spacing w:val="37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sar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na</w:t>
      </w:r>
      <w:r>
        <w:rPr>
          <w:spacing w:val="53"/>
          <w:w w:val="1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39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sa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 xml:space="preserve">a 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nd</w:t>
      </w:r>
      <w:r>
        <w:rPr>
          <w:spacing w:val="3"/>
          <w:w w:val="114"/>
          <w:sz w:val="24"/>
          <w:szCs w:val="24"/>
        </w:rPr>
        <w:t>u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ung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23219D">
      <w:pPr>
        <w:spacing w:before="63"/>
        <w:ind w:left="1507"/>
        <w:rPr>
          <w:sz w:val="24"/>
          <w:szCs w:val="24"/>
        </w:rPr>
      </w:pPr>
      <w:r>
        <w:rPr>
          <w:w w:val="111"/>
          <w:sz w:val="24"/>
          <w:szCs w:val="24"/>
        </w:rPr>
        <w:lastRenderedPageBreak/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65" w:hanging="708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a</w:t>
      </w:r>
      <w:r>
        <w:rPr>
          <w:spacing w:val="-1"/>
          <w:w w:val="119"/>
          <w:sz w:val="24"/>
          <w:szCs w:val="24"/>
        </w:rPr>
        <w:t>n</w:t>
      </w:r>
      <w:r>
        <w:rPr>
          <w:w w:val="119"/>
          <w:sz w:val="24"/>
          <w:szCs w:val="24"/>
        </w:rPr>
        <w:t>a</w:t>
      </w:r>
      <w:r>
        <w:rPr>
          <w:spacing w:val="-7"/>
          <w:w w:val="1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asa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</w:t>
      </w:r>
      <w:r>
        <w:rPr>
          <w:spacing w:val="39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</w:t>
      </w:r>
      <w:r>
        <w:rPr>
          <w:spacing w:val="3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k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ng</w:t>
      </w:r>
      <w:r>
        <w:rPr>
          <w:spacing w:val="-26"/>
          <w:w w:val="113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61" w:hanging="708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ngadaan</w:t>
      </w:r>
      <w:r>
        <w:rPr>
          <w:spacing w:val="-2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/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nun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7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64" w:hanging="708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4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/>
        <w:ind w:left="799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data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61" w:hanging="708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adaan</w:t>
      </w:r>
      <w:r>
        <w:rPr>
          <w:spacing w:val="21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t/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nun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1"/>
          <w:w w:val="10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62" w:hanging="708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</w:t>
      </w:r>
      <w:r>
        <w:rPr>
          <w:spacing w:val="1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ama,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klinik</w:t>
      </w:r>
      <w:r>
        <w:rPr>
          <w:spacing w:val="11"/>
          <w:w w:val="9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uta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 xml:space="preserve">a, </w:t>
      </w:r>
      <w:r>
        <w:rPr>
          <w:sz w:val="24"/>
          <w:szCs w:val="24"/>
        </w:rPr>
        <w:t xml:space="preserve">rumah 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62" w:hanging="708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aw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san serta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5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4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mah  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3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 xml:space="preserve">C,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44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5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60" w:hanging="708"/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ata 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 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  </w:t>
      </w:r>
      <w:r>
        <w:rPr>
          <w:spacing w:val="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6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da</w:t>
      </w:r>
      <w:r>
        <w:rPr>
          <w:spacing w:val="3"/>
          <w:w w:val="116"/>
          <w:sz w:val="24"/>
          <w:szCs w:val="24"/>
        </w:rPr>
        <w:t>e</w:t>
      </w:r>
      <w:r>
        <w:rPr>
          <w:spacing w:val="-3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ah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66" w:hanging="708"/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 xml:space="preserve">usan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60" w:hanging="708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 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   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 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 xml:space="preserve">n    </w:t>
      </w:r>
      <w:r>
        <w:rPr>
          <w:spacing w:val="36"/>
          <w:w w:val="11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pu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 xml:space="preserve">i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encan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an</w:t>
      </w:r>
      <w:r>
        <w:rPr>
          <w:spacing w:val="34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utuh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n,</w:t>
      </w:r>
      <w:r>
        <w:rPr>
          <w:spacing w:val="-22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5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bahan</w:t>
      </w:r>
      <w:r>
        <w:rPr>
          <w:spacing w:val="-15"/>
          <w:w w:val="11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59" w:lineRule="auto"/>
        <w:ind w:left="1507" w:right="61" w:hanging="708"/>
        <w:jc w:val="both"/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9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ngadaan</w:t>
      </w:r>
      <w:r>
        <w:rPr>
          <w:spacing w:val="60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  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8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 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>22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61" w:hanging="708"/>
        <w:jc w:val="both"/>
        <w:rPr>
          <w:sz w:val="24"/>
          <w:szCs w:val="24"/>
        </w:rPr>
      </w:pPr>
      <w:r>
        <w:rPr>
          <w:sz w:val="24"/>
          <w:szCs w:val="24"/>
        </w:rPr>
        <w:t>23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aw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san serta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apot</w:t>
      </w:r>
      <w:r>
        <w:rPr>
          <w:spacing w:val="3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k,</w:t>
      </w:r>
      <w:r>
        <w:rPr>
          <w:spacing w:val="-1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ba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3"/>
          <w:sz w:val="24"/>
          <w:szCs w:val="24"/>
        </w:rPr>
        <w:t xml:space="preserve"> 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ehatan,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w w:val="118"/>
          <w:sz w:val="24"/>
          <w:szCs w:val="24"/>
        </w:rPr>
        <w:t>serta</w:t>
      </w:r>
      <w:r>
        <w:rPr>
          <w:spacing w:val="-3"/>
          <w:w w:val="118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u</w:t>
      </w:r>
      <w:r>
        <w:rPr>
          <w:spacing w:val="-2"/>
          <w:w w:val="118"/>
          <w:sz w:val="24"/>
          <w:szCs w:val="24"/>
        </w:rPr>
        <w:t>s</w:t>
      </w:r>
      <w:r>
        <w:rPr>
          <w:w w:val="118"/>
          <w:sz w:val="24"/>
          <w:szCs w:val="24"/>
        </w:rPr>
        <w:t>aha</w:t>
      </w:r>
      <w:r>
        <w:rPr>
          <w:spacing w:val="4"/>
          <w:w w:val="11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kr</w:t>
      </w:r>
      <w:r>
        <w:rPr>
          <w:w w:val="111"/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obat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62" w:hanging="708"/>
        <w:jc w:val="both"/>
        <w:rPr>
          <w:sz w:val="24"/>
          <w:szCs w:val="24"/>
        </w:rPr>
      </w:pPr>
      <w:r>
        <w:rPr>
          <w:sz w:val="24"/>
          <w:szCs w:val="24"/>
        </w:rPr>
        <w:t>24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   </w:t>
      </w:r>
      <w:r>
        <w:rPr>
          <w:spacing w:val="2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  </w:t>
      </w:r>
      <w:r>
        <w:rPr>
          <w:spacing w:val="12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6"/>
          <w:w w:val="115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po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 xml:space="preserve">,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 xml:space="preserve">obat,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 xml:space="preserve">ehatan,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w w:val="119"/>
          <w:sz w:val="24"/>
          <w:szCs w:val="24"/>
        </w:rPr>
        <w:t>usaha</w:t>
      </w:r>
      <w:r>
        <w:rPr>
          <w:spacing w:val="1"/>
          <w:w w:val="11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obat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59" w:hanging="708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z w:val="24"/>
          <w:szCs w:val="24"/>
        </w:rPr>
        <w:t>25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3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3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men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han</w:t>
      </w:r>
      <w:r>
        <w:rPr>
          <w:spacing w:val="3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6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o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,</w:t>
      </w:r>
      <w:r>
        <w:rPr>
          <w:spacing w:val="30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toko  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esehatan,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ser</w:t>
      </w:r>
      <w:r>
        <w:rPr>
          <w:spacing w:val="-2"/>
          <w:w w:val="118"/>
          <w:sz w:val="24"/>
          <w:szCs w:val="24"/>
        </w:rPr>
        <w:t>t</w:t>
      </w:r>
      <w:r>
        <w:rPr>
          <w:w w:val="118"/>
          <w:sz w:val="24"/>
          <w:szCs w:val="24"/>
        </w:rPr>
        <w:t>a</w:t>
      </w:r>
      <w:r>
        <w:rPr>
          <w:spacing w:val="-6"/>
          <w:w w:val="118"/>
          <w:sz w:val="24"/>
          <w:szCs w:val="24"/>
        </w:rPr>
        <w:t xml:space="preserve"> </w:t>
      </w:r>
      <w:r>
        <w:rPr>
          <w:spacing w:val="4"/>
          <w:w w:val="118"/>
          <w:sz w:val="24"/>
          <w:szCs w:val="24"/>
        </w:rPr>
        <w:t>u</w:t>
      </w:r>
      <w:r>
        <w:rPr>
          <w:spacing w:val="-2"/>
          <w:w w:val="118"/>
          <w:sz w:val="24"/>
          <w:szCs w:val="24"/>
        </w:rPr>
        <w:t>s</w:t>
      </w:r>
      <w:r>
        <w:rPr>
          <w:w w:val="118"/>
          <w:sz w:val="24"/>
          <w:szCs w:val="24"/>
        </w:rPr>
        <w:t>a</w:t>
      </w:r>
      <w:r>
        <w:rPr>
          <w:spacing w:val="-1"/>
          <w:w w:val="118"/>
          <w:sz w:val="24"/>
          <w:szCs w:val="24"/>
        </w:rPr>
        <w:t>h</w:t>
      </w:r>
      <w:r>
        <w:rPr>
          <w:w w:val="118"/>
          <w:sz w:val="24"/>
          <w:szCs w:val="24"/>
        </w:rPr>
        <w:t>a</w:t>
      </w:r>
      <w:r>
        <w:rPr>
          <w:spacing w:val="2"/>
          <w:w w:val="11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kr</w:t>
      </w:r>
      <w:r>
        <w:rPr>
          <w:w w:val="111"/>
          <w:sz w:val="24"/>
          <w:szCs w:val="24"/>
        </w:rPr>
        <w:t>o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23219D">
      <w:pPr>
        <w:spacing w:before="63" w:line="359" w:lineRule="auto"/>
        <w:ind w:left="1507" w:right="62" w:hanging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aw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san serta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</w:t>
      </w:r>
      <w:r>
        <w:rPr>
          <w:spacing w:val="-2"/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7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ter</w:t>
      </w:r>
      <w:r>
        <w:rPr>
          <w:spacing w:val="-2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entu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18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3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gg</w:t>
      </w:r>
      <w:r>
        <w:rPr>
          <w:w w:val="114"/>
          <w:sz w:val="24"/>
          <w:szCs w:val="24"/>
        </w:rPr>
        <w:t>a</w:t>
      </w:r>
      <w:r>
        <w:rPr>
          <w:spacing w:val="19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3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te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tu</w:t>
      </w:r>
      <w:r>
        <w:rPr>
          <w:spacing w:val="-1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perus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haan</w:t>
      </w:r>
      <w:r>
        <w:rPr>
          <w:spacing w:val="62"/>
          <w:w w:val="113"/>
          <w:sz w:val="24"/>
          <w:szCs w:val="24"/>
        </w:rPr>
        <w:t xml:space="preserve"> </w:t>
      </w:r>
      <w:r>
        <w:rPr>
          <w:spacing w:val="-3"/>
          <w:w w:val="113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59" w:hanging="708"/>
        <w:jc w:val="both"/>
        <w:rPr>
          <w:sz w:val="24"/>
          <w:szCs w:val="24"/>
        </w:rPr>
      </w:pPr>
      <w:r>
        <w:rPr>
          <w:sz w:val="24"/>
          <w:szCs w:val="24"/>
        </w:rPr>
        <w:t>27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aw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san serta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8"/>
          <w:w w:val="115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ngan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11"/>
          <w:sz w:val="24"/>
          <w:szCs w:val="24"/>
        </w:rPr>
        <w:t>u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tang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r prod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 </w:t>
      </w:r>
      <w:r>
        <w:rPr>
          <w:spacing w:val="44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11"/>
          <w:sz w:val="24"/>
          <w:szCs w:val="24"/>
        </w:rPr>
        <w:t>u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 xml:space="preserve">i </w:t>
      </w:r>
      <w:r>
        <w:rPr>
          <w:spacing w:val="49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   </w:t>
      </w:r>
      <w:r>
        <w:rPr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gg</w:t>
      </w:r>
      <w:r>
        <w:rPr>
          <w:w w:val="114"/>
          <w:sz w:val="24"/>
          <w:szCs w:val="24"/>
        </w:rPr>
        <w:t xml:space="preserve">a </w:t>
      </w:r>
      <w:r>
        <w:rPr>
          <w:spacing w:val="41"/>
          <w:w w:val="114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51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n </w:t>
      </w:r>
      <w:r>
        <w:rPr>
          <w:spacing w:val="5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</w:t>
      </w:r>
      <w:r>
        <w:rPr>
          <w:spacing w:val="51"/>
          <w:w w:val="1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2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od</w:t>
      </w:r>
      <w:r>
        <w:rPr>
          <w:spacing w:val="3"/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ak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nan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t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rte</w:t>
      </w:r>
      <w:r>
        <w:rPr>
          <w:spacing w:val="3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tu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115"/>
          <w:sz w:val="24"/>
          <w:szCs w:val="24"/>
        </w:rPr>
        <w:t>da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at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od</w:t>
      </w:r>
      <w:r>
        <w:rPr>
          <w:spacing w:val="3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62" w:hanging="708"/>
        <w:jc w:val="both"/>
        <w:rPr>
          <w:sz w:val="24"/>
          <w:szCs w:val="24"/>
        </w:rPr>
      </w:pPr>
      <w:r>
        <w:rPr>
          <w:sz w:val="24"/>
          <w:szCs w:val="24"/>
        </w:rPr>
        <w:t>28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aw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san serta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>w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6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t</w:t>
      </w:r>
      <w:r>
        <w:rPr>
          <w:spacing w:val="-1"/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 xml:space="preserve">pat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an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ara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bo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a,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3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3"/>
          <w:w w:val="112"/>
          <w:sz w:val="24"/>
          <w:szCs w:val="24"/>
        </w:rPr>
        <w:t>/</w:t>
      </w:r>
      <w:r>
        <w:rPr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s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o</w:t>
      </w:r>
      <w:r>
        <w:rPr>
          <w:spacing w:val="2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an</w:t>
      </w:r>
      <w:r>
        <w:rPr>
          <w:spacing w:val="7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 xml:space="preserve">ot </w:t>
      </w:r>
      <w:r>
        <w:rPr>
          <w:spacing w:val="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61" w:hanging="708"/>
        <w:jc w:val="both"/>
        <w:rPr>
          <w:sz w:val="24"/>
          <w:szCs w:val="24"/>
        </w:rPr>
      </w:pPr>
      <w:r>
        <w:rPr>
          <w:sz w:val="24"/>
          <w:szCs w:val="24"/>
        </w:rPr>
        <w:t>29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en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aw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 xml:space="preserve">san </w:t>
      </w:r>
      <w:r>
        <w:rPr>
          <w:spacing w:val="45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 xml:space="preserve">serta </w:t>
      </w:r>
      <w:r>
        <w:rPr>
          <w:spacing w:val="49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 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da</w:t>
      </w:r>
      <w:r>
        <w:rPr>
          <w:spacing w:val="16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m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kanan</w:t>
      </w:r>
      <w:r>
        <w:rPr>
          <w:spacing w:val="-5"/>
          <w:w w:val="11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en</w:t>
      </w:r>
      <w:r>
        <w:rPr>
          <w:spacing w:val="3"/>
          <w:w w:val="116"/>
          <w:sz w:val="24"/>
          <w:szCs w:val="24"/>
        </w:rPr>
        <w:t>t</w:t>
      </w:r>
      <w:r>
        <w:rPr>
          <w:spacing w:val="-3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60" w:hanging="708"/>
        <w:jc w:val="both"/>
        <w:rPr>
          <w:sz w:val="24"/>
          <w:szCs w:val="24"/>
        </w:rPr>
      </w:pP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 xml:space="preserve">post </w:t>
      </w:r>
      <w:r>
        <w:rPr>
          <w:spacing w:val="50"/>
          <w:w w:val="1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ark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 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a</w:t>
      </w:r>
      <w:r>
        <w:rPr>
          <w:spacing w:val="3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 xml:space="preserve">a </w:t>
      </w:r>
      <w:r>
        <w:rPr>
          <w:spacing w:val="48"/>
          <w:w w:val="117"/>
          <w:sz w:val="24"/>
          <w:szCs w:val="24"/>
        </w:rPr>
        <w:t xml:space="preserve"> </w:t>
      </w:r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duk   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-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nd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 xml:space="preserve">i  </w:t>
      </w:r>
      <w:r>
        <w:rPr>
          <w:sz w:val="24"/>
          <w:szCs w:val="24"/>
        </w:rPr>
        <w:t xml:space="preserve">rumah  </w:t>
      </w:r>
      <w:r>
        <w:rPr>
          <w:spacing w:val="1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gg</w:t>
      </w:r>
      <w:r>
        <w:rPr>
          <w:w w:val="114"/>
          <w:sz w:val="24"/>
          <w:szCs w:val="24"/>
        </w:rPr>
        <w:t>a</w:t>
      </w:r>
      <w:r>
        <w:rPr>
          <w:spacing w:val="60"/>
          <w:w w:val="1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d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</w:t>
      </w:r>
      <w:r>
        <w:rPr>
          <w:spacing w:val="56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8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awasan</w:t>
      </w:r>
      <w:r>
        <w:rPr>
          <w:spacing w:val="62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59" w:lineRule="auto"/>
        <w:ind w:left="1507" w:right="63" w:hanging="708"/>
        <w:jc w:val="both"/>
        <w:rPr>
          <w:sz w:val="24"/>
          <w:szCs w:val="24"/>
        </w:rPr>
      </w:pPr>
      <w:r>
        <w:rPr>
          <w:sz w:val="24"/>
          <w:szCs w:val="24"/>
        </w:rPr>
        <w:t>31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9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awasan</w:t>
      </w:r>
      <w:r>
        <w:rPr>
          <w:spacing w:val="61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ah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</w:pPr>
      <w:r>
        <w:rPr>
          <w:sz w:val="24"/>
          <w:szCs w:val="24"/>
        </w:rPr>
        <w:t>32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unan </w:t>
      </w:r>
      <w:r>
        <w:rPr>
          <w:spacing w:val="37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3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507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64" w:hanging="708"/>
        <w:jc w:val="both"/>
        <w:rPr>
          <w:sz w:val="24"/>
          <w:szCs w:val="24"/>
        </w:rPr>
      </w:pPr>
      <w:r>
        <w:rPr>
          <w:sz w:val="24"/>
          <w:szCs w:val="24"/>
        </w:rPr>
        <w:t>33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antauan, </w:t>
      </w:r>
      <w:r>
        <w:rPr>
          <w:spacing w:val="17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tugas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7" w:line="359" w:lineRule="auto"/>
        <w:ind w:left="1507" w:right="61" w:hanging="708"/>
        <w:jc w:val="both"/>
        <w:rPr>
          <w:sz w:val="24"/>
          <w:szCs w:val="24"/>
        </w:rPr>
      </w:pPr>
      <w:r>
        <w:rPr>
          <w:sz w:val="24"/>
          <w:szCs w:val="24"/>
        </w:rPr>
        <w:t>34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ugas</w:t>
      </w:r>
      <w:r>
        <w:rPr>
          <w:spacing w:val="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5"/>
          <w:sz w:val="24"/>
          <w:szCs w:val="24"/>
        </w:rPr>
        <w:t>tugas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</w:p>
    <w:p w:rsidR="00B356F6" w:rsidRDefault="0023219D">
      <w:pPr>
        <w:spacing w:before="7" w:line="360" w:lineRule="auto"/>
        <w:ind w:left="799" w:right="61"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tugas</w:t>
      </w:r>
      <w:r>
        <w:rPr>
          <w:spacing w:val="54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5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ng  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p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4" w:line="120" w:lineRule="exact"/>
        <w:rPr>
          <w:sz w:val="12"/>
          <w:szCs w:val="12"/>
        </w:rPr>
      </w:pPr>
    </w:p>
    <w:p w:rsidR="00B356F6" w:rsidRDefault="0023219D">
      <w:pPr>
        <w:ind w:left="372"/>
        <w:rPr>
          <w:sz w:val="24"/>
          <w:szCs w:val="24"/>
        </w:rPr>
      </w:pPr>
      <w:r>
        <w:rPr>
          <w:spacing w:val="-4"/>
          <w:sz w:val="24"/>
          <w:szCs w:val="24"/>
        </w:rPr>
        <w:t>5</w:t>
      </w:r>
      <w:r>
        <w:rPr>
          <w:sz w:val="24"/>
          <w:szCs w:val="24"/>
        </w:rPr>
        <w:t xml:space="preserve">. 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mber</w:t>
      </w:r>
      <w:r>
        <w:rPr>
          <w:spacing w:val="3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61" w:firstLine="708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 xml:space="preserve">er 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7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 xml:space="preserve">a </w:t>
      </w:r>
      <w:r>
        <w:rPr>
          <w:spacing w:val="12"/>
          <w:w w:val="125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sa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go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anta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,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su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 xml:space="preserve">er </w:t>
      </w:r>
      <w:r>
        <w:rPr>
          <w:sz w:val="24"/>
          <w:szCs w:val="24"/>
        </w:rPr>
        <w:t xml:space="preserve">daya </w:t>
      </w:r>
      <w:r>
        <w:rPr>
          <w:spacing w:val="1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spacing w:val="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</w:t>
      </w:r>
      <w:r>
        <w:rPr>
          <w:spacing w:val="3"/>
          <w:w w:val="116"/>
          <w:sz w:val="24"/>
          <w:szCs w:val="24"/>
        </w:rPr>
        <w:t>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tan</w:t>
      </w:r>
      <w:r>
        <w:rPr>
          <w:spacing w:val="6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erta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pacing w:val="-6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 w:line="360" w:lineRule="auto"/>
        <w:ind w:left="799" w:right="78"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 xml:space="preserve">er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seo</w:t>
      </w:r>
      <w:r>
        <w:rPr>
          <w:spacing w:val="2"/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ng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4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ber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da</w:t>
      </w:r>
      <w:r>
        <w:rPr>
          <w:spacing w:val="5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53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</w:t>
      </w:r>
      <w:r>
        <w:rPr>
          <w:spacing w:val="3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r</w:t>
      </w:r>
      <w:r>
        <w:rPr>
          <w:spacing w:val="-4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gg</w:t>
      </w:r>
      <w:r>
        <w:rPr>
          <w:w w:val="112"/>
          <w:sz w:val="24"/>
          <w:szCs w:val="24"/>
        </w:rPr>
        <w:t>ung</w:t>
      </w:r>
      <w:r>
        <w:rPr>
          <w:spacing w:val="54"/>
          <w:w w:val="1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b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da</w:t>
      </w:r>
      <w:r>
        <w:rPr>
          <w:spacing w:val="54"/>
          <w:w w:val="11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pun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:</w:t>
      </w:r>
    </w:p>
    <w:p w:rsidR="00B356F6" w:rsidRDefault="0023219D">
      <w:pPr>
        <w:spacing w:before="4"/>
        <w:ind w:left="799"/>
        <w:rPr>
          <w:sz w:val="24"/>
          <w:szCs w:val="24"/>
        </w:rPr>
      </w:pPr>
      <w:r>
        <w:rPr>
          <w:sz w:val="24"/>
          <w:szCs w:val="24"/>
        </w:rPr>
        <w:t xml:space="preserve">1).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 xml:space="preserve">usunan </w:t>
      </w:r>
      <w:r>
        <w:rPr>
          <w:spacing w:val="5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pro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 xml:space="preserve">ram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</w:t>
      </w:r>
      <w:r>
        <w:rPr>
          <w:spacing w:val="-2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rencana </w:t>
      </w:r>
      <w:r>
        <w:rPr>
          <w:spacing w:val="28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gg</w:t>
      </w:r>
      <w:r>
        <w:rPr>
          <w:w w:val="115"/>
          <w:sz w:val="24"/>
          <w:szCs w:val="24"/>
        </w:rPr>
        <w:t xml:space="preserve">aran </w:t>
      </w:r>
      <w:r>
        <w:rPr>
          <w:spacing w:val="1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507"/>
        <w:rPr>
          <w:sz w:val="24"/>
          <w:szCs w:val="24"/>
        </w:rPr>
      </w:pPr>
      <w:r>
        <w:rPr>
          <w:w w:val="112"/>
          <w:sz w:val="24"/>
          <w:szCs w:val="24"/>
        </w:rPr>
        <w:t>Su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ber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Daya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3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2).      </w:t>
      </w:r>
      <w:r>
        <w:rPr>
          <w:spacing w:val="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emba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an</w:t>
      </w:r>
      <w:r>
        <w:rPr>
          <w:spacing w:val="23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umber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 se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ta</w:t>
      </w:r>
      <w:r>
        <w:rPr>
          <w:spacing w:val="1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 xml:space="preserve">n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;</w:t>
      </w:r>
    </w:p>
    <w:p w:rsidR="00B356F6" w:rsidRDefault="0023219D">
      <w:pPr>
        <w:spacing w:before="6" w:line="360" w:lineRule="auto"/>
        <w:ind w:left="1507" w:right="78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3).  </w:t>
      </w:r>
      <w:r>
        <w:rPr>
          <w:spacing w:val="5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pe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b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ngan  </w:t>
      </w:r>
      <w:r>
        <w:rPr>
          <w:spacing w:val="55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 xml:space="preserve">er  </w:t>
      </w:r>
      <w:r>
        <w:rPr>
          <w:spacing w:val="32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 xml:space="preserve">daya   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 xml:space="preserve">a  </w:t>
      </w:r>
      <w:r>
        <w:rPr>
          <w:spacing w:val="52"/>
          <w:w w:val="12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 xml:space="preserve">atan  </w:t>
      </w:r>
      <w:r>
        <w:rPr>
          <w:spacing w:val="32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 xml:space="preserve">ta  </w:t>
      </w:r>
      <w:r>
        <w:rPr>
          <w:spacing w:val="28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ber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ayaan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;</w:t>
      </w:r>
    </w:p>
    <w:p w:rsidR="00B356F6" w:rsidRDefault="0023219D">
      <w:pPr>
        <w:spacing w:before="4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4).      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 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5).      </w:t>
      </w:r>
      <w:r>
        <w:rPr>
          <w:spacing w:val="2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4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awa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an</w:t>
      </w:r>
      <w:r>
        <w:rPr>
          <w:spacing w:val="60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en</w:t>
      </w:r>
      <w:r>
        <w:rPr>
          <w:spacing w:val="3"/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61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15"/>
          <w:sz w:val="24"/>
          <w:szCs w:val="24"/>
        </w:rPr>
        <w:t>es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h</w:t>
      </w:r>
      <w:r>
        <w:rPr>
          <w:spacing w:val="3"/>
          <w:w w:val="115"/>
          <w:sz w:val="24"/>
          <w:szCs w:val="24"/>
        </w:rPr>
        <w:t>a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an</w:t>
      </w:r>
      <w:r>
        <w:rPr>
          <w:spacing w:val="65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naga</w:t>
      </w:r>
      <w:r>
        <w:rPr>
          <w:spacing w:val="7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atan</w:t>
      </w:r>
      <w:r>
        <w:rPr>
          <w:spacing w:val="9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5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nyusu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an</w:t>
      </w:r>
      <w:r>
        <w:rPr>
          <w:spacing w:val="-1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nca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umb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18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3"/>
          <w:w w:val="112"/>
          <w:sz w:val="24"/>
          <w:szCs w:val="24"/>
        </w:rPr>
        <w:t>u</w:t>
      </w:r>
      <w:r>
        <w:rPr>
          <w:spacing w:val="-1"/>
          <w:w w:val="112"/>
          <w:sz w:val="24"/>
          <w:szCs w:val="24"/>
        </w:rPr>
        <w:t>h</w:t>
      </w:r>
      <w:r>
        <w:rPr>
          <w:w w:val="112"/>
          <w:sz w:val="24"/>
          <w:szCs w:val="24"/>
        </w:rPr>
        <w:t>an</w:t>
      </w:r>
      <w:r>
        <w:rPr>
          <w:spacing w:val="12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b</w:t>
      </w:r>
      <w:r>
        <w:rPr>
          <w:spacing w:val="3"/>
          <w:w w:val="112"/>
          <w:sz w:val="24"/>
          <w:szCs w:val="24"/>
        </w:rPr>
        <w:t>u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uh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mber</w:t>
      </w:r>
      <w:r>
        <w:rPr>
          <w:spacing w:val="-7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daya</w:t>
      </w:r>
      <w:r>
        <w:rPr>
          <w:spacing w:val="5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r;</w:t>
      </w:r>
    </w:p>
    <w:p w:rsidR="00B356F6" w:rsidRDefault="0023219D">
      <w:pPr>
        <w:spacing w:before="3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4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</w:t>
      </w:r>
      <w:r>
        <w:rPr>
          <w:spacing w:val="-3"/>
          <w:w w:val="114"/>
          <w:sz w:val="24"/>
          <w:szCs w:val="24"/>
        </w:rPr>
        <w:t>w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an</w:t>
      </w:r>
      <w:r>
        <w:rPr>
          <w:spacing w:val="23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ber</w:t>
      </w:r>
      <w:r>
        <w:rPr>
          <w:spacing w:val="-9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0" w:hanging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9).  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w w:val="114"/>
          <w:sz w:val="24"/>
          <w:szCs w:val="24"/>
        </w:rPr>
        <w:t>pen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ban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 xml:space="preserve">an </w:t>
      </w:r>
      <w:r>
        <w:rPr>
          <w:spacing w:val="55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mutu  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 xml:space="preserve">n  </w:t>
      </w:r>
      <w:r>
        <w:rPr>
          <w:spacing w:val="5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 xml:space="preserve">er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hatan</w:t>
      </w:r>
      <w:r>
        <w:rPr>
          <w:spacing w:val="8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upa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an, 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spacing w:val="-2"/>
          <w:sz w:val="24"/>
          <w:szCs w:val="24"/>
        </w:rPr>
        <w:t>v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tr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serta</w:t>
      </w:r>
      <w:r>
        <w:rPr>
          <w:spacing w:val="1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sy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akat</w:t>
      </w:r>
      <w:r>
        <w:rPr>
          <w:spacing w:val="-7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1507" w:right="81" w:hanging="708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at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-1"/>
          <w:w w:val="1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an</w:t>
      </w:r>
      <w:r>
        <w:rPr>
          <w:spacing w:val="-6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dup 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t;</w:t>
      </w:r>
    </w:p>
    <w:p w:rsidR="00B356F6" w:rsidRDefault="0023219D">
      <w:pPr>
        <w:spacing w:before="3" w:line="360" w:lineRule="auto"/>
        <w:ind w:left="1507" w:right="84" w:hanging="708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spacing w:val="7"/>
          <w:w w:val="1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 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4"/>
          <w:sz w:val="24"/>
          <w:szCs w:val="24"/>
        </w:rPr>
        <w:t>pe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ngan</w:t>
      </w:r>
      <w:r>
        <w:rPr>
          <w:spacing w:val="24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a</w:t>
      </w:r>
      <w:r>
        <w:rPr>
          <w:spacing w:val="18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ese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an</w:t>
      </w:r>
      <w:r>
        <w:rPr>
          <w:spacing w:val="41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ber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;</w:t>
      </w:r>
    </w:p>
    <w:p w:rsidR="00B356F6" w:rsidRDefault="0023219D">
      <w:pPr>
        <w:spacing w:before="6"/>
        <w:ind w:left="799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e</w:t>
      </w:r>
      <w:r>
        <w:rPr>
          <w:spacing w:val="5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7"/>
          <w:w w:val="11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799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upaya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e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atan</w:t>
      </w:r>
      <w:r>
        <w:rPr>
          <w:spacing w:val="25"/>
          <w:w w:val="114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1507" w:right="82" w:hanging="708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s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akat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7"/>
        <w:ind w:left="799"/>
        <w:rPr>
          <w:sz w:val="24"/>
          <w:szCs w:val="24"/>
        </w:rPr>
        <w:sectPr w:rsidR="00B356F6">
          <w:pgSz w:w="11920" w:h="16840"/>
          <w:pgMar w:top="1000" w:right="780" w:bottom="280" w:left="1680" w:header="720" w:footer="720" w:gutter="0"/>
          <w:cols w:space="720"/>
        </w:sectPr>
      </w:pPr>
      <w:r>
        <w:rPr>
          <w:sz w:val="24"/>
          <w:szCs w:val="24"/>
        </w:rPr>
        <w:t>16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unan </w:t>
      </w:r>
      <w:r>
        <w:rPr>
          <w:spacing w:val="37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3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63"/>
        <w:ind w:left="1507"/>
        <w:rPr>
          <w:sz w:val="24"/>
          <w:szCs w:val="24"/>
        </w:rPr>
      </w:pPr>
      <w:r>
        <w:rPr>
          <w:sz w:val="24"/>
          <w:szCs w:val="24"/>
        </w:rPr>
        <w:lastRenderedPageBreak/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mber</w:t>
      </w:r>
      <w:r>
        <w:rPr>
          <w:spacing w:val="3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507" w:right="64" w:hanging="708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antauan, </w:t>
      </w:r>
      <w:r>
        <w:rPr>
          <w:spacing w:val="44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tugas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Su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er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3" w:line="360" w:lineRule="auto"/>
        <w:ind w:left="1507" w:right="60" w:hanging="708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.   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9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spacing w:val="3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6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tugas</w:t>
      </w:r>
      <w:r>
        <w:rPr>
          <w:spacing w:val="28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23219D">
      <w:pPr>
        <w:spacing w:before="3" w:line="360" w:lineRule="auto"/>
        <w:ind w:left="799" w:right="61" w:firstLine="70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</w:t>
      </w:r>
      <w:r>
        <w:rPr>
          <w:spacing w:val="-1"/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 xml:space="preserve">er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k</w:t>
      </w:r>
      <w:r>
        <w:rPr>
          <w:spacing w:val="6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09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 xml:space="preserve">ruang </w:t>
      </w:r>
      <w:r>
        <w:rPr>
          <w:spacing w:val="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up</w:t>
      </w:r>
      <w:r>
        <w:rPr>
          <w:spacing w:val="8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Su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er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6" w:line="120" w:lineRule="exact"/>
        <w:rPr>
          <w:sz w:val="12"/>
          <w:szCs w:val="12"/>
        </w:rPr>
      </w:pPr>
    </w:p>
    <w:p w:rsidR="00B356F6" w:rsidRDefault="0023219D">
      <w:pPr>
        <w:ind w:left="372"/>
        <w:rPr>
          <w:sz w:val="24"/>
          <w:szCs w:val="24"/>
        </w:rPr>
      </w:pPr>
      <w:r>
        <w:rPr>
          <w:spacing w:val="-4"/>
          <w:sz w:val="24"/>
          <w:szCs w:val="24"/>
        </w:rPr>
        <w:t>6</w:t>
      </w:r>
      <w:r>
        <w:rPr>
          <w:sz w:val="24"/>
          <w:szCs w:val="24"/>
        </w:rPr>
        <w:t xml:space="preserve">. 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Khus</w:t>
      </w:r>
      <w:r>
        <w:rPr>
          <w:w w:val="110"/>
          <w:sz w:val="24"/>
          <w:szCs w:val="24"/>
        </w:rPr>
        <w:t>us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(UOBK)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61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RSUD </w:t>
      </w:r>
      <w:r>
        <w:rPr>
          <w:spacing w:val="4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</w:t>
      </w:r>
      <w:r>
        <w:rPr>
          <w:spacing w:val="2"/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59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UOBK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euangan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bara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g</w:t>
      </w:r>
      <w:r>
        <w:rPr>
          <w:spacing w:val="-4"/>
          <w:w w:val="11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w w:val="115"/>
          <w:sz w:val="24"/>
          <w:szCs w:val="24"/>
        </w:rPr>
        <w:t>Dae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ah</w:t>
      </w:r>
      <w:r>
        <w:rPr>
          <w:spacing w:val="-1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serta</w:t>
      </w:r>
      <w:r>
        <w:rPr>
          <w:spacing w:val="9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6" w:line="120" w:lineRule="exact"/>
        <w:rPr>
          <w:sz w:val="12"/>
          <w:szCs w:val="12"/>
        </w:rPr>
      </w:pPr>
    </w:p>
    <w:p w:rsidR="00B356F6" w:rsidRDefault="0023219D">
      <w:pPr>
        <w:ind w:left="667"/>
        <w:rPr>
          <w:sz w:val="24"/>
          <w:szCs w:val="24"/>
        </w:rPr>
      </w:pPr>
      <w:r>
        <w:rPr>
          <w:spacing w:val="-4"/>
          <w:sz w:val="24"/>
          <w:szCs w:val="24"/>
        </w:rPr>
        <w:t>7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3"/>
          <w:sz w:val="24"/>
          <w:szCs w:val="24"/>
        </w:rPr>
        <w:t>U</w:t>
      </w:r>
      <w:r>
        <w:rPr>
          <w:w w:val="107"/>
          <w:sz w:val="24"/>
          <w:szCs w:val="24"/>
        </w:rPr>
        <w:t>O</w:t>
      </w:r>
      <w:r>
        <w:rPr>
          <w:spacing w:val="3"/>
          <w:sz w:val="24"/>
          <w:szCs w:val="24"/>
        </w:rPr>
        <w:t>B</w:t>
      </w:r>
      <w:r>
        <w:rPr>
          <w:w w:val="109"/>
          <w:sz w:val="24"/>
          <w:szCs w:val="24"/>
        </w:rPr>
        <w:t>F</w:t>
      </w:r>
      <w:r>
        <w:rPr>
          <w:sz w:val="24"/>
          <w:szCs w:val="24"/>
        </w:rPr>
        <w:t>)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61" w:firstLine="708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Pa</w:t>
      </w:r>
      <w:r>
        <w:rPr>
          <w:spacing w:val="4"/>
          <w:w w:val="119"/>
          <w:sz w:val="24"/>
          <w:szCs w:val="24"/>
        </w:rPr>
        <w:t>d</w:t>
      </w:r>
      <w:r>
        <w:rPr>
          <w:w w:val="119"/>
          <w:sz w:val="24"/>
          <w:szCs w:val="24"/>
        </w:rPr>
        <w:t>a</w:t>
      </w:r>
      <w:r>
        <w:rPr>
          <w:spacing w:val="67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15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3"/>
          <w:w w:val="114"/>
          <w:sz w:val="24"/>
          <w:szCs w:val="24"/>
        </w:rPr>
        <w:t>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da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at  pus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t </w:t>
      </w:r>
      <w:r>
        <w:rPr>
          <w:spacing w:val="9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h</w:t>
      </w:r>
      <w:r>
        <w:rPr>
          <w:spacing w:val="3"/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 xml:space="preserve">an </w:t>
      </w:r>
      <w:r>
        <w:rPr>
          <w:spacing w:val="25"/>
          <w:w w:val="11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4"/>
          <w:sz w:val="24"/>
          <w:szCs w:val="24"/>
        </w:rPr>
        <w:t>(puskes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as) 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31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UOBF 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2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7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2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spacing w:val="-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 xml:space="preserve">a </w:t>
      </w:r>
      <w:r>
        <w:rPr>
          <w:spacing w:val="14"/>
          <w:w w:val="11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dengan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e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ent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an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erat</w:t>
      </w:r>
      <w:r>
        <w:rPr>
          <w:spacing w:val="3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-</w:t>
      </w:r>
      <w:r>
        <w:rPr>
          <w:w w:val="111"/>
          <w:sz w:val="24"/>
          <w:szCs w:val="24"/>
        </w:rPr>
        <w:t>un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6" w:line="120" w:lineRule="exact"/>
        <w:rPr>
          <w:sz w:val="12"/>
          <w:szCs w:val="12"/>
        </w:rPr>
      </w:pPr>
    </w:p>
    <w:p w:rsidR="00B356F6" w:rsidRDefault="0023219D">
      <w:pPr>
        <w:ind w:left="667"/>
        <w:rPr>
          <w:sz w:val="24"/>
          <w:szCs w:val="24"/>
        </w:rPr>
      </w:pPr>
      <w:r>
        <w:rPr>
          <w:spacing w:val="-4"/>
          <w:sz w:val="24"/>
          <w:szCs w:val="24"/>
        </w:rPr>
        <w:t>8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125"/>
          <w:sz w:val="24"/>
          <w:szCs w:val="24"/>
        </w:rPr>
        <w:t>ae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59" w:firstLine="708"/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Dae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ah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s 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w w:val="114"/>
          <w:sz w:val="24"/>
          <w:szCs w:val="24"/>
        </w:rPr>
        <w:t>da</w:t>
      </w:r>
      <w:r>
        <w:rPr>
          <w:spacing w:val="3"/>
          <w:w w:val="114"/>
          <w:sz w:val="24"/>
          <w:szCs w:val="24"/>
        </w:rPr>
        <w:t>n</w:t>
      </w:r>
      <w:r>
        <w:rPr>
          <w:spacing w:val="-2"/>
          <w:w w:val="114"/>
          <w:sz w:val="24"/>
          <w:szCs w:val="24"/>
        </w:rPr>
        <w:t>/</w:t>
      </w:r>
      <w:r>
        <w:rPr>
          <w:w w:val="114"/>
          <w:sz w:val="24"/>
          <w:szCs w:val="24"/>
        </w:rPr>
        <w:t>at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u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as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w w:val="110"/>
          <w:sz w:val="24"/>
          <w:szCs w:val="24"/>
        </w:rPr>
        <w:t>te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t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ntu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34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-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</w:t>
      </w:r>
      <w:r>
        <w:rPr>
          <w:w w:val="110"/>
          <w:sz w:val="24"/>
          <w:szCs w:val="24"/>
        </w:rPr>
        <w:t>,</w:t>
      </w:r>
      <w:r>
        <w:rPr>
          <w:spacing w:val="35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</w:t>
      </w:r>
      <w:r>
        <w:rPr>
          <w:spacing w:val="3"/>
          <w:w w:val="115"/>
          <w:sz w:val="24"/>
          <w:szCs w:val="24"/>
        </w:rPr>
        <w:t>o</w:t>
      </w:r>
      <w:r>
        <w:rPr>
          <w:spacing w:val="-3"/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ng</w:t>
      </w:r>
      <w:r>
        <w:rPr>
          <w:spacing w:val="33"/>
          <w:w w:val="11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8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D 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28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ada</w:t>
      </w:r>
      <w:r>
        <w:rPr>
          <w:spacing w:val="33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</w:t>
      </w:r>
      <w:r>
        <w:rPr>
          <w:w w:val="112"/>
          <w:sz w:val="24"/>
          <w:szCs w:val="24"/>
        </w:rPr>
        <w:t>bawah</w:t>
      </w:r>
      <w:r>
        <w:rPr>
          <w:spacing w:val="-10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4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-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-14"/>
          <w:w w:val="115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7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K</w:t>
      </w:r>
      <w:r>
        <w:rPr>
          <w:spacing w:val="2"/>
          <w:w w:val="93"/>
          <w:sz w:val="24"/>
          <w:szCs w:val="24"/>
        </w:rPr>
        <w:t>l</w:t>
      </w:r>
      <w:r>
        <w:rPr>
          <w:w w:val="93"/>
          <w:sz w:val="24"/>
          <w:szCs w:val="24"/>
        </w:rPr>
        <w:t>inik</w:t>
      </w:r>
      <w:r>
        <w:rPr>
          <w:spacing w:val="-3"/>
          <w:w w:val="93"/>
          <w:sz w:val="24"/>
          <w:szCs w:val="24"/>
        </w:rPr>
        <w:t xml:space="preserve"> </w:t>
      </w:r>
      <w:r>
        <w:rPr>
          <w:sz w:val="24"/>
          <w:szCs w:val="24"/>
        </w:rPr>
        <w:t>Paru</w:t>
      </w:r>
      <w:r>
        <w:rPr>
          <w:spacing w:val="54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 (KPM),</w:t>
      </w:r>
      <w:r>
        <w:rPr>
          <w:spacing w:val="10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w w:val="109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7"/>
          <w:sz w:val="24"/>
          <w:szCs w:val="24"/>
        </w:rPr>
        <w:t xml:space="preserve"> </w:t>
      </w:r>
      <w:r>
        <w:rPr>
          <w:spacing w:val="3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6" w:line="120" w:lineRule="exact"/>
        <w:rPr>
          <w:sz w:val="12"/>
          <w:szCs w:val="12"/>
        </w:rPr>
      </w:pPr>
    </w:p>
    <w:p w:rsidR="00B356F6" w:rsidRDefault="0023219D">
      <w:pPr>
        <w:ind w:left="667"/>
        <w:rPr>
          <w:sz w:val="24"/>
          <w:szCs w:val="24"/>
        </w:rPr>
      </w:pPr>
      <w:r>
        <w:rPr>
          <w:spacing w:val="-4"/>
          <w:sz w:val="24"/>
          <w:szCs w:val="24"/>
        </w:rPr>
        <w:t>9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w w:val="118"/>
          <w:sz w:val="24"/>
          <w:szCs w:val="24"/>
        </w:rPr>
        <w:t>J</w:t>
      </w:r>
      <w:r>
        <w:rPr>
          <w:w w:val="118"/>
          <w:sz w:val="24"/>
          <w:szCs w:val="24"/>
        </w:rPr>
        <w:t>a</w:t>
      </w:r>
      <w:r>
        <w:rPr>
          <w:spacing w:val="-1"/>
          <w:w w:val="118"/>
          <w:sz w:val="24"/>
          <w:szCs w:val="24"/>
        </w:rPr>
        <w:t>b</w:t>
      </w:r>
      <w:r>
        <w:rPr>
          <w:w w:val="118"/>
          <w:sz w:val="24"/>
          <w:szCs w:val="24"/>
        </w:rPr>
        <w:t>atan</w:t>
      </w:r>
      <w:r>
        <w:rPr>
          <w:spacing w:val="-1"/>
          <w:w w:val="118"/>
          <w:sz w:val="24"/>
          <w:szCs w:val="24"/>
        </w:rPr>
        <w:t xml:space="preserve"> </w:t>
      </w:r>
      <w:r>
        <w:rPr>
          <w:spacing w:val="2"/>
          <w:w w:val="109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99" w:right="59" w:firstLine="708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k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w w:val="118"/>
          <w:sz w:val="24"/>
          <w:szCs w:val="24"/>
        </w:rPr>
        <w:t>J</w:t>
      </w:r>
      <w:r>
        <w:rPr>
          <w:w w:val="118"/>
          <w:sz w:val="24"/>
          <w:szCs w:val="24"/>
        </w:rPr>
        <w:t>aba</w:t>
      </w:r>
      <w:r>
        <w:rPr>
          <w:spacing w:val="4"/>
          <w:w w:val="118"/>
          <w:sz w:val="24"/>
          <w:szCs w:val="24"/>
        </w:rPr>
        <w:t>t</w:t>
      </w:r>
      <w:r>
        <w:rPr>
          <w:spacing w:val="-1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 xml:space="preserve">n </w:t>
      </w:r>
      <w:r>
        <w:rPr>
          <w:w w:val="109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11"/>
          <w:sz w:val="24"/>
          <w:szCs w:val="24"/>
        </w:rPr>
        <w:t>un</w:t>
      </w:r>
      <w:r>
        <w:rPr>
          <w:spacing w:val="-4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 j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4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2"/>
          <w:w w:val="114"/>
          <w:sz w:val="24"/>
          <w:szCs w:val="24"/>
        </w:rPr>
        <w:t>/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u</w:t>
      </w:r>
      <w:r>
        <w:rPr>
          <w:spacing w:val="55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5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ea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5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58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k</w:t>
      </w:r>
      <w:r>
        <w:rPr>
          <w:sz w:val="24"/>
          <w:szCs w:val="24"/>
        </w:rPr>
        <w:t xml:space="preserve"> 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5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 k</w:t>
      </w:r>
      <w:r>
        <w:rPr>
          <w:w w:val="125"/>
          <w:sz w:val="24"/>
          <w:szCs w:val="24"/>
        </w:rPr>
        <w:t>ea</w:t>
      </w:r>
      <w:r>
        <w:rPr>
          <w:spacing w:val="3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. 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 xml:space="preserve">k  </w:t>
      </w:r>
      <w:r>
        <w:rPr>
          <w:w w:val="118"/>
          <w:sz w:val="24"/>
          <w:szCs w:val="24"/>
        </w:rPr>
        <w:t>J</w:t>
      </w:r>
      <w:r>
        <w:rPr>
          <w:spacing w:val="-1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>b</w:t>
      </w:r>
      <w:r>
        <w:rPr>
          <w:spacing w:val="4"/>
          <w:w w:val="118"/>
          <w:sz w:val="24"/>
          <w:szCs w:val="24"/>
        </w:rPr>
        <w:t>a</w:t>
      </w:r>
      <w:r>
        <w:rPr>
          <w:spacing w:val="-2"/>
          <w:w w:val="118"/>
          <w:sz w:val="24"/>
          <w:szCs w:val="24"/>
        </w:rPr>
        <w:t>t</w:t>
      </w:r>
      <w:r>
        <w:rPr>
          <w:spacing w:val="-1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>n</w:t>
      </w:r>
      <w:r>
        <w:rPr>
          <w:spacing w:val="52"/>
          <w:w w:val="118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w w:val="111"/>
          <w:sz w:val="24"/>
          <w:szCs w:val="24"/>
        </w:rPr>
        <w:t>be</w:t>
      </w:r>
      <w:r>
        <w:rPr>
          <w:spacing w:val="2"/>
          <w:w w:val="111"/>
          <w:sz w:val="24"/>
          <w:szCs w:val="24"/>
        </w:rPr>
        <w:t>r</w:t>
      </w:r>
      <w:r>
        <w:rPr>
          <w:w w:val="111"/>
          <w:sz w:val="24"/>
          <w:szCs w:val="24"/>
        </w:rPr>
        <w:t>ke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pacing w:val="-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>an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ertang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g</w:t>
      </w:r>
      <w:r>
        <w:rPr>
          <w:spacing w:val="-5"/>
          <w:w w:val="1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6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secara</w:t>
      </w:r>
      <w:r>
        <w:rPr>
          <w:spacing w:val="-4"/>
          <w:w w:val="11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ung</w:t>
      </w:r>
      <w:r>
        <w:rPr>
          <w:spacing w:val="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kep</w:t>
      </w:r>
      <w:r>
        <w:rPr>
          <w:spacing w:val="3"/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kr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 xml:space="preserve">,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B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0"/>
          <w:sz w:val="24"/>
          <w:szCs w:val="24"/>
        </w:rPr>
        <w:t xml:space="preserve">,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1"/>
          <w:w w:val="12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b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1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D</w:t>
      </w:r>
      <w:r>
        <w:rPr>
          <w:spacing w:val="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ili</w:t>
      </w:r>
      <w:r>
        <w:rPr>
          <w:spacing w:val="-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u</w:t>
      </w:r>
      <w:r>
        <w:rPr>
          <w:spacing w:val="-5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as</w:t>
      </w:r>
      <w:r>
        <w:rPr>
          <w:spacing w:val="-4"/>
          <w:w w:val="116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J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b</w:t>
      </w:r>
      <w:r>
        <w:rPr>
          <w:w w:val="116"/>
          <w:sz w:val="24"/>
          <w:szCs w:val="24"/>
        </w:rPr>
        <w:t>atan</w:t>
      </w:r>
      <w:r>
        <w:rPr>
          <w:spacing w:val="14"/>
          <w:w w:val="116"/>
          <w:sz w:val="24"/>
          <w:szCs w:val="24"/>
        </w:rPr>
        <w:t xml:space="preserve"> </w:t>
      </w:r>
      <w:r>
        <w:rPr>
          <w:spacing w:val="2"/>
          <w:w w:val="109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799" w:right="59" w:firstLine="708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w w:val="109"/>
          <w:sz w:val="24"/>
          <w:szCs w:val="24"/>
        </w:rPr>
        <w:t>F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w w:val="10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spacing w:val="-1"/>
          <w:w w:val="115"/>
          <w:sz w:val="24"/>
          <w:szCs w:val="24"/>
        </w:rPr>
        <w:t>ug</w:t>
      </w:r>
      <w:r>
        <w:rPr>
          <w:w w:val="115"/>
          <w:sz w:val="24"/>
          <w:szCs w:val="24"/>
        </w:rPr>
        <w:t>as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dapat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n/atau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5"/>
          <w:w w:val="10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spacing w:val="4"/>
          <w:w w:val="107"/>
          <w:sz w:val="24"/>
          <w:szCs w:val="24"/>
        </w:rPr>
        <w:t xml:space="preserve"> </w:t>
      </w:r>
      <w:r>
        <w:rPr>
          <w:spacing w:val="-2"/>
          <w:w w:val="107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 xml:space="preserve">a </w:t>
      </w:r>
      <w:r>
        <w:rPr>
          <w:w w:val="114"/>
          <w:sz w:val="24"/>
          <w:szCs w:val="24"/>
        </w:rPr>
        <w:t>d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men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ede</w:t>
      </w:r>
      <w:r>
        <w:rPr>
          <w:spacing w:val="3"/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arkan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an</w:t>
      </w:r>
      <w:r>
        <w:rPr>
          <w:spacing w:val="-2"/>
          <w:w w:val="114"/>
          <w:sz w:val="24"/>
          <w:szCs w:val="24"/>
        </w:rPr>
        <w:t>/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u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63"/>
        <w:ind w:left="3295" w:right="331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STRUKT</w:t>
      </w:r>
      <w:r>
        <w:rPr>
          <w:spacing w:val="-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58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2"/>
          <w:w w:val="108"/>
          <w:sz w:val="24"/>
          <w:szCs w:val="24"/>
        </w:rPr>
        <w:t>R</w:t>
      </w:r>
      <w:r>
        <w:rPr>
          <w:spacing w:val="6"/>
          <w:w w:val="107"/>
          <w:sz w:val="24"/>
          <w:szCs w:val="24"/>
        </w:rPr>
        <w:t>G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w w:val="83"/>
          <w:sz w:val="24"/>
          <w:szCs w:val="24"/>
        </w:rPr>
        <w:t>I</w:t>
      </w:r>
      <w:r>
        <w:rPr>
          <w:spacing w:val="6"/>
          <w:w w:val="119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w w:val="119"/>
          <w:sz w:val="24"/>
          <w:szCs w:val="24"/>
        </w:rPr>
        <w:t>S</w:t>
      </w:r>
      <w:r>
        <w:rPr>
          <w:w w:val="83"/>
          <w:sz w:val="24"/>
          <w:szCs w:val="24"/>
        </w:rPr>
        <w:t>I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260" w:lineRule="exact"/>
        <w:ind w:left="2781" w:right="2797"/>
        <w:jc w:val="center"/>
        <w:rPr>
          <w:sz w:val="24"/>
          <w:szCs w:val="24"/>
        </w:rPr>
      </w:pPr>
      <w:r>
        <w:rPr>
          <w:position w:val="-1"/>
          <w:sz w:val="24"/>
          <w:szCs w:val="24"/>
        </w:rPr>
        <w:t>D</w:t>
      </w:r>
      <w:r>
        <w:rPr>
          <w:w w:val="83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A</w:t>
      </w:r>
      <w:r>
        <w:rPr>
          <w:w w:val="119"/>
          <w:position w:val="-1"/>
          <w:sz w:val="24"/>
          <w:szCs w:val="24"/>
        </w:rPr>
        <w:t>S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K</w:t>
      </w:r>
      <w:r>
        <w:rPr>
          <w:position w:val="-1"/>
          <w:sz w:val="24"/>
          <w:szCs w:val="24"/>
        </w:rPr>
        <w:t>ESE</w:t>
      </w:r>
      <w:r>
        <w:rPr>
          <w:spacing w:val="4"/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KO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1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w w:val="109"/>
          <w:position w:val="-1"/>
          <w:sz w:val="24"/>
          <w:szCs w:val="24"/>
        </w:rPr>
        <w:t>E</w:t>
      </w:r>
      <w:r>
        <w:rPr>
          <w:spacing w:val="8"/>
          <w:w w:val="107"/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12" w:line="240" w:lineRule="exact"/>
        <w:rPr>
          <w:sz w:val="24"/>
          <w:szCs w:val="24"/>
        </w:rPr>
      </w:pPr>
    </w:p>
    <w:p w:rsidR="00B356F6" w:rsidRDefault="0023219D">
      <w:pPr>
        <w:spacing w:before="34" w:line="220" w:lineRule="exact"/>
        <w:ind w:left="2469"/>
      </w:pPr>
      <w:r>
        <w:rPr>
          <w:spacing w:val="-5"/>
          <w:w w:val="77"/>
          <w:position w:val="-1"/>
        </w:rPr>
        <w:t>K</w:t>
      </w:r>
      <w:r>
        <w:rPr>
          <w:spacing w:val="3"/>
          <w:w w:val="77"/>
          <w:position w:val="-1"/>
        </w:rPr>
        <w:t>E</w:t>
      </w:r>
      <w:r>
        <w:rPr>
          <w:spacing w:val="4"/>
          <w:w w:val="77"/>
          <w:position w:val="-1"/>
        </w:rPr>
        <w:t>P</w:t>
      </w:r>
      <w:r>
        <w:rPr>
          <w:spacing w:val="-6"/>
          <w:w w:val="77"/>
          <w:position w:val="-1"/>
        </w:rPr>
        <w:t>A</w:t>
      </w:r>
      <w:r>
        <w:rPr>
          <w:spacing w:val="5"/>
          <w:w w:val="77"/>
          <w:position w:val="-1"/>
        </w:rPr>
        <w:t>L</w:t>
      </w:r>
      <w:r>
        <w:rPr>
          <w:w w:val="77"/>
          <w:position w:val="-1"/>
        </w:rPr>
        <w:t>A</w:t>
      </w:r>
      <w:r>
        <w:rPr>
          <w:spacing w:val="11"/>
          <w:w w:val="77"/>
          <w:position w:val="-1"/>
        </w:rPr>
        <w:t xml:space="preserve"> </w:t>
      </w:r>
      <w:r>
        <w:rPr>
          <w:spacing w:val="1"/>
          <w:w w:val="85"/>
          <w:position w:val="-1"/>
        </w:rPr>
        <w:t>D</w:t>
      </w:r>
      <w:r>
        <w:rPr>
          <w:w w:val="75"/>
          <w:position w:val="-1"/>
        </w:rPr>
        <w:t>I</w:t>
      </w:r>
      <w:r>
        <w:rPr>
          <w:spacing w:val="-3"/>
          <w:w w:val="89"/>
          <w:position w:val="-1"/>
        </w:rPr>
        <w:t>N</w:t>
      </w:r>
      <w:r>
        <w:rPr>
          <w:spacing w:val="2"/>
          <w:w w:val="79"/>
          <w:position w:val="-1"/>
        </w:rPr>
        <w:t>A</w:t>
      </w:r>
      <w:r>
        <w:rPr>
          <w:w w:val="82"/>
          <w:position w:val="-1"/>
        </w:rPr>
        <w:t>S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16" w:line="240" w:lineRule="exact"/>
        <w:rPr>
          <w:sz w:val="24"/>
          <w:szCs w:val="24"/>
        </w:rPr>
      </w:pPr>
    </w:p>
    <w:p w:rsidR="00B356F6" w:rsidRDefault="0023219D">
      <w:pPr>
        <w:spacing w:before="39" w:line="200" w:lineRule="exact"/>
        <w:ind w:left="4415" w:right="4104"/>
        <w:jc w:val="center"/>
        <w:rPr>
          <w:sz w:val="18"/>
          <w:szCs w:val="18"/>
        </w:rPr>
      </w:pPr>
      <w:r>
        <w:rPr>
          <w:w w:val="84"/>
          <w:position w:val="-1"/>
          <w:sz w:val="18"/>
          <w:szCs w:val="18"/>
        </w:rPr>
        <w:t>S</w:t>
      </w:r>
      <w:r>
        <w:rPr>
          <w:spacing w:val="2"/>
          <w:w w:val="81"/>
          <w:position w:val="-1"/>
          <w:sz w:val="18"/>
          <w:szCs w:val="18"/>
        </w:rPr>
        <w:t>E</w:t>
      </w:r>
      <w:r>
        <w:rPr>
          <w:spacing w:val="-5"/>
          <w:w w:val="73"/>
          <w:position w:val="-1"/>
          <w:sz w:val="18"/>
          <w:szCs w:val="18"/>
        </w:rPr>
        <w:t>K</w:t>
      </w:r>
      <w:r>
        <w:rPr>
          <w:spacing w:val="1"/>
          <w:w w:val="82"/>
          <w:position w:val="-1"/>
          <w:sz w:val="18"/>
          <w:szCs w:val="18"/>
        </w:rPr>
        <w:t>R</w:t>
      </w:r>
      <w:r>
        <w:rPr>
          <w:spacing w:val="2"/>
          <w:w w:val="81"/>
          <w:position w:val="-1"/>
          <w:sz w:val="18"/>
          <w:szCs w:val="18"/>
        </w:rPr>
        <w:t>ET</w:t>
      </w:r>
      <w:r>
        <w:rPr>
          <w:spacing w:val="-5"/>
          <w:w w:val="81"/>
          <w:position w:val="-1"/>
          <w:sz w:val="18"/>
          <w:szCs w:val="18"/>
        </w:rPr>
        <w:t>A</w:t>
      </w:r>
      <w:r>
        <w:rPr>
          <w:spacing w:val="1"/>
          <w:w w:val="82"/>
          <w:position w:val="-1"/>
          <w:sz w:val="18"/>
          <w:szCs w:val="18"/>
        </w:rPr>
        <w:t>R</w:t>
      </w:r>
      <w:r>
        <w:rPr>
          <w:spacing w:val="2"/>
          <w:w w:val="76"/>
          <w:position w:val="-1"/>
          <w:sz w:val="18"/>
          <w:szCs w:val="18"/>
        </w:rPr>
        <w:t>I</w:t>
      </w:r>
      <w:r>
        <w:rPr>
          <w:spacing w:val="6"/>
          <w:w w:val="81"/>
          <w:position w:val="-1"/>
          <w:sz w:val="18"/>
          <w:szCs w:val="18"/>
        </w:rPr>
        <w:t>A</w:t>
      </w:r>
      <w:r>
        <w:rPr>
          <w:w w:val="81"/>
          <w:position w:val="-1"/>
          <w:sz w:val="18"/>
          <w:szCs w:val="18"/>
        </w:rPr>
        <w:t>T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4" w:line="260" w:lineRule="exact"/>
        <w:rPr>
          <w:sz w:val="26"/>
          <w:szCs w:val="26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</w:p>
    <w:p w:rsidR="00B356F6" w:rsidRDefault="0023219D">
      <w:pPr>
        <w:spacing w:before="45" w:line="255" w:lineRule="auto"/>
        <w:ind w:left="3638" w:right="-11" w:firstLine="2"/>
        <w:jc w:val="center"/>
        <w:rPr>
          <w:sz w:val="13"/>
          <w:szCs w:val="13"/>
        </w:rPr>
      </w:pPr>
      <w:r>
        <w:pict>
          <v:group id="_x0000_s1200" style="position:absolute;left:0;text-align:left;margin-left:134.1pt;margin-top:111.2pt;width:362.7pt;height:246.6pt;z-index:-76862;mso-position-horizontal-relative:page;mso-position-vertical-relative:page" coordorigin="2682,2224" coordsize="7254,4932">
            <v:shape id="_x0000_s1215" style="position:absolute;left:3766;top:2230;width:1613;height:689" coordorigin="3766,2230" coordsize="1613,689" path="m3766,2918r1612,l5378,2230r-1612,l3766,2918xe" filled="f" strokeweight=".6pt">
              <v:path arrowok="t"/>
            </v:shape>
            <v:shape id="_x0000_s1214" style="position:absolute;left:5657;top:3252;width:1613;height:461" coordorigin="5657,3252" coordsize="1613,461" path="m5657,3713r1613,l7270,3252r-1613,l5657,3713xe" filled="f" strokeweight=".6pt">
              <v:path arrowok="t"/>
            </v:shape>
            <v:shape id="_x0000_s1213" style="position:absolute;left:4558;top:3418;width:1099;height:0" coordorigin="4558,3418" coordsize="1099,0" path="m5657,3418r-1099,e" filled="f" strokeweight=".6pt">
              <v:path arrowok="t"/>
            </v:shape>
            <v:shape id="_x0000_s1212" style="position:absolute;left:4831;top:4272;width:1536;height:660" coordorigin="4831,4272" coordsize="1536,660" path="m4831,4932r1536,l6367,4272r-1536,l4831,4932xe" filled="f" strokeweight=".6pt">
              <v:path arrowok="t"/>
            </v:shape>
            <v:shape id="_x0000_s1211" style="position:absolute;left:5539;top:3984;width:1889;height:293" coordorigin="5539,3984" coordsize="1889,293" path="m7428,4277r,-293l5539,3984r,293e" filled="f" strokeweight=".6pt">
              <v:path arrowok="t"/>
            </v:shape>
            <v:shape id="_x0000_s1210" style="position:absolute;left:6485;top:3754;width:0;height:230" coordorigin="6485,3754" coordsize="0,230" path="m6485,3754r,230e" filled="f" strokeweight=".6pt">
              <v:path arrowok="t"/>
            </v:shape>
            <v:shape id="_x0000_s1209" style="position:absolute;left:3533;top:5182;width:5695;height:408" coordorigin="3533,5182" coordsize="5695,408" path="m3533,5590r,-408l9228,5182r,408e" filled="f" strokeweight=".6pt">
              <v:path arrowok="t"/>
            </v:shape>
            <v:shape id="_x0000_s1208" style="position:absolute;left:4862;top:5520;width:1598;height:689" coordorigin="4862,5520" coordsize="1598,689" path="m4862,5520r1599,l6461,6209r-1599,l4862,5520xe" stroked="f">
              <v:path arrowok="t"/>
            </v:shape>
            <v:shape id="_x0000_s1207" style="position:absolute;left:4862;top:5520;width:1598;height:689" coordorigin="4862,5520" coordsize="1598,689" path="m4862,6209r1599,l6461,5520r-1599,l4862,6209xe" filled="f" strokeweight=".6pt">
              <v:path arrowok="t"/>
            </v:shape>
            <v:shape id="_x0000_s1206" style="position:absolute;left:2738;top:5549;width:1538;height:691" coordorigin="2738,5549" coordsize="1538,691" path="m2738,5549r1539,l4277,6240r-1539,l2738,5549xe" stroked="f">
              <v:path arrowok="t"/>
            </v:shape>
            <v:shape id="_x0000_s1205" style="position:absolute;left:2738;top:5549;width:1538;height:691" coordorigin="2738,5549" coordsize="1538,691" path="m2738,6240r1539,l4277,5549r-1539,l2738,6240xe" filled="f" strokeweight=".6pt">
              <v:path arrowok="t"/>
            </v:shape>
            <v:shape id="_x0000_s1204" style="position:absolute;left:5686;top:5182;width:0;height:338" coordorigin="5686,5182" coordsize="0,338" path="m5686,5182r,338e" filled="f" strokeweight=".6pt">
              <v:path arrowok="t"/>
            </v:shape>
            <v:shape id="_x0000_s1203" style="position:absolute;left:4006;top:6742;width:1082;height:408" coordorigin="4006,6742" coordsize="1082,408" path="m4006,7150r1082,l5088,6742r-1082,l4006,7150xe" filled="f" strokeweight=".6pt">
              <v:path arrowok="t"/>
            </v:shape>
            <v:shape id="_x0000_s1202" style="position:absolute;left:4558;top:2918;width:0;height:3811" coordorigin="4558,2918" coordsize="0,3811" path="m4558,2918r,3812e" filled="f" strokeweight=".6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01" type="#_x0000_t75" style="position:absolute;left:2682;top:2906;width:7254;height:4250">
              <v:imagedata r:id="rId7" o:title=""/>
            </v:shape>
            <w10:wrap anchorx="page" anchory="page"/>
          </v:group>
        </w:pict>
      </w:r>
      <w:r>
        <w:rPr>
          <w:spacing w:val="-4"/>
          <w:w w:val="84"/>
          <w:sz w:val="13"/>
          <w:szCs w:val="13"/>
        </w:rPr>
        <w:t>S</w:t>
      </w:r>
      <w:r>
        <w:rPr>
          <w:spacing w:val="7"/>
          <w:w w:val="90"/>
          <w:sz w:val="13"/>
          <w:szCs w:val="13"/>
        </w:rPr>
        <w:t>U</w:t>
      </w:r>
      <w:r>
        <w:rPr>
          <w:spacing w:val="-6"/>
          <w:w w:val="83"/>
          <w:sz w:val="13"/>
          <w:szCs w:val="13"/>
        </w:rPr>
        <w:t>B</w:t>
      </w:r>
      <w:r>
        <w:rPr>
          <w:spacing w:val="2"/>
          <w:w w:val="83"/>
          <w:sz w:val="13"/>
          <w:szCs w:val="13"/>
        </w:rPr>
        <w:t>B</w:t>
      </w:r>
      <w:r>
        <w:rPr>
          <w:w w:val="82"/>
          <w:sz w:val="13"/>
          <w:szCs w:val="13"/>
        </w:rPr>
        <w:t>A</w:t>
      </w:r>
      <w:r>
        <w:rPr>
          <w:spacing w:val="-3"/>
          <w:w w:val="89"/>
          <w:sz w:val="13"/>
          <w:szCs w:val="13"/>
        </w:rPr>
        <w:t>G</w:t>
      </w:r>
      <w:r>
        <w:rPr>
          <w:w w:val="77"/>
          <w:sz w:val="13"/>
          <w:szCs w:val="13"/>
        </w:rPr>
        <w:t>I</w:t>
      </w:r>
      <w:r>
        <w:rPr>
          <w:spacing w:val="7"/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 xml:space="preserve">N </w:t>
      </w:r>
      <w:r>
        <w:rPr>
          <w:spacing w:val="-2"/>
          <w:w w:val="95"/>
          <w:sz w:val="13"/>
          <w:szCs w:val="13"/>
        </w:rPr>
        <w:t>P</w:t>
      </w:r>
      <w:r>
        <w:rPr>
          <w:spacing w:val="3"/>
          <w:w w:val="81"/>
          <w:sz w:val="13"/>
          <w:szCs w:val="13"/>
        </w:rPr>
        <w:t>E</w:t>
      </w:r>
      <w:r>
        <w:rPr>
          <w:spacing w:val="2"/>
          <w:w w:val="83"/>
          <w:sz w:val="13"/>
          <w:szCs w:val="13"/>
        </w:rPr>
        <w:t>R</w:t>
      </w:r>
      <w:r>
        <w:rPr>
          <w:spacing w:val="2"/>
          <w:w w:val="81"/>
          <w:sz w:val="13"/>
          <w:szCs w:val="13"/>
        </w:rPr>
        <w:t>E</w:t>
      </w:r>
      <w:r>
        <w:rPr>
          <w:spacing w:val="-5"/>
          <w:w w:val="91"/>
          <w:sz w:val="13"/>
          <w:szCs w:val="13"/>
        </w:rPr>
        <w:t>N</w:t>
      </w:r>
      <w:r>
        <w:rPr>
          <w:spacing w:val="-3"/>
          <w:w w:val="82"/>
          <w:sz w:val="13"/>
          <w:szCs w:val="13"/>
        </w:rPr>
        <w:t>C</w:t>
      </w:r>
      <w:r>
        <w:rPr>
          <w:spacing w:val="7"/>
          <w:w w:val="82"/>
          <w:sz w:val="13"/>
          <w:szCs w:val="13"/>
        </w:rPr>
        <w:t>A</w:t>
      </w:r>
      <w:r>
        <w:rPr>
          <w:spacing w:val="-5"/>
          <w:w w:val="91"/>
          <w:sz w:val="13"/>
          <w:szCs w:val="13"/>
        </w:rPr>
        <w:t>N</w:t>
      </w:r>
      <w:r>
        <w:rPr>
          <w:w w:val="82"/>
          <w:sz w:val="13"/>
          <w:szCs w:val="13"/>
        </w:rPr>
        <w:t>A</w:t>
      </w:r>
      <w:r>
        <w:rPr>
          <w:spacing w:val="4"/>
          <w:w w:val="82"/>
          <w:sz w:val="13"/>
          <w:szCs w:val="13"/>
        </w:rPr>
        <w:t>A</w:t>
      </w:r>
      <w:r>
        <w:rPr>
          <w:spacing w:val="-2"/>
          <w:w w:val="91"/>
          <w:sz w:val="13"/>
          <w:szCs w:val="13"/>
        </w:rPr>
        <w:t>N</w:t>
      </w:r>
      <w:r>
        <w:rPr>
          <w:w w:val="102"/>
          <w:sz w:val="13"/>
          <w:szCs w:val="13"/>
        </w:rPr>
        <w:t xml:space="preserve">, </w:t>
      </w:r>
      <w:r>
        <w:rPr>
          <w:spacing w:val="2"/>
          <w:w w:val="81"/>
          <w:sz w:val="13"/>
          <w:szCs w:val="13"/>
        </w:rPr>
        <w:t>E</w:t>
      </w:r>
      <w:r>
        <w:rPr>
          <w:spacing w:val="-1"/>
          <w:w w:val="81"/>
          <w:sz w:val="13"/>
          <w:szCs w:val="13"/>
        </w:rPr>
        <w:t>V</w:t>
      </w:r>
      <w:r>
        <w:rPr>
          <w:spacing w:val="-2"/>
          <w:w w:val="81"/>
          <w:sz w:val="13"/>
          <w:szCs w:val="13"/>
        </w:rPr>
        <w:t>A</w:t>
      </w:r>
      <w:r>
        <w:rPr>
          <w:spacing w:val="3"/>
          <w:w w:val="81"/>
          <w:sz w:val="13"/>
          <w:szCs w:val="13"/>
        </w:rPr>
        <w:t>L</w:t>
      </w:r>
      <w:r>
        <w:rPr>
          <w:spacing w:val="-3"/>
          <w:w w:val="81"/>
          <w:sz w:val="13"/>
          <w:szCs w:val="13"/>
        </w:rPr>
        <w:t>U</w:t>
      </w:r>
      <w:r>
        <w:rPr>
          <w:w w:val="81"/>
          <w:sz w:val="13"/>
          <w:szCs w:val="13"/>
        </w:rPr>
        <w:t>A</w:t>
      </w:r>
      <w:r>
        <w:rPr>
          <w:spacing w:val="3"/>
          <w:w w:val="81"/>
          <w:sz w:val="13"/>
          <w:szCs w:val="13"/>
        </w:rPr>
        <w:t>S</w:t>
      </w:r>
      <w:r>
        <w:rPr>
          <w:w w:val="81"/>
          <w:sz w:val="13"/>
          <w:szCs w:val="13"/>
        </w:rPr>
        <w:t>I</w:t>
      </w:r>
      <w:r>
        <w:rPr>
          <w:spacing w:val="2"/>
          <w:w w:val="81"/>
          <w:sz w:val="13"/>
          <w:szCs w:val="13"/>
        </w:rPr>
        <w:t xml:space="preserve"> </w:t>
      </w:r>
      <w:r>
        <w:rPr>
          <w:spacing w:val="-1"/>
          <w:w w:val="87"/>
          <w:sz w:val="13"/>
          <w:szCs w:val="13"/>
        </w:rPr>
        <w:t>D</w:t>
      </w:r>
      <w:r>
        <w:rPr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 xml:space="preserve">N </w:t>
      </w:r>
      <w:r>
        <w:rPr>
          <w:spacing w:val="-3"/>
          <w:w w:val="73"/>
          <w:sz w:val="13"/>
          <w:szCs w:val="13"/>
        </w:rPr>
        <w:t>K</w:t>
      </w:r>
      <w:r>
        <w:rPr>
          <w:w w:val="81"/>
          <w:sz w:val="13"/>
          <w:szCs w:val="13"/>
        </w:rPr>
        <w:t>E</w:t>
      </w:r>
      <w:r>
        <w:rPr>
          <w:spacing w:val="-1"/>
          <w:w w:val="90"/>
          <w:sz w:val="13"/>
          <w:szCs w:val="13"/>
        </w:rPr>
        <w:t>U</w:t>
      </w:r>
      <w:r>
        <w:rPr>
          <w:spacing w:val="7"/>
          <w:w w:val="82"/>
          <w:sz w:val="13"/>
          <w:szCs w:val="13"/>
        </w:rPr>
        <w:t>A</w:t>
      </w:r>
      <w:r>
        <w:rPr>
          <w:spacing w:val="-2"/>
          <w:w w:val="91"/>
          <w:sz w:val="13"/>
          <w:szCs w:val="13"/>
        </w:rPr>
        <w:t>N</w:t>
      </w:r>
      <w:r>
        <w:rPr>
          <w:spacing w:val="-3"/>
          <w:w w:val="89"/>
          <w:sz w:val="13"/>
          <w:szCs w:val="13"/>
        </w:rPr>
        <w:t>G</w:t>
      </w:r>
      <w:r>
        <w:rPr>
          <w:spacing w:val="-2"/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>N</w:t>
      </w:r>
    </w:p>
    <w:p w:rsidR="00B356F6" w:rsidRDefault="0023219D">
      <w:pPr>
        <w:spacing w:line="120" w:lineRule="exact"/>
        <w:rPr>
          <w:sz w:val="12"/>
          <w:szCs w:val="12"/>
        </w:rPr>
      </w:pPr>
      <w:r>
        <w:br w:type="column"/>
      </w:r>
    </w:p>
    <w:p w:rsidR="00B356F6" w:rsidRDefault="0023219D">
      <w:pPr>
        <w:spacing w:line="256" w:lineRule="auto"/>
        <w:ind w:left="-11" w:right="3198" w:firstLine="8"/>
        <w:jc w:val="center"/>
        <w:rPr>
          <w:sz w:val="13"/>
          <w:szCs w:val="13"/>
        </w:rPr>
        <w:sectPr w:rsidR="00B356F6">
          <w:type w:val="continuous"/>
          <w:pgSz w:w="11920" w:h="16840"/>
          <w:pgMar w:top="0" w:right="800" w:bottom="280" w:left="1520" w:header="720" w:footer="720" w:gutter="0"/>
          <w:cols w:num="2" w:space="720" w:equalWidth="0">
            <w:col w:w="4516" w:space="1044"/>
            <w:col w:w="4040"/>
          </w:cols>
        </w:sectPr>
      </w:pPr>
      <w:r>
        <w:rPr>
          <w:spacing w:val="-4"/>
          <w:w w:val="84"/>
          <w:sz w:val="13"/>
          <w:szCs w:val="13"/>
        </w:rPr>
        <w:t>S</w:t>
      </w:r>
      <w:r>
        <w:rPr>
          <w:spacing w:val="7"/>
          <w:w w:val="90"/>
          <w:sz w:val="13"/>
          <w:szCs w:val="13"/>
        </w:rPr>
        <w:t>U</w:t>
      </w:r>
      <w:r>
        <w:rPr>
          <w:spacing w:val="-6"/>
          <w:w w:val="83"/>
          <w:sz w:val="13"/>
          <w:szCs w:val="13"/>
        </w:rPr>
        <w:t>B</w:t>
      </w:r>
      <w:r>
        <w:rPr>
          <w:spacing w:val="2"/>
          <w:w w:val="83"/>
          <w:sz w:val="13"/>
          <w:szCs w:val="13"/>
        </w:rPr>
        <w:t>B</w:t>
      </w:r>
      <w:r>
        <w:rPr>
          <w:spacing w:val="-2"/>
          <w:w w:val="82"/>
          <w:sz w:val="13"/>
          <w:szCs w:val="13"/>
        </w:rPr>
        <w:t>A</w:t>
      </w:r>
      <w:r>
        <w:rPr>
          <w:w w:val="89"/>
          <w:sz w:val="13"/>
          <w:szCs w:val="13"/>
        </w:rPr>
        <w:t>G</w:t>
      </w:r>
      <w:r>
        <w:rPr>
          <w:w w:val="77"/>
          <w:sz w:val="13"/>
          <w:szCs w:val="13"/>
        </w:rPr>
        <w:t>I</w:t>
      </w:r>
      <w:r>
        <w:rPr>
          <w:spacing w:val="7"/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 xml:space="preserve">N </w:t>
      </w:r>
      <w:r>
        <w:rPr>
          <w:spacing w:val="-4"/>
          <w:w w:val="94"/>
          <w:sz w:val="13"/>
          <w:szCs w:val="13"/>
        </w:rPr>
        <w:t>U</w:t>
      </w:r>
      <w:r>
        <w:rPr>
          <w:spacing w:val="5"/>
          <w:w w:val="94"/>
          <w:sz w:val="13"/>
          <w:szCs w:val="13"/>
        </w:rPr>
        <w:t>M</w:t>
      </w:r>
      <w:r>
        <w:rPr>
          <w:spacing w:val="-4"/>
          <w:w w:val="94"/>
          <w:sz w:val="13"/>
          <w:szCs w:val="13"/>
        </w:rPr>
        <w:t>U</w:t>
      </w:r>
      <w:r>
        <w:rPr>
          <w:w w:val="94"/>
          <w:sz w:val="13"/>
          <w:szCs w:val="13"/>
        </w:rPr>
        <w:t>M</w:t>
      </w:r>
      <w:r>
        <w:rPr>
          <w:spacing w:val="7"/>
          <w:w w:val="94"/>
          <w:sz w:val="13"/>
          <w:szCs w:val="13"/>
        </w:rPr>
        <w:t xml:space="preserve"> </w:t>
      </w:r>
      <w:r>
        <w:rPr>
          <w:spacing w:val="-7"/>
          <w:w w:val="87"/>
          <w:sz w:val="13"/>
          <w:szCs w:val="13"/>
        </w:rPr>
        <w:t>D</w:t>
      </w:r>
      <w:r>
        <w:rPr>
          <w:spacing w:val="7"/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 xml:space="preserve">N </w:t>
      </w:r>
      <w:r>
        <w:rPr>
          <w:spacing w:val="-3"/>
          <w:w w:val="73"/>
          <w:sz w:val="13"/>
          <w:szCs w:val="13"/>
        </w:rPr>
        <w:t>K</w:t>
      </w:r>
      <w:r>
        <w:rPr>
          <w:w w:val="81"/>
          <w:sz w:val="13"/>
          <w:szCs w:val="13"/>
        </w:rPr>
        <w:t>E</w:t>
      </w:r>
      <w:r>
        <w:rPr>
          <w:spacing w:val="-1"/>
          <w:w w:val="95"/>
          <w:sz w:val="13"/>
          <w:szCs w:val="13"/>
        </w:rPr>
        <w:t>P</w:t>
      </w:r>
      <w:r>
        <w:rPr>
          <w:spacing w:val="2"/>
          <w:w w:val="81"/>
          <w:sz w:val="13"/>
          <w:szCs w:val="13"/>
        </w:rPr>
        <w:t>E</w:t>
      </w:r>
      <w:r>
        <w:rPr>
          <w:spacing w:val="-3"/>
          <w:w w:val="89"/>
          <w:sz w:val="13"/>
          <w:szCs w:val="13"/>
        </w:rPr>
        <w:t>G</w:t>
      </w:r>
      <w:r>
        <w:rPr>
          <w:spacing w:val="7"/>
          <w:w w:val="82"/>
          <w:sz w:val="13"/>
          <w:szCs w:val="13"/>
        </w:rPr>
        <w:t>A</w:t>
      </w:r>
      <w:r>
        <w:rPr>
          <w:w w:val="96"/>
          <w:sz w:val="13"/>
          <w:szCs w:val="13"/>
        </w:rPr>
        <w:t>W</w:t>
      </w:r>
      <w:r>
        <w:rPr>
          <w:spacing w:val="-4"/>
          <w:w w:val="82"/>
          <w:sz w:val="13"/>
          <w:szCs w:val="13"/>
        </w:rPr>
        <w:t>A</w:t>
      </w:r>
      <w:r>
        <w:rPr>
          <w:spacing w:val="1"/>
          <w:w w:val="77"/>
          <w:sz w:val="13"/>
          <w:szCs w:val="13"/>
        </w:rPr>
        <w:t>I</w:t>
      </w:r>
      <w:r>
        <w:rPr>
          <w:spacing w:val="-4"/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>N</w:t>
      </w:r>
    </w:p>
    <w:p w:rsidR="00B356F6" w:rsidRDefault="00B356F6">
      <w:pPr>
        <w:spacing w:before="3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  <w:sectPr w:rsidR="00B356F6">
          <w:type w:val="continuous"/>
          <w:pgSz w:w="11920" w:h="16840"/>
          <w:pgMar w:top="0" w:right="800" w:bottom="280" w:left="1520" w:header="720" w:footer="720" w:gutter="0"/>
          <w:cols w:space="720"/>
        </w:sectPr>
      </w:pPr>
    </w:p>
    <w:p w:rsidR="00B356F6" w:rsidRDefault="00B356F6">
      <w:pPr>
        <w:spacing w:before="4" w:line="120" w:lineRule="exact"/>
        <w:rPr>
          <w:sz w:val="12"/>
          <w:szCs w:val="12"/>
        </w:rPr>
      </w:pPr>
    </w:p>
    <w:p w:rsidR="00B356F6" w:rsidRDefault="0023219D">
      <w:pPr>
        <w:spacing w:line="265" w:lineRule="auto"/>
        <w:ind w:left="1415" w:right="-9" w:firstLine="2"/>
        <w:jc w:val="center"/>
        <w:rPr>
          <w:sz w:val="11"/>
          <w:szCs w:val="11"/>
        </w:rPr>
      </w:pPr>
      <w:r>
        <w:rPr>
          <w:spacing w:val="-3"/>
          <w:sz w:val="11"/>
          <w:szCs w:val="11"/>
        </w:rPr>
        <w:t>B</w:t>
      </w:r>
      <w:r>
        <w:rPr>
          <w:spacing w:val="2"/>
          <w:sz w:val="11"/>
          <w:szCs w:val="11"/>
        </w:rPr>
        <w:t>I</w:t>
      </w:r>
      <w:r>
        <w:rPr>
          <w:sz w:val="11"/>
          <w:szCs w:val="11"/>
        </w:rPr>
        <w:t>D</w:t>
      </w:r>
      <w:r>
        <w:rPr>
          <w:spacing w:val="4"/>
          <w:sz w:val="11"/>
          <w:szCs w:val="11"/>
        </w:rPr>
        <w:t>A</w:t>
      </w:r>
      <w:r>
        <w:rPr>
          <w:sz w:val="11"/>
          <w:szCs w:val="11"/>
        </w:rPr>
        <w:t>NG</w:t>
      </w:r>
      <w:r>
        <w:rPr>
          <w:spacing w:val="20"/>
          <w:sz w:val="11"/>
          <w:szCs w:val="11"/>
        </w:rPr>
        <w:t xml:space="preserve"> </w:t>
      </w:r>
      <w:r>
        <w:rPr>
          <w:spacing w:val="-3"/>
          <w:w w:val="105"/>
          <w:sz w:val="11"/>
          <w:szCs w:val="11"/>
        </w:rPr>
        <w:t>U</w:t>
      </w:r>
      <w:r>
        <w:rPr>
          <w:spacing w:val="-1"/>
          <w:w w:val="126"/>
          <w:sz w:val="11"/>
          <w:szCs w:val="11"/>
        </w:rPr>
        <w:t>P</w:t>
      </w:r>
      <w:r>
        <w:rPr>
          <w:spacing w:val="4"/>
          <w:w w:val="97"/>
          <w:sz w:val="11"/>
          <w:szCs w:val="11"/>
        </w:rPr>
        <w:t>A</w:t>
      </w:r>
      <w:r>
        <w:rPr>
          <w:spacing w:val="-3"/>
          <w:w w:val="97"/>
          <w:sz w:val="11"/>
          <w:szCs w:val="11"/>
        </w:rPr>
        <w:t>Y</w:t>
      </w:r>
      <w:r>
        <w:rPr>
          <w:w w:val="97"/>
          <w:sz w:val="11"/>
          <w:szCs w:val="11"/>
        </w:rPr>
        <w:t>A</w:t>
      </w:r>
      <w:r>
        <w:rPr>
          <w:spacing w:val="4"/>
          <w:sz w:val="11"/>
          <w:szCs w:val="11"/>
        </w:rPr>
        <w:t xml:space="preserve"> </w:t>
      </w:r>
      <w:r>
        <w:rPr>
          <w:spacing w:val="4"/>
          <w:w w:val="97"/>
          <w:sz w:val="11"/>
          <w:szCs w:val="11"/>
        </w:rPr>
        <w:t>K</w:t>
      </w:r>
      <w:r>
        <w:rPr>
          <w:spacing w:val="-1"/>
          <w:w w:val="115"/>
          <w:sz w:val="11"/>
          <w:szCs w:val="11"/>
        </w:rPr>
        <w:t>E</w:t>
      </w:r>
      <w:r>
        <w:rPr>
          <w:spacing w:val="-3"/>
          <w:w w:val="126"/>
          <w:sz w:val="11"/>
          <w:szCs w:val="11"/>
        </w:rPr>
        <w:t>S</w:t>
      </w:r>
      <w:r>
        <w:rPr>
          <w:spacing w:val="4"/>
          <w:w w:val="115"/>
          <w:sz w:val="11"/>
          <w:szCs w:val="11"/>
        </w:rPr>
        <w:t>E</w:t>
      </w:r>
      <w:r>
        <w:rPr>
          <w:w w:val="105"/>
          <w:sz w:val="11"/>
          <w:szCs w:val="11"/>
        </w:rPr>
        <w:t>H</w:t>
      </w:r>
      <w:r>
        <w:rPr>
          <w:spacing w:val="-3"/>
          <w:w w:val="97"/>
          <w:sz w:val="11"/>
          <w:szCs w:val="11"/>
        </w:rPr>
        <w:t>A</w:t>
      </w:r>
      <w:r>
        <w:rPr>
          <w:spacing w:val="6"/>
          <w:w w:val="105"/>
          <w:sz w:val="11"/>
          <w:szCs w:val="11"/>
        </w:rPr>
        <w:t>T</w:t>
      </w:r>
      <w:r>
        <w:rPr>
          <w:spacing w:val="-3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 xml:space="preserve">N </w:t>
      </w:r>
      <w:r>
        <w:rPr>
          <w:spacing w:val="1"/>
          <w:w w:val="101"/>
          <w:sz w:val="11"/>
          <w:szCs w:val="11"/>
        </w:rPr>
        <w:t>M</w:t>
      </w:r>
      <w:r>
        <w:rPr>
          <w:spacing w:val="-1"/>
          <w:w w:val="101"/>
          <w:sz w:val="11"/>
          <w:szCs w:val="11"/>
        </w:rPr>
        <w:t>A</w:t>
      </w:r>
      <w:r>
        <w:rPr>
          <w:spacing w:val="-3"/>
          <w:w w:val="101"/>
          <w:sz w:val="11"/>
          <w:szCs w:val="11"/>
        </w:rPr>
        <w:t>S</w:t>
      </w:r>
      <w:r>
        <w:rPr>
          <w:spacing w:val="6"/>
          <w:w w:val="101"/>
          <w:sz w:val="11"/>
          <w:szCs w:val="11"/>
        </w:rPr>
        <w:t>Y</w:t>
      </w:r>
      <w:r>
        <w:rPr>
          <w:spacing w:val="-3"/>
          <w:w w:val="101"/>
          <w:sz w:val="11"/>
          <w:szCs w:val="11"/>
        </w:rPr>
        <w:t>AR</w:t>
      </w:r>
      <w:r>
        <w:rPr>
          <w:spacing w:val="-1"/>
          <w:w w:val="101"/>
          <w:sz w:val="11"/>
          <w:szCs w:val="11"/>
        </w:rPr>
        <w:t>A</w:t>
      </w:r>
      <w:r>
        <w:rPr>
          <w:spacing w:val="4"/>
          <w:w w:val="101"/>
          <w:sz w:val="11"/>
          <w:szCs w:val="11"/>
        </w:rPr>
        <w:t>K</w:t>
      </w:r>
      <w:r>
        <w:rPr>
          <w:spacing w:val="-1"/>
          <w:w w:val="101"/>
          <w:sz w:val="11"/>
          <w:szCs w:val="11"/>
        </w:rPr>
        <w:t>A</w:t>
      </w:r>
      <w:r>
        <w:rPr>
          <w:w w:val="101"/>
          <w:sz w:val="11"/>
          <w:szCs w:val="11"/>
        </w:rPr>
        <w:t>T</w:t>
      </w:r>
      <w:r>
        <w:rPr>
          <w:spacing w:val="15"/>
          <w:w w:val="101"/>
          <w:sz w:val="11"/>
          <w:szCs w:val="11"/>
        </w:rPr>
        <w:t xml:space="preserve"> </w:t>
      </w:r>
      <w:r>
        <w:rPr>
          <w:spacing w:val="-3"/>
          <w:w w:val="105"/>
          <w:sz w:val="11"/>
          <w:szCs w:val="11"/>
        </w:rPr>
        <w:t>D</w:t>
      </w:r>
      <w:r>
        <w:rPr>
          <w:spacing w:val="-1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 xml:space="preserve">N </w:t>
      </w:r>
      <w:r>
        <w:rPr>
          <w:spacing w:val="-3"/>
          <w:w w:val="126"/>
          <w:sz w:val="11"/>
          <w:szCs w:val="11"/>
        </w:rPr>
        <w:t>P</w:t>
      </w:r>
      <w:r>
        <w:rPr>
          <w:spacing w:val="6"/>
          <w:w w:val="115"/>
          <w:sz w:val="11"/>
          <w:szCs w:val="11"/>
        </w:rPr>
        <w:t>E</w:t>
      </w:r>
      <w:r>
        <w:rPr>
          <w:w w:val="114"/>
          <w:sz w:val="11"/>
          <w:szCs w:val="11"/>
        </w:rPr>
        <w:t>ROR</w:t>
      </w:r>
      <w:r>
        <w:rPr>
          <w:spacing w:val="-3"/>
          <w:w w:val="97"/>
          <w:sz w:val="11"/>
          <w:szCs w:val="11"/>
        </w:rPr>
        <w:t>A</w:t>
      </w:r>
      <w:r>
        <w:rPr>
          <w:spacing w:val="-3"/>
          <w:w w:val="105"/>
          <w:sz w:val="11"/>
          <w:szCs w:val="11"/>
        </w:rPr>
        <w:t>N</w:t>
      </w:r>
      <w:r>
        <w:rPr>
          <w:spacing w:val="3"/>
          <w:w w:val="114"/>
          <w:sz w:val="11"/>
          <w:szCs w:val="11"/>
        </w:rPr>
        <w:t>G</w:t>
      </w:r>
      <w:r>
        <w:rPr>
          <w:spacing w:val="-3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>N</w:t>
      </w:r>
    </w:p>
    <w:p w:rsidR="00B356F6" w:rsidRDefault="0023219D">
      <w:pPr>
        <w:spacing w:before="5" w:line="160" w:lineRule="exact"/>
        <w:rPr>
          <w:sz w:val="16"/>
          <w:szCs w:val="16"/>
        </w:rPr>
      </w:pPr>
      <w:r>
        <w:br w:type="column"/>
      </w:r>
    </w:p>
    <w:p w:rsidR="00B356F6" w:rsidRDefault="0023219D">
      <w:pPr>
        <w:spacing w:line="266" w:lineRule="auto"/>
        <w:ind w:left="-9" w:right="-9"/>
        <w:jc w:val="center"/>
        <w:rPr>
          <w:sz w:val="11"/>
          <w:szCs w:val="11"/>
        </w:rPr>
      </w:pPr>
      <w:r>
        <w:rPr>
          <w:spacing w:val="-3"/>
          <w:sz w:val="11"/>
          <w:szCs w:val="11"/>
        </w:rPr>
        <w:t>B</w:t>
      </w:r>
      <w:r>
        <w:rPr>
          <w:spacing w:val="2"/>
          <w:sz w:val="11"/>
          <w:szCs w:val="11"/>
        </w:rPr>
        <w:t>I</w:t>
      </w:r>
      <w:r>
        <w:rPr>
          <w:sz w:val="11"/>
          <w:szCs w:val="11"/>
        </w:rPr>
        <w:t>D</w:t>
      </w:r>
      <w:r>
        <w:rPr>
          <w:spacing w:val="4"/>
          <w:sz w:val="11"/>
          <w:szCs w:val="11"/>
        </w:rPr>
        <w:t>A</w:t>
      </w:r>
      <w:r>
        <w:rPr>
          <w:sz w:val="11"/>
          <w:szCs w:val="11"/>
        </w:rPr>
        <w:t>NG</w:t>
      </w:r>
      <w:r>
        <w:rPr>
          <w:spacing w:val="20"/>
          <w:sz w:val="11"/>
          <w:szCs w:val="11"/>
        </w:rPr>
        <w:t xml:space="preserve"> </w:t>
      </w:r>
      <w:r>
        <w:rPr>
          <w:spacing w:val="3"/>
          <w:w w:val="116"/>
          <w:sz w:val="11"/>
          <w:szCs w:val="11"/>
        </w:rPr>
        <w:t>F</w:t>
      </w:r>
      <w:r>
        <w:rPr>
          <w:spacing w:val="-3"/>
          <w:w w:val="97"/>
          <w:sz w:val="11"/>
          <w:szCs w:val="11"/>
        </w:rPr>
        <w:t>A</w:t>
      </w:r>
      <w:r>
        <w:rPr>
          <w:spacing w:val="-1"/>
          <w:w w:val="126"/>
          <w:sz w:val="11"/>
          <w:szCs w:val="11"/>
        </w:rPr>
        <w:t>S</w:t>
      </w:r>
      <w:r>
        <w:rPr>
          <w:w w:val="88"/>
          <w:sz w:val="11"/>
          <w:szCs w:val="11"/>
        </w:rPr>
        <w:t>I</w:t>
      </w:r>
      <w:r>
        <w:rPr>
          <w:w w:val="96"/>
          <w:sz w:val="11"/>
          <w:szCs w:val="11"/>
        </w:rPr>
        <w:t>L</w:t>
      </w:r>
      <w:r>
        <w:rPr>
          <w:spacing w:val="2"/>
          <w:w w:val="88"/>
          <w:sz w:val="11"/>
          <w:szCs w:val="11"/>
        </w:rPr>
        <w:t>I</w:t>
      </w:r>
      <w:r>
        <w:rPr>
          <w:spacing w:val="-5"/>
          <w:w w:val="105"/>
          <w:sz w:val="11"/>
          <w:szCs w:val="11"/>
        </w:rPr>
        <w:t>T</w:t>
      </w:r>
      <w:r>
        <w:rPr>
          <w:spacing w:val="6"/>
          <w:w w:val="97"/>
          <w:sz w:val="11"/>
          <w:szCs w:val="11"/>
        </w:rPr>
        <w:t>A</w:t>
      </w:r>
      <w:r>
        <w:rPr>
          <w:w w:val="126"/>
          <w:sz w:val="11"/>
          <w:szCs w:val="11"/>
        </w:rPr>
        <w:t>S</w:t>
      </w:r>
      <w:r>
        <w:rPr>
          <w:spacing w:val="3"/>
          <w:sz w:val="11"/>
          <w:szCs w:val="11"/>
        </w:rPr>
        <w:t xml:space="preserve"> </w:t>
      </w:r>
      <w:r>
        <w:rPr>
          <w:spacing w:val="-3"/>
          <w:w w:val="126"/>
          <w:sz w:val="11"/>
          <w:szCs w:val="11"/>
        </w:rPr>
        <w:t>P</w:t>
      </w:r>
      <w:r>
        <w:rPr>
          <w:spacing w:val="6"/>
          <w:w w:val="115"/>
          <w:sz w:val="11"/>
          <w:szCs w:val="11"/>
        </w:rPr>
        <w:t>E</w:t>
      </w:r>
      <w:r>
        <w:rPr>
          <w:spacing w:val="-8"/>
          <w:w w:val="96"/>
          <w:sz w:val="11"/>
          <w:szCs w:val="11"/>
        </w:rPr>
        <w:t>L</w:t>
      </w:r>
      <w:r>
        <w:rPr>
          <w:spacing w:val="6"/>
          <w:w w:val="97"/>
          <w:sz w:val="11"/>
          <w:szCs w:val="11"/>
        </w:rPr>
        <w:t>A</w:t>
      </w:r>
      <w:r>
        <w:rPr>
          <w:spacing w:val="-3"/>
          <w:w w:val="97"/>
          <w:sz w:val="11"/>
          <w:szCs w:val="11"/>
        </w:rPr>
        <w:t>YA</w:t>
      </w:r>
      <w:r>
        <w:rPr>
          <w:w w:val="105"/>
          <w:sz w:val="11"/>
          <w:szCs w:val="11"/>
        </w:rPr>
        <w:t>N</w:t>
      </w:r>
      <w:r>
        <w:rPr>
          <w:spacing w:val="6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 xml:space="preserve">N </w:t>
      </w:r>
      <w:r>
        <w:rPr>
          <w:spacing w:val="-3"/>
          <w:w w:val="97"/>
          <w:sz w:val="11"/>
          <w:szCs w:val="11"/>
        </w:rPr>
        <w:t>K</w:t>
      </w:r>
      <w:r>
        <w:rPr>
          <w:spacing w:val="6"/>
          <w:w w:val="115"/>
          <w:sz w:val="11"/>
          <w:szCs w:val="11"/>
        </w:rPr>
        <w:t>E</w:t>
      </w:r>
      <w:r>
        <w:rPr>
          <w:spacing w:val="-3"/>
          <w:w w:val="126"/>
          <w:sz w:val="11"/>
          <w:szCs w:val="11"/>
        </w:rPr>
        <w:t>S</w:t>
      </w:r>
      <w:r>
        <w:rPr>
          <w:spacing w:val="-3"/>
          <w:w w:val="115"/>
          <w:sz w:val="11"/>
          <w:szCs w:val="11"/>
        </w:rPr>
        <w:t>E</w:t>
      </w:r>
      <w:r>
        <w:rPr>
          <w:w w:val="105"/>
          <w:sz w:val="11"/>
          <w:szCs w:val="11"/>
        </w:rPr>
        <w:t>H</w:t>
      </w:r>
      <w:r>
        <w:rPr>
          <w:spacing w:val="6"/>
          <w:w w:val="97"/>
          <w:sz w:val="11"/>
          <w:szCs w:val="11"/>
        </w:rPr>
        <w:t>A</w:t>
      </w:r>
      <w:r>
        <w:rPr>
          <w:spacing w:val="-7"/>
          <w:w w:val="105"/>
          <w:sz w:val="11"/>
          <w:szCs w:val="11"/>
        </w:rPr>
        <w:t>T</w:t>
      </w:r>
      <w:r>
        <w:rPr>
          <w:spacing w:val="6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>N</w:t>
      </w:r>
    </w:p>
    <w:p w:rsidR="00B356F6" w:rsidRDefault="0023219D">
      <w:pPr>
        <w:spacing w:before="7" w:line="160" w:lineRule="exact"/>
        <w:rPr>
          <w:sz w:val="16"/>
          <w:szCs w:val="16"/>
        </w:rPr>
      </w:pPr>
      <w:r>
        <w:br w:type="column"/>
      </w:r>
    </w:p>
    <w:p w:rsidR="00B356F6" w:rsidRDefault="0023219D">
      <w:pPr>
        <w:ind w:left="454" w:right="450"/>
        <w:jc w:val="center"/>
        <w:rPr>
          <w:sz w:val="11"/>
          <w:szCs w:val="11"/>
        </w:rPr>
      </w:pPr>
      <w:r>
        <w:rPr>
          <w:spacing w:val="-3"/>
          <w:w w:val="105"/>
          <w:sz w:val="11"/>
          <w:szCs w:val="11"/>
        </w:rPr>
        <w:t>B</w:t>
      </w:r>
      <w:r>
        <w:rPr>
          <w:spacing w:val="2"/>
          <w:w w:val="88"/>
          <w:sz w:val="11"/>
          <w:szCs w:val="11"/>
        </w:rPr>
        <w:t>I</w:t>
      </w:r>
      <w:r>
        <w:rPr>
          <w:spacing w:val="-3"/>
          <w:w w:val="105"/>
          <w:sz w:val="11"/>
          <w:szCs w:val="11"/>
        </w:rPr>
        <w:t>D</w:t>
      </w:r>
      <w:r>
        <w:rPr>
          <w:spacing w:val="6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>N</w:t>
      </w:r>
      <w:r>
        <w:rPr>
          <w:w w:val="114"/>
          <w:sz w:val="11"/>
          <w:szCs w:val="11"/>
        </w:rPr>
        <w:t>G</w:t>
      </w:r>
    </w:p>
    <w:p w:rsidR="00B356F6" w:rsidRDefault="0023219D">
      <w:pPr>
        <w:spacing w:before="15" w:line="264" w:lineRule="auto"/>
        <w:ind w:left="-9" w:right="-9"/>
        <w:jc w:val="center"/>
        <w:rPr>
          <w:sz w:val="11"/>
          <w:szCs w:val="11"/>
        </w:rPr>
      </w:pPr>
      <w:r>
        <w:rPr>
          <w:spacing w:val="-3"/>
          <w:w w:val="109"/>
          <w:sz w:val="11"/>
          <w:szCs w:val="11"/>
        </w:rPr>
        <w:t>SU</w:t>
      </w:r>
      <w:r>
        <w:rPr>
          <w:spacing w:val="3"/>
          <w:w w:val="109"/>
          <w:sz w:val="11"/>
          <w:szCs w:val="11"/>
        </w:rPr>
        <w:t>M</w:t>
      </w:r>
      <w:r>
        <w:rPr>
          <w:spacing w:val="-3"/>
          <w:w w:val="109"/>
          <w:sz w:val="11"/>
          <w:szCs w:val="11"/>
        </w:rPr>
        <w:t>B</w:t>
      </w:r>
      <w:r>
        <w:rPr>
          <w:spacing w:val="7"/>
          <w:w w:val="109"/>
          <w:sz w:val="11"/>
          <w:szCs w:val="11"/>
        </w:rPr>
        <w:t>E</w:t>
      </w:r>
      <w:r>
        <w:rPr>
          <w:w w:val="109"/>
          <w:sz w:val="11"/>
          <w:szCs w:val="11"/>
        </w:rPr>
        <w:t>R</w:t>
      </w:r>
      <w:r>
        <w:rPr>
          <w:spacing w:val="6"/>
          <w:w w:val="109"/>
          <w:sz w:val="11"/>
          <w:szCs w:val="11"/>
        </w:rPr>
        <w:t xml:space="preserve"> </w:t>
      </w:r>
      <w:r>
        <w:rPr>
          <w:spacing w:val="-3"/>
          <w:sz w:val="11"/>
          <w:szCs w:val="11"/>
        </w:rPr>
        <w:t>DA</w:t>
      </w:r>
      <w:r>
        <w:rPr>
          <w:spacing w:val="6"/>
          <w:sz w:val="11"/>
          <w:szCs w:val="11"/>
        </w:rPr>
        <w:t>Y</w:t>
      </w:r>
      <w:r>
        <w:rPr>
          <w:sz w:val="11"/>
          <w:szCs w:val="11"/>
        </w:rPr>
        <w:t xml:space="preserve">A </w:t>
      </w:r>
      <w:r>
        <w:rPr>
          <w:spacing w:val="-6"/>
          <w:w w:val="99"/>
          <w:sz w:val="11"/>
          <w:szCs w:val="11"/>
        </w:rPr>
        <w:t>M</w:t>
      </w:r>
      <w:r>
        <w:rPr>
          <w:spacing w:val="6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>NU</w:t>
      </w:r>
      <w:r>
        <w:rPr>
          <w:spacing w:val="-3"/>
          <w:w w:val="126"/>
          <w:sz w:val="11"/>
          <w:szCs w:val="11"/>
        </w:rPr>
        <w:t>S</w:t>
      </w:r>
      <w:r>
        <w:rPr>
          <w:spacing w:val="2"/>
          <w:w w:val="88"/>
          <w:sz w:val="11"/>
          <w:szCs w:val="11"/>
        </w:rPr>
        <w:t>I</w:t>
      </w:r>
      <w:r>
        <w:rPr>
          <w:w w:val="97"/>
          <w:sz w:val="11"/>
          <w:szCs w:val="11"/>
        </w:rPr>
        <w:t xml:space="preserve">A </w:t>
      </w:r>
      <w:r>
        <w:rPr>
          <w:spacing w:val="-3"/>
          <w:w w:val="97"/>
          <w:sz w:val="11"/>
          <w:szCs w:val="11"/>
        </w:rPr>
        <w:t>K</w:t>
      </w:r>
      <w:r>
        <w:rPr>
          <w:spacing w:val="6"/>
          <w:w w:val="115"/>
          <w:sz w:val="11"/>
          <w:szCs w:val="11"/>
        </w:rPr>
        <w:t>E</w:t>
      </w:r>
      <w:r>
        <w:rPr>
          <w:spacing w:val="-3"/>
          <w:w w:val="126"/>
          <w:sz w:val="11"/>
          <w:szCs w:val="11"/>
        </w:rPr>
        <w:t>S</w:t>
      </w:r>
      <w:r>
        <w:rPr>
          <w:spacing w:val="-3"/>
          <w:w w:val="115"/>
          <w:sz w:val="11"/>
          <w:szCs w:val="11"/>
        </w:rPr>
        <w:t>E</w:t>
      </w:r>
      <w:r>
        <w:rPr>
          <w:w w:val="105"/>
          <w:sz w:val="11"/>
          <w:szCs w:val="11"/>
        </w:rPr>
        <w:t>H</w:t>
      </w:r>
      <w:r>
        <w:rPr>
          <w:spacing w:val="4"/>
          <w:w w:val="97"/>
          <w:sz w:val="11"/>
          <w:szCs w:val="11"/>
        </w:rPr>
        <w:t>A</w:t>
      </w:r>
      <w:r>
        <w:rPr>
          <w:spacing w:val="-5"/>
          <w:w w:val="105"/>
          <w:sz w:val="11"/>
          <w:szCs w:val="11"/>
        </w:rPr>
        <w:t>T</w:t>
      </w:r>
      <w:r>
        <w:rPr>
          <w:spacing w:val="6"/>
          <w:w w:val="97"/>
          <w:sz w:val="11"/>
          <w:szCs w:val="11"/>
        </w:rPr>
        <w:t>A</w:t>
      </w:r>
      <w:r>
        <w:rPr>
          <w:w w:val="105"/>
          <w:sz w:val="11"/>
          <w:szCs w:val="11"/>
        </w:rPr>
        <w:t>N</w:t>
      </w:r>
    </w:p>
    <w:p w:rsidR="00B356F6" w:rsidRDefault="0023219D">
      <w:pPr>
        <w:spacing w:before="45" w:line="258" w:lineRule="auto"/>
        <w:ind w:left="214" w:right="1247" w:hanging="214"/>
        <w:rPr>
          <w:sz w:val="13"/>
          <w:szCs w:val="13"/>
        </w:rPr>
        <w:sectPr w:rsidR="00B356F6">
          <w:type w:val="continuous"/>
          <w:pgSz w:w="11920" w:h="16840"/>
          <w:pgMar w:top="0" w:right="800" w:bottom="280" w:left="1520" w:header="720" w:footer="720" w:gutter="0"/>
          <w:cols w:num="4" w:space="720" w:equalWidth="0">
            <w:col w:w="2559" w:space="928"/>
            <w:col w:w="1318" w:space="530"/>
            <w:col w:w="1411" w:space="428"/>
            <w:col w:w="2426"/>
          </w:cols>
        </w:sectPr>
      </w:pPr>
      <w:r>
        <w:br w:type="column"/>
      </w:r>
      <w:r>
        <w:rPr>
          <w:spacing w:val="-3"/>
          <w:w w:val="84"/>
          <w:sz w:val="13"/>
          <w:szCs w:val="13"/>
        </w:rPr>
        <w:t>K</w:t>
      </w:r>
      <w:r>
        <w:rPr>
          <w:spacing w:val="3"/>
          <w:w w:val="84"/>
          <w:sz w:val="13"/>
          <w:szCs w:val="13"/>
        </w:rPr>
        <w:t>E</w:t>
      </w:r>
      <w:r>
        <w:rPr>
          <w:spacing w:val="1"/>
          <w:w w:val="84"/>
          <w:sz w:val="13"/>
          <w:szCs w:val="13"/>
        </w:rPr>
        <w:t>L</w:t>
      </w:r>
      <w:r>
        <w:rPr>
          <w:spacing w:val="-3"/>
          <w:w w:val="84"/>
          <w:sz w:val="13"/>
          <w:szCs w:val="13"/>
        </w:rPr>
        <w:t>O</w:t>
      </w:r>
      <w:r>
        <w:rPr>
          <w:spacing w:val="2"/>
          <w:w w:val="84"/>
          <w:sz w:val="13"/>
          <w:szCs w:val="13"/>
        </w:rPr>
        <w:t>M</w:t>
      </w:r>
      <w:r>
        <w:rPr>
          <w:spacing w:val="-2"/>
          <w:w w:val="84"/>
          <w:sz w:val="13"/>
          <w:szCs w:val="13"/>
        </w:rPr>
        <w:t>P</w:t>
      </w:r>
      <w:r>
        <w:rPr>
          <w:spacing w:val="3"/>
          <w:w w:val="84"/>
          <w:sz w:val="13"/>
          <w:szCs w:val="13"/>
        </w:rPr>
        <w:t>O</w:t>
      </w:r>
      <w:r>
        <w:rPr>
          <w:w w:val="84"/>
          <w:sz w:val="13"/>
          <w:szCs w:val="13"/>
        </w:rPr>
        <w:t>K</w:t>
      </w:r>
      <w:r>
        <w:rPr>
          <w:spacing w:val="10"/>
          <w:w w:val="84"/>
          <w:sz w:val="13"/>
          <w:szCs w:val="13"/>
        </w:rPr>
        <w:t xml:space="preserve"> </w:t>
      </w:r>
      <w:r>
        <w:rPr>
          <w:spacing w:val="-1"/>
          <w:w w:val="83"/>
          <w:sz w:val="13"/>
          <w:szCs w:val="13"/>
        </w:rPr>
        <w:t>J</w:t>
      </w:r>
      <w:r>
        <w:rPr>
          <w:spacing w:val="-1"/>
          <w:w w:val="82"/>
          <w:sz w:val="13"/>
          <w:szCs w:val="13"/>
        </w:rPr>
        <w:t>A</w:t>
      </w:r>
      <w:r>
        <w:rPr>
          <w:spacing w:val="2"/>
          <w:w w:val="83"/>
          <w:sz w:val="13"/>
          <w:szCs w:val="13"/>
        </w:rPr>
        <w:t>B</w:t>
      </w:r>
      <w:r>
        <w:rPr>
          <w:spacing w:val="-2"/>
          <w:w w:val="82"/>
          <w:sz w:val="13"/>
          <w:szCs w:val="13"/>
        </w:rPr>
        <w:t>A</w:t>
      </w:r>
      <w:r>
        <w:rPr>
          <w:spacing w:val="3"/>
          <w:w w:val="81"/>
          <w:sz w:val="13"/>
          <w:szCs w:val="13"/>
        </w:rPr>
        <w:t>T</w:t>
      </w:r>
      <w:r>
        <w:rPr>
          <w:spacing w:val="-4"/>
          <w:w w:val="82"/>
          <w:sz w:val="13"/>
          <w:szCs w:val="13"/>
        </w:rPr>
        <w:t>A</w:t>
      </w:r>
      <w:r>
        <w:rPr>
          <w:w w:val="91"/>
          <w:sz w:val="13"/>
          <w:szCs w:val="13"/>
        </w:rPr>
        <w:t xml:space="preserve">N </w:t>
      </w:r>
      <w:r>
        <w:rPr>
          <w:spacing w:val="-1"/>
          <w:w w:val="84"/>
          <w:sz w:val="13"/>
          <w:szCs w:val="13"/>
        </w:rPr>
        <w:t>F</w:t>
      </w:r>
      <w:r>
        <w:rPr>
          <w:spacing w:val="7"/>
          <w:w w:val="90"/>
          <w:sz w:val="13"/>
          <w:szCs w:val="13"/>
        </w:rPr>
        <w:t>U</w:t>
      </w:r>
      <w:r>
        <w:rPr>
          <w:spacing w:val="-5"/>
          <w:w w:val="91"/>
          <w:sz w:val="13"/>
          <w:szCs w:val="13"/>
        </w:rPr>
        <w:t>N</w:t>
      </w:r>
      <w:r>
        <w:rPr>
          <w:w w:val="89"/>
          <w:sz w:val="13"/>
          <w:szCs w:val="13"/>
        </w:rPr>
        <w:t>G</w:t>
      </w:r>
      <w:r>
        <w:rPr>
          <w:spacing w:val="-4"/>
          <w:w w:val="84"/>
          <w:sz w:val="13"/>
          <w:szCs w:val="13"/>
        </w:rPr>
        <w:t>S</w:t>
      </w:r>
      <w:r>
        <w:rPr>
          <w:w w:val="77"/>
          <w:sz w:val="13"/>
          <w:szCs w:val="13"/>
        </w:rPr>
        <w:t>I</w:t>
      </w:r>
      <w:r>
        <w:rPr>
          <w:spacing w:val="4"/>
          <w:w w:val="93"/>
          <w:sz w:val="13"/>
          <w:szCs w:val="13"/>
        </w:rPr>
        <w:t>O</w:t>
      </w:r>
      <w:r>
        <w:rPr>
          <w:spacing w:val="-2"/>
          <w:w w:val="91"/>
          <w:sz w:val="13"/>
          <w:szCs w:val="13"/>
        </w:rPr>
        <w:t>N</w:t>
      </w:r>
      <w:r>
        <w:rPr>
          <w:spacing w:val="7"/>
          <w:w w:val="82"/>
          <w:sz w:val="13"/>
          <w:szCs w:val="13"/>
        </w:rPr>
        <w:t>A</w:t>
      </w:r>
      <w:r>
        <w:rPr>
          <w:w w:val="70"/>
          <w:sz w:val="13"/>
          <w:szCs w:val="13"/>
        </w:rPr>
        <w:t>L</w: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6" w:line="220" w:lineRule="exact"/>
        <w:rPr>
          <w:sz w:val="22"/>
          <w:szCs w:val="22"/>
        </w:rPr>
        <w:sectPr w:rsidR="00B356F6">
          <w:type w:val="continuous"/>
          <w:pgSz w:w="11920" w:h="16840"/>
          <w:pgMar w:top="0" w:right="800" w:bottom="280" w:left="1520" w:header="720" w:footer="720" w:gutter="0"/>
          <w:cols w:space="720"/>
        </w:sectPr>
      </w:pPr>
    </w:p>
    <w:p w:rsidR="00B356F6" w:rsidRDefault="0023219D">
      <w:pPr>
        <w:spacing w:before="44" w:line="180" w:lineRule="exact"/>
        <w:jc w:val="right"/>
        <w:rPr>
          <w:sz w:val="16"/>
          <w:szCs w:val="16"/>
        </w:rPr>
      </w:pPr>
      <w:r>
        <w:rPr>
          <w:spacing w:val="1"/>
          <w:w w:val="92"/>
          <w:sz w:val="16"/>
          <w:szCs w:val="16"/>
        </w:rPr>
        <w:t>U</w:t>
      </w:r>
      <w:r>
        <w:rPr>
          <w:spacing w:val="-2"/>
          <w:w w:val="95"/>
          <w:sz w:val="16"/>
          <w:szCs w:val="16"/>
        </w:rPr>
        <w:t>O</w:t>
      </w:r>
      <w:r>
        <w:rPr>
          <w:w w:val="84"/>
          <w:sz w:val="16"/>
          <w:szCs w:val="16"/>
        </w:rPr>
        <w:t>B</w:t>
      </w:r>
      <w:r>
        <w:rPr>
          <w:w w:val="85"/>
          <w:sz w:val="16"/>
          <w:szCs w:val="16"/>
        </w:rPr>
        <w:t>F</w:t>
      </w:r>
    </w:p>
    <w:p w:rsidR="00B356F6" w:rsidRDefault="0023219D">
      <w:pPr>
        <w:spacing w:before="44" w:line="180" w:lineRule="exact"/>
        <w:ind w:right="-45"/>
        <w:rPr>
          <w:sz w:val="16"/>
          <w:szCs w:val="16"/>
        </w:rPr>
      </w:pPr>
      <w:r>
        <w:br w:type="column"/>
      </w:r>
      <w:r>
        <w:rPr>
          <w:spacing w:val="1"/>
          <w:w w:val="92"/>
          <w:sz w:val="16"/>
          <w:szCs w:val="16"/>
        </w:rPr>
        <w:t>U</w:t>
      </w:r>
      <w:r>
        <w:rPr>
          <w:spacing w:val="-2"/>
          <w:w w:val="95"/>
          <w:sz w:val="16"/>
          <w:szCs w:val="16"/>
        </w:rPr>
        <w:t>O</w:t>
      </w:r>
      <w:r>
        <w:rPr>
          <w:w w:val="84"/>
          <w:sz w:val="16"/>
          <w:szCs w:val="16"/>
        </w:rPr>
        <w:t>B</w:t>
      </w:r>
      <w:r>
        <w:rPr>
          <w:w w:val="74"/>
          <w:sz w:val="16"/>
          <w:szCs w:val="16"/>
        </w:rPr>
        <w:t>K</w:t>
      </w:r>
    </w:p>
    <w:p w:rsidR="00B356F6" w:rsidRDefault="0023219D">
      <w:pPr>
        <w:spacing w:before="44" w:line="180" w:lineRule="exact"/>
        <w:rPr>
          <w:sz w:val="16"/>
          <w:szCs w:val="16"/>
        </w:rPr>
        <w:sectPr w:rsidR="00B356F6">
          <w:type w:val="continuous"/>
          <w:pgSz w:w="11920" w:h="16840"/>
          <w:pgMar w:top="0" w:right="800" w:bottom="280" w:left="1520" w:header="720" w:footer="720" w:gutter="0"/>
          <w:cols w:num="3" w:space="720" w:equalWidth="0">
            <w:col w:w="1904" w:space="929"/>
            <w:col w:w="393" w:space="912"/>
            <w:col w:w="5462"/>
          </w:cols>
        </w:sectPr>
      </w:pPr>
      <w:r>
        <w:br w:type="column"/>
      </w:r>
      <w:r>
        <w:rPr>
          <w:spacing w:val="1"/>
          <w:w w:val="92"/>
          <w:sz w:val="16"/>
          <w:szCs w:val="16"/>
        </w:rPr>
        <w:t>U</w:t>
      </w:r>
      <w:r>
        <w:rPr>
          <w:spacing w:val="-3"/>
          <w:w w:val="96"/>
          <w:sz w:val="16"/>
          <w:szCs w:val="16"/>
        </w:rPr>
        <w:t>P</w:t>
      </w:r>
      <w:r>
        <w:rPr>
          <w:spacing w:val="4"/>
          <w:w w:val="83"/>
          <w:sz w:val="16"/>
          <w:szCs w:val="16"/>
        </w:rPr>
        <w:t>T</w:t>
      </w:r>
      <w:r>
        <w:rPr>
          <w:w w:val="88"/>
          <w:sz w:val="16"/>
          <w:szCs w:val="16"/>
        </w:rPr>
        <w:t>D</w:t>
      </w:r>
    </w:p>
    <w:p w:rsidR="00B356F6" w:rsidRDefault="00B356F6">
      <w:pPr>
        <w:spacing w:before="8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before="29"/>
        <w:ind w:left="107"/>
        <w:rPr>
          <w:sz w:val="24"/>
          <w:szCs w:val="24"/>
        </w:rPr>
      </w:pPr>
      <w:r>
        <w:rPr>
          <w:spacing w:val="-6"/>
          <w:w w:val="120"/>
          <w:sz w:val="24"/>
          <w:szCs w:val="24"/>
        </w:rPr>
        <w:t>3</w:t>
      </w:r>
      <w:r>
        <w:rPr>
          <w:w w:val="120"/>
          <w:sz w:val="24"/>
          <w:szCs w:val="24"/>
        </w:rPr>
        <w:t xml:space="preserve">. 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Das</w:t>
      </w:r>
      <w:r>
        <w:rPr>
          <w:spacing w:val="4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r</w:t>
      </w:r>
      <w:r>
        <w:rPr>
          <w:spacing w:val="-1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H</w:t>
      </w:r>
      <w:r>
        <w:rPr>
          <w:w w:val="122"/>
          <w:sz w:val="24"/>
          <w:szCs w:val="24"/>
        </w:rPr>
        <w:t>u</w:t>
      </w:r>
      <w:r>
        <w:rPr>
          <w:w w:val="111"/>
          <w:sz w:val="24"/>
          <w:szCs w:val="24"/>
        </w:rPr>
        <w:t>k</w:t>
      </w:r>
      <w:r>
        <w:rPr>
          <w:w w:val="122"/>
          <w:sz w:val="24"/>
          <w:szCs w:val="24"/>
        </w:rPr>
        <w:t>u</w:t>
      </w:r>
      <w:r>
        <w:rPr>
          <w:w w:val="114"/>
          <w:sz w:val="24"/>
          <w:szCs w:val="24"/>
        </w:rPr>
        <w:t>m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w w:val="114"/>
          <w:sz w:val="24"/>
          <w:szCs w:val="24"/>
        </w:rPr>
        <w:t>Dasar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ny</w:t>
      </w:r>
      <w:r>
        <w:rPr>
          <w:w w:val="114"/>
          <w:sz w:val="24"/>
          <w:szCs w:val="24"/>
        </w:rPr>
        <w:t>usun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6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nca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sz w:val="24"/>
          <w:szCs w:val="24"/>
        </w:rPr>
        <w:t>: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Und</w:t>
      </w:r>
      <w:r>
        <w:rPr>
          <w:spacing w:val="3"/>
          <w:w w:val="109"/>
          <w:sz w:val="24"/>
          <w:szCs w:val="24"/>
        </w:rPr>
        <w:t>a</w:t>
      </w:r>
      <w:r>
        <w:rPr>
          <w:w w:val="109"/>
          <w:sz w:val="24"/>
          <w:szCs w:val="24"/>
        </w:rPr>
        <w:t>n</w:t>
      </w:r>
      <w:r>
        <w:rPr>
          <w:spacing w:val="-1"/>
          <w:w w:val="109"/>
          <w:sz w:val="24"/>
          <w:szCs w:val="24"/>
        </w:rPr>
        <w:t>g</w:t>
      </w:r>
      <w:r>
        <w:rPr>
          <w:w w:val="109"/>
          <w:sz w:val="24"/>
          <w:szCs w:val="24"/>
        </w:rPr>
        <w:t>-U</w:t>
      </w:r>
      <w:r>
        <w:rPr>
          <w:spacing w:val="-1"/>
          <w:w w:val="109"/>
          <w:sz w:val="24"/>
          <w:szCs w:val="24"/>
        </w:rPr>
        <w:t>n</w:t>
      </w:r>
      <w:r>
        <w:rPr>
          <w:w w:val="109"/>
          <w:sz w:val="24"/>
          <w:szCs w:val="24"/>
        </w:rPr>
        <w:t>dang</w:t>
      </w:r>
      <w:r>
        <w:rPr>
          <w:spacing w:val="16"/>
          <w:w w:val="109"/>
          <w:sz w:val="24"/>
          <w:szCs w:val="24"/>
        </w:rPr>
        <w:t xml:space="preserve"> </w:t>
      </w:r>
      <w:r>
        <w:rPr>
          <w:sz w:val="24"/>
          <w:szCs w:val="24"/>
        </w:rPr>
        <w:t>Nomor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2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 xml:space="preserve">2004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ent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ng</w:t>
      </w:r>
      <w:r>
        <w:rPr>
          <w:spacing w:val="-9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</w:t>
      </w:r>
      <w:r>
        <w:rPr>
          <w:spacing w:val="-1"/>
          <w:w w:val="114"/>
          <w:sz w:val="24"/>
          <w:szCs w:val="24"/>
        </w:rPr>
        <w:t>bend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ar</w:t>
      </w:r>
      <w:r>
        <w:rPr>
          <w:spacing w:val="-5"/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39"/>
          <w:w w:val="114"/>
          <w:sz w:val="24"/>
          <w:szCs w:val="24"/>
        </w:rPr>
        <w:t xml:space="preserve"> </w:t>
      </w:r>
      <w:r>
        <w:rPr>
          <w:spacing w:val="-3"/>
          <w:w w:val="114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6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2"/>
          <w:w w:val="83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or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5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n 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3"/>
          <w:sz w:val="24"/>
          <w:szCs w:val="24"/>
        </w:rPr>
        <w:t>0</w:t>
      </w:r>
      <w:r>
        <w:rPr>
          <w:sz w:val="24"/>
          <w:szCs w:val="24"/>
        </w:rPr>
        <w:t xml:space="preserve">8, </w:t>
      </w:r>
      <w:r>
        <w:rPr>
          <w:spacing w:val="26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ang</w:t>
      </w:r>
      <w:r>
        <w:rPr>
          <w:spacing w:val="18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827" w:right="75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c.  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spacing w:val="9"/>
          <w:w w:val="114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9"/>
          <w:w w:val="125"/>
          <w:sz w:val="24"/>
          <w:szCs w:val="24"/>
        </w:rPr>
        <w:t xml:space="preserve"> </w:t>
      </w:r>
      <w:r>
        <w:rPr>
          <w:spacing w:val="2"/>
          <w:w w:val="125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4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or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>1</w:t>
      </w:r>
      <w:r>
        <w:rPr>
          <w:spacing w:val="4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 xml:space="preserve">2 </w:t>
      </w:r>
      <w:r>
        <w:rPr>
          <w:spacing w:val="1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ng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b</w:t>
      </w:r>
      <w:r>
        <w:rPr>
          <w:spacing w:val="3"/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an</w:t>
      </w:r>
      <w:r>
        <w:rPr>
          <w:spacing w:val="30"/>
          <w:w w:val="114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3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3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Nomor  2</w:t>
      </w:r>
      <w:r>
        <w:rPr>
          <w:spacing w:val="3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n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 xml:space="preserve">2011 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ng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3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32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3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32"/>
          <w:w w:val="80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8"/>
          <w:w w:val="111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34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(B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w w:val="113"/>
          <w:sz w:val="24"/>
          <w:szCs w:val="24"/>
        </w:rPr>
        <w:t>Dae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 xml:space="preserve">ah 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2012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4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8</w:t>
      </w:r>
      <w:r>
        <w:rPr>
          <w:spacing w:val="3"/>
          <w:w w:val="111"/>
          <w:sz w:val="24"/>
          <w:szCs w:val="24"/>
        </w:rPr>
        <w:t>1</w:t>
      </w:r>
      <w:r>
        <w:rPr>
          <w:sz w:val="24"/>
          <w:szCs w:val="24"/>
        </w:rPr>
        <w:t>)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 xml:space="preserve"> </w:t>
      </w:r>
      <w:r>
        <w:rPr>
          <w:spacing w:val="9"/>
          <w:w w:val="114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ahun 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 xml:space="preserve">022 </w:t>
      </w:r>
      <w:r>
        <w:rPr>
          <w:spacing w:val="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Ten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g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d</w:t>
      </w:r>
      <w:r>
        <w:rPr>
          <w:spacing w:val="-1"/>
          <w:w w:val="112"/>
          <w:sz w:val="24"/>
          <w:szCs w:val="24"/>
        </w:rPr>
        <w:t>o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an</w:t>
      </w:r>
      <w:r>
        <w:rPr>
          <w:spacing w:val="29"/>
          <w:w w:val="11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Di</w:t>
      </w:r>
      <w:r>
        <w:rPr>
          <w:spacing w:val="10"/>
          <w:w w:val="94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</w:p>
    <w:p w:rsidR="00B356F6" w:rsidRDefault="00B356F6">
      <w:pPr>
        <w:spacing w:before="7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-7"/>
          <w:w w:val="134"/>
          <w:sz w:val="24"/>
          <w:szCs w:val="24"/>
        </w:rPr>
        <w:t>4</w:t>
      </w:r>
      <w:r>
        <w:rPr>
          <w:w w:val="134"/>
          <w:sz w:val="24"/>
          <w:szCs w:val="24"/>
        </w:rPr>
        <w:t>.</w:t>
      </w:r>
      <w:r>
        <w:rPr>
          <w:spacing w:val="41"/>
          <w:w w:val="134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k</w:t>
      </w:r>
      <w:r>
        <w:rPr>
          <w:w w:val="142"/>
          <w:sz w:val="24"/>
          <w:szCs w:val="24"/>
        </w:rPr>
        <w:t>s</w:t>
      </w:r>
      <w:r>
        <w:rPr>
          <w:spacing w:val="2"/>
          <w:w w:val="122"/>
          <w:sz w:val="24"/>
          <w:szCs w:val="24"/>
        </w:rPr>
        <w:t>u</w:t>
      </w:r>
      <w:r>
        <w:rPr>
          <w:w w:val="122"/>
          <w:sz w:val="24"/>
          <w:szCs w:val="24"/>
        </w:rPr>
        <w:t>d</w:t>
      </w:r>
      <w:r>
        <w:rPr>
          <w:spacing w:val="7"/>
          <w:sz w:val="24"/>
          <w:szCs w:val="24"/>
        </w:rPr>
        <w:t xml:space="preserve"> </w:t>
      </w:r>
      <w:r>
        <w:rPr>
          <w:w w:val="122"/>
          <w:sz w:val="24"/>
          <w:szCs w:val="24"/>
        </w:rPr>
        <w:t>dan</w:t>
      </w:r>
      <w:r>
        <w:rPr>
          <w:spacing w:val="-3"/>
          <w:w w:val="122"/>
          <w:sz w:val="24"/>
          <w:szCs w:val="24"/>
        </w:rPr>
        <w:t xml:space="preserve"> </w:t>
      </w:r>
      <w:r>
        <w:rPr>
          <w:w w:val="122"/>
          <w:sz w:val="24"/>
          <w:szCs w:val="24"/>
        </w:rPr>
        <w:t>Tu</w:t>
      </w:r>
      <w:r>
        <w:rPr>
          <w:spacing w:val="-2"/>
          <w:sz w:val="24"/>
          <w:szCs w:val="24"/>
        </w:rPr>
        <w:t>j</w:t>
      </w:r>
      <w:r>
        <w:rPr>
          <w:w w:val="122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75" w:firstLine="720"/>
        <w:jc w:val="both"/>
        <w:rPr>
          <w:sz w:val="24"/>
          <w:szCs w:val="24"/>
        </w:rPr>
        <w:sectPr w:rsidR="00B356F6">
          <w:type w:val="continuous"/>
          <w:pgSz w:w="11920" w:h="16840"/>
          <w:pgMar w:top="0" w:right="800" w:bottom="280" w:left="1520" w:header="720" w:footer="720" w:gutter="0"/>
          <w:cols w:space="720"/>
        </w:sectPr>
      </w:pPr>
      <w:r>
        <w:rPr>
          <w:w w:val="115"/>
          <w:sz w:val="24"/>
          <w:szCs w:val="24"/>
        </w:rPr>
        <w:t>Ren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8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5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P)</w:t>
      </w:r>
      <w:r>
        <w:rPr>
          <w:spacing w:val="5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rup</w:t>
      </w:r>
      <w:r>
        <w:rPr>
          <w:spacing w:val="3"/>
          <w:w w:val="111"/>
          <w:sz w:val="24"/>
          <w:szCs w:val="24"/>
        </w:rPr>
        <w:t>a</w:t>
      </w:r>
      <w:r>
        <w:rPr>
          <w:spacing w:val="-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>an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ok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struktu</w:t>
      </w:r>
      <w:r>
        <w:rPr>
          <w:spacing w:val="2"/>
          <w:w w:val="107"/>
          <w:sz w:val="24"/>
          <w:szCs w:val="24"/>
        </w:rPr>
        <w:t>r</w:t>
      </w:r>
      <w:r>
        <w:rPr>
          <w:w w:val="107"/>
          <w:sz w:val="24"/>
          <w:szCs w:val="24"/>
        </w:rPr>
        <w:t>,</w:t>
      </w:r>
      <w:r>
        <w:rPr>
          <w:spacing w:val="4"/>
          <w:w w:val="10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2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ose</w:t>
      </w:r>
      <w:r>
        <w:rPr>
          <w:spacing w:val="-1"/>
          <w:w w:val="112"/>
          <w:sz w:val="24"/>
          <w:szCs w:val="24"/>
        </w:rPr>
        <w:t>d</w:t>
      </w:r>
      <w:r>
        <w:rPr>
          <w:w w:val="112"/>
          <w:sz w:val="24"/>
          <w:szCs w:val="24"/>
        </w:rPr>
        <w:t>ur</w:t>
      </w:r>
      <w:r>
        <w:rPr>
          <w:spacing w:val="6"/>
          <w:w w:val="1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,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a/ 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erpa</w:t>
      </w:r>
      <w:r>
        <w:rPr>
          <w:spacing w:val="2"/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ng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uan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Do</w:t>
      </w:r>
      <w:r>
        <w:rPr>
          <w:spacing w:val="-2"/>
          <w:w w:val="108"/>
          <w:sz w:val="24"/>
          <w:szCs w:val="24"/>
        </w:rPr>
        <w:t>k</w:t>
      </w:r>
      <w:r>
        <w:rPr>
          <w:spacing w:val="-1"/>
          <w:w w:val="108"/>
          <w:sz w:val="24"/>
          <w:szCs w:val="24"/>
        </w:rPr>
        <w:t>u</w:t>
      </w:r>
      <w:r>
        <w:rPr>
          <w:spacing w:val="2"/>
          <w:w w:val="108"/>
          <w:sz w:val="24"/>
          <w:szCs w:val="24"/>
        </w:rPr>
        <w:t>m</w:t>
      </w:r>
      <w:r>
        <w:rPr>
          <w:w w:val="108"/>
          <w:sz w:val="24"/>
          <w:szCs w:val="24"/>
        </w:rPr>
        <w:t>en</w:t>
      </w:r>
      <w:r>
        <w:rPr>
          <w:spacing w:val="6"/>
          <w:w w:val="10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er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pa</w:t>
      </w:r>
      <w:r>
        <w:rPr>
          <w:spacing w:val="2"/>
          <w:w w:val="113"/>
          <w:sz w:val="24"/>
          <w:szCs w:val="24"/>
        </w:rPr>
        <w:t>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n </w:t>
      </w:r>
      <w:r>
        <w:rPr>
          <w:spacing w:val="7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ren</w:t>
      </w:r>
      <w:r>
        <w:rPr>
          <w:spacing w:val="2"/>
          <w:w w:val="113"/>
          <w:sz w:val="24"/>
          <w:szCs w:val="24"/>
        </w:rPr>
        <w:t>c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na </w:t>
      </w:r>
      <w:r>
        <w:rPr>
          <w:spacing w:val="35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9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28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as </w:t>
      </w:r>
      <w:r>
        <w:rPr>
          <w:spacing w:val="15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 xml:space="preserve">kok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23219D">
      <w:pPr>
        <w:spacing w:before="63" w:line="359" w:lineRule="auto"/>
        <w:ind w:left="467" w:right="76"/>
        <w:rPr>
          <w:sz w:val="24"/>
          <w:szCs w:val="24"/>
        </w:rPr>
      </w:pPr>
      <w:r>
        <w:rPr>
          <w:w w:val="92"/>
          <w:sz w:val="24"/>
          <w:szCs w:val="24"/>
        </w:rPr>
        <w:lastRenderedPageBreak/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dapat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2"/>
          <w:sz w:val="24"/>
          <w:szCs w:val="24"/>
        </w:rPr>
        <w:t>ba</w:t>
      </w:r>
      <w:r>
        <w:rPr>
          <w:spacing w:val="3"/>
          <w:w w:val="112"/>
          <w:sz w:val="24"/>
          <w:szCs w:val="24"/>
        </w:rPr>
        <w:t>h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>a</w:t>
      </w:r>
      <w:r>
        <w:rPr>
          <w:spacing w:val="4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pat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 w:line="360" w:lineRule="auto"/>
        <w:ind w:left="467" w:right="75" w:firstLine="72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Ren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21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d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6"/>
          <w:w w:val="111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cuan</w:t>
      </w:r>
      <w:r>
        <w:rPr>
          <w:spacing w:val="20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pa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angun</w:t>
      </w:r>
      <w:r>
        <w:rPr>
          <w:spacing w:val="67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ntuk </w:t>
      </w:r>
      <w:r>
        <w:rPr>
          <w:spacing w:val="5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3"/>
          <w:w w:val="113"/>
          <w:sz w:val="24"/>
          <w:szCs w:val="24"/>
        </w:rPr>
        <w:t>/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tau</w:t>
      </w:r>
      <w:r>
        <w:rPr>
          <w:spacing w:val="59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cepat</w:t>
      </w:r>
      <w:r>
        <w:rPr>
          <w:spacing w:val="53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4" w:line="240" w:lineRule="exact"/>
        <w:rPr>
          <w:sz w:val="24"/>
          <w:szCs w:val="24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-6"/>
          <w:w w:val="126"/>
          <w:sz w:val="24"/>
          <w:szCs w:val="24"/>
        </w:rPr>
        <w:t>5</w:t>
      </w:r>
      <w:r>
        <w:rPr>
          <w:w w:val="126"/>
          <w:sz w:val="24"/>
          <w:szCs w:val="24"/>
        </w:rPr>
        <w:t>.</w:t>
      </w:r>
      <w:r>
        <w:rPr>
          <w:spacing w:val="60"/>
          <w:w w:val="126"/>
          <w:sz w:val="24"/>
          <w:szCs w:val="24"/>
        </w:rPr>
        <w:t xml:space="preserve"> </w:t>
      </w:r>
      <w:r>
        <w:rPr>
          <w:w w:val="126"/>
          <w:sz w:val="24"/>
          <w:szCs w:val="24"/>
        </w:rPr>
        <w:t>Ruang</w:t>
      </w:r>
      <w:r>
        <w:rPr>
          <w:spacing w:val="-33"/>
          <w:w w:val="126"/>
          <w:sz w:val="24"/>
          <w:szCs w:val="24"/>
        </w:rPr>
        <w:t xml:space="preserve"> </w:t>
      </w:r>
      <w:r>
        <w:rPr>
          <w:w w:val="126"/>
          <w:sz w:val="24"/>
          <w:szCs w:val="24"/>
        </w:rPr>
        <w:t>Li</w:t>
      </w:r>
      <w:r>
        <w:rPr>
          <w:w w:val="122"/>
          <w:sz w:val="24"/>
          <w:szCs w:val="24"/>
        </w:rPr>
        <w:t>ng</w:t>
      </w:r>
      <w:r>
        <w:rPr>
          <w:w w:val="111"/>
          <w:sz w:val="24"/>
          <w:szCs w:val="24"/>
        </w:rPr>
        <w:t>k</w:t>
      </w:r>
      <w:r>
        <w:rPr>
          <w:w w:val="122"/>
          <w:sz w:val="24"/>
          <w:szCs w:val="24"/>
        </w:rPr>
        <w:t>up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467" w:right="59" w:firstLine="72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Ren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ini</w:t>
      </w:r>
      <w:r>
        <w:rPr>
          <w:spacing w:val="7"/>
          <w:w w:val="94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1"/>
          <w:w w:val="128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-1"/>
          <w:w w:val="115"/>
          <w:sz w:val="24"/>
          <w:szCs w:val="24"/>
        </w:rPr>
        <w:t>pa</w:t>
      </w:r>
      <w:r>
        <w:rPr>
          <w:w w:val="115"/>
          <w:sz w:val="24"/>
          <w:szCs w:val="24"/>
        </w:rPr>
        <w:t xml:space="preserve">da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- 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 xml:space="preserve">ok 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0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ngka</w:t>
      </w:r>
      <w:r>
        <w:rPr>
          <w:spacing w:val="15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w w:val="114"/>
          <w:sz w:val="24"/>
          <w:szCs w:val="24"/>
        </w:rPr>
        <w:t>Sa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 xml:space="preserve">an 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Tugas</w:t>
      </w:r>
      <w:r>
        <w:rPr>
          <w:spacing w:val="63"/>
          <w:w w:val="1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-1"/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 xml:space="preserve">P </w:t>
      </w:r>
      <w:r>
        <w:rPr>
          <w:spacing w:val="11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15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3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 xml:space="preserve">. </w:t>
      </w:r>
      <w:r>
        <w:rPr>
          <w:spacing w:val="13"/>
          <w:w w:val="110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ncana  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 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2"/>
          <w:w w:val="115"/>
          <w:sz w:val="24"/>
          <w:szCs w:val="24"/>
        </w:rPr>
        <w:t>c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na</w:t>
      </w:r>
      <w:r>
        <w:rPr>
          <w:spacing w:val="-4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</w:t>
      </w:r>
      <w:r>
        <w:rPr>
          <w:spacing w:val="-1"/>
          <w:w w:val="111"/>
          <w:sz w:val="24"/>
          <w:szCs w:val="24"/>
        </w:rPr>
        <w:t>0</w:t>
      </w:r>
      <w:r>
        <w:rPr>
          <w:w w:val="111"/>
          <w:sz w:val="24"/>
          <w:szCs w:val="24"/>
        </w:rPr>
        <w:t>27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240" w:lineRule="exact"/>
        <w:rPr>
          <w:sz w:val="24"/>
          <w:szCs w:val="24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-7"/>
          <w:w w:val="134"/>
          <w:sz w:val="24"/>
          <w:szCs w:val="24"/>
        </w:rPr>
        <w:t>6</w:t>
      </w:r>
      <w:r>
        <w:rPr>
          <w:w w:val="134"/>
          <w:sz w:val="24"/>
          <w:szCs w:val="24"/>
        </w:rPr>
        <w:t>.</w:t>
      </w:r>
      <w:r>
        <w:rPr>
          <w:spacing w:val="41"/>
          <w:w w:val="134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z w:val="24"/>
          <w:szCs w:val="24"/>
        </w:rPr>
        <w:t>f</w:t>
      </w:r>
      <w:r>
        <w:rPr>
          <w:w w:val="125"/>
          <w:sz w:val="24"/>
          <w:szCs w:val="24"/>
        </w:rPr>
        <w:t>aa</w:t>
      </w:r>
      <w:r>
        <w:rPr>
          <w:w w:val="120"/>
          <w:sz w:val="24"/>
          <w:szCs w:val="24"/>
        </w:rPr>
        <w:t>t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61" w:firstLine="72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R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nca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a</w:t>
      </w:r>
      <w:r>
        <w:rPr>
          <w:spacing w:val="-5"/>
          <w:w w:val="116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ini</w:t>
      </w:r>
      <w:r>
        <w:rPr>
          <w:spacing w:val="7"/>
          <w:w w:val="9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 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:</w:t>
      </w:r>
    </w:p>
    <w:p w:rsidR="00B356F6" w:rsidRDefault="0023219D">
      <w:pPr>
        <w:spacing w:before="2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b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secara</w:t>
      </w:r>
      <w:r>
        <w:rPr>
          <w:spacing w:val="-1"/>
          <w:w w:val="11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h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Pe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en</w:t>
      </w:r>
      <w:r>
        <w:rPr>
          <w:spacing w:val="-2"/>
          <w:w w:val="117"/>
          <w:sz w:val="24"/>
          <w:szCs w:val="24"/>
        </w:rPr>
        <w:t>c</w:t>
      </w:r>
      <w:r>
        <w:rPr>
          <w:w w:val="117"/>
          <w:sz w:val="24"/>
          <w:szCs w:val="24"/>
        </w:rPr>
        <w:t>a</w:t>
      </w:r>
      <w:r>
        <w:rPr>
          <w:spacing w:val="3"/>
          <w:w w:val="117"/>
          <w:sz w:val="24"/>
          <w:szCs w:val="24"/>
        </w:rPr>
        <w:t>n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an</w:t>
      </w:r>
      <w:r>
        <w:rPr>
          <w:spacing w:val="1"/>
          <w:w w:val="117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-1"/>
          <w:w w:val="114"/>
          <w:sz w:val="24"/>
          <w:szCs w:val="24"/>
        </w:rPr>
        <w:t>ng</w:t>
      </w:r>
      <w:r>
        <w:rPr>
          <w:w w:val="114"/>
          <w:sz w:val="24"/>
          <w:szCs w:val="24"/>
        </w:rPr>
        <w:t>ang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aran</w:t>
      </w:r>
      <w:r>
        <w:rPr>
          <w:spacing w:val="12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z w:val="24"/>
          <w:szCs w:val="24"/>
        </w:rPr>
        <w:t xml:space="preserve">c.  </w:t>
      </w:r>
      <w:r>
        <w:rPr>
          <w:spacing w:val="1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antauan,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pengu</w:t>
      </w:r>
      <w:r>
        <w:rPr>
          <w:spacing w:val="-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>r</w:t>
      </w:r>
      <w:r>
        <w:rPr>
          <w:w w:val="111"/>
          <w:sz w:val="24"/>
          <w:szCs w:val="24"/>
        </w:rPr>
        <w:t>an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w w:val="11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og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/>
        <w:ind w:left="4389" w:right="4405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lastRenderedPageBreak/>
        <w:t>B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3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II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909" w:right="927"/>
        <w:jc w:val="center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09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w w:val="108"/>
          <w:sz w:val="24"/>
          <w:szCs w:val="24"/>
        </w:rPr>
        <w:t>C</w:t>
      </w:r>
      <w:r>
        <w:rPr>
          <w:spacing w:val="-2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w w:val="8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w w:val="107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UN</w:t>
      </w:r>
      <w:r>
        <w:rPr>
          <w:spacing w:val="3"/>
          <w:w w:val="107"/>
          <w:sz w:val="24"/>
          <w:szCs w:val="24"/>
        </w:rPr>
        <w:t>G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09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w w:val="107"/>
          <w:sz w:val="24"/>
          <w:szCs w:val="24"/>
        </w:rPr>
        <w:t>G</w:t>
      </w:r>
      <w:r>
        <w:rPr>
          <w:w w:val="109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4"/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3"/>
          <w:w w:val="83"/>
          <w:sz w:val="24"/>
          <w:szCs w:val="24"/>
        </w:rPr>
        <w:t>I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Y</w:t>
      </w:r>
      <w:r>
        <w:rPr>
          <w:spacing w:val="-5"/>
          <w:sz w:val="24"/>
          <w:szCs w:val="24"/>
        </w:rPr>
        <w:t>A</w:t>
      </w:r>
      <w:r>
        <w:rPr>
          <w:spacing w:val="-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w w:val="83"/>
          <w:sz w:val="24"/>
          <w:szCs w:val="24"/>
        </w:rPr>
        <w:t>I</w:t>
      </w:r>
      <w:r>
        <w:rPr>
          <w:spacing w:val="4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4"/>
          <w:w w:val="108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pacing w:val="3"/>
          <w:w w:val="119"/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B356F6" w:rsidRDefault="00B356F6">
      <w:pPr>
        <w:spacing w:before="2" w:line="140" w:lineRule="exact"/>
        <w:rPr>
          <w:sz w:val="15"/>
          <w:szCs w:val="15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line="360" w:lineRule="auto"/>
        <w:ind w:left="107" w:right="73" w:firstLine="720"/>
        <w:jc w:val="both"/>
        <w:rPr>
          <w:sz w:val="24"/>
          <w:szCs w:val="24"/>
        </w:rPr>
      </w:pPr>
      <w:r>
        <w:rPr>
          <w:sz w:val="24"/>
          <w:szCs w:val="24"/>
        </w:rPr>
        <w:t>Menu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ut  </w:t>
      </w:r>
      <w:r>
        <w:rPr>
          <w:spacing w:val="-1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e</w:t>
      </w:r>
      <w:r>
        <w:rPr>
          <w:spacing w:val="3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e</w:t>
      </w:r>
      <w:r>
        <w:rPr>
          <w:spacing w:val="-1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tuan</w:t>
      </w:r>
      <w:r>
        <w:rPr>
          <w:spacing w:val="12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Um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49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an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3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n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3"/>
          <w:sz w:val="24"/>
          <w:szCs w:val="24"/>
        </w:rPr>
        <w:t>0</w:t>
      </w:r>
      <w:r>
        <w:rPr>
          <w:sz w:val="24"/>
          <w:szCs w:val="24"/>
        </w:rPr>
        <w:t xml:space="preserve">8, </w:t>
      </w:r>
      <w:r>
        <w:rPr>
          <w:spacing w:val="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-4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(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sz w:val="24"/>
          <w:szCs w:val="24"/>
        </w:rPr>
        <w:t>)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proses</w:t>
      </w:r>
      <w:r>
        <w:rPr>
          <w:spacing w:val="1"/>
          <w:w w:val="1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pa</w:t>
      </w:r>
      <w:r>
        <w:rPr>
          <w:spacing w:val="3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>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seca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</w:t>
      </w:r>
      <w:r>
        <w:rPr>
          <w:spacing w:val="18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erus</w:t>
      </w:r>
      <w:r>
        <w:rPr>
          <w:spacing w:val="-18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ene</w:t>
      </w:r>
      <w:r>
        <w:rPr>
          <w:spacing w:val="2"/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>s</w:t>
      </w:r>
      <w:r>
        <w:rPr>
          <w:spacing w:val="-1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6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3"/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an,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ga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nan</w:t>
      </w:r>
      <w:r>
        <w:rPr>
          <w:spacing w:val="17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a,</w:t>
      </w:r>
      <w:r>
        <w:rPr>
          <w:spacing w:val="-2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ket</w:t>
      </w:r>
      <w:r>
        <w:rPr>
          <w:spacing w:val="3"/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tan</w:t>
      </w:r>
      <w:r>
        <w:rPr>
          <w:spacing w:val="17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ha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ap</w:t>
      </w:r>
      <w:r>
        <w:rPr>
          <w:spacing w:val="15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era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ur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2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spacing w:val="-3"/>
          <w:w w:val="113"/>
          <w:sz w:val="24"/>
          <w:szCs w:val="24"/>
        </w:rPr>
        <w:t>-</w:t>
      </w:r>
      <w:r>
        <w:rPr>
          <w:w w:val="113"/>
          <w:sz w:val="24"/>
          <w:szCs w:val="24"/>
        </w:rPr>
        <w:t>undanga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 xml:space="preserve">.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9"/>
          <w:w w:val="10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(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spacing w:val="3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"/>
          <w:w w:val="10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(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ecara</w:t>
      </w:r>
      <w:r>
        <w:rPr>
          <w:spacing w:val="-1"/>
          <w:w w:val="11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3"/>
          <w:w w:val="115"/>
          <w:sz w:val="24"/>
          <w:szCs w:val="24"/>
        </w:rPr>
        <w:t>u</w:t>
      </w:r>
      <w:r>
        <w:rPr>
          <w:spacing w:val="-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at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107" w:right="74" w:firstLine="72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spacing w:val="-2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suatu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h 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16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serta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d</w:t>
      </w:r>
      <w:r>
        <w:rPr>
          <w:w w:val="116"/>
          <w:sz w:val="24"/>
          <w:szCs w:val="24"/>
        </w:rPr>
        <w:t>en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an</w:t>
      </w:r>
      <w:r>
        <w:rPr>
          <w:spacing w:val="62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pro</w:t>
      </w:r>
      <w:r>
        <w:rPr>
          <w:spacing w:val="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 xml:space="preserve">s 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-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</w:t>
      </w:r>
      <w:r>
        <w:rPr>
          <w:spacing w:val="13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9"/>
          <w:sz w:val="24"/>
          <w:szCs w:val="24"/>
        </w:rPr>
        <w:t>seca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una </w:t>
      </w:r>
      <w:r>
        <w:rPr>
          <w:spacing w:val="1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5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seb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t</w:t>
      </w:r>
      <w:r>
        <w:rPr>
          <w:spacing w:val="18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h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rus</w:t>
      </w:r>
      <w:r>
        <w:rPr>
          <w:spacing w:val="2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da</w:t>
      </w:r>
      <w:r>
        <w:rPr>
          <w:spacing w:val="3"/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t</w:t>
      </w:r>
      <w:r>
        <w:rPr>
          <w:spacing w:val="23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deng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18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ca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  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5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ga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nkan</w:t>
      </w:r>
      <w:r>
        <w:rPr>
          <w:spacing w:val="21"/>
          <w:w w:val="113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nega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a/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h</w:t>
      </w:r>
      <w:r>
        <w:rPr>
          <w:w w:val="115"/>
          <w:sz w:val="24"/>
          <w:szCs w:val="24"/>
        </w:rPr>
        <w:t xml:space="preserve"> </w:t>
      </w:r>
      <w:r>
        <w:rPr>
          <w:spacing w:val="55"/>
          <w:w w:val="1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5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w w:val="115"/>
          <w:sz w:val="24"/>
          <w:szCs w:val="24"/>
        </w:rPr>
        <w:t>k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p</w:t>
      </w:r>
      <w:r>
        <w:rPr>
          <w:spacing w:val="3"/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 xml:space="preserve">a </w:t>
      </w:r>
      <w:r>
        <w:rPr>
          <w:spacing w:val="46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ra  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 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y</w:t>
      </w:r>
      <w:r>
        <w:rPr>
          <w:sz w:val="24"/>
          <w:szCs w:val="24"/>
        </w:rPr>
        <w:t>ang</w:t>
      </w:r>
      <w:r>
        <w:rPr>
          <w:spacing w:val="5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aa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eten</w:t>
      </w:r>
      <w:r>
        <w:rPr>
          <w:spacing w:val="3"/>
          <w:w w:val="112"/>
          <w:sz w:val="24"/>
          <w:szCs w:val="24"/>
        </w:rPr>
        <w:t>t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 xml:space="preserve">an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w w:val="110"/>
          <w:sz w:val="24"/>
          <w:szCs w:val="24"/>
        </w:rPr>
        <w:t xml:space="preserve">,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ngu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d</w:t>
      </w:r>
      <w:r>
        <w:rPr>
          <w:spacing w:val="-1"/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ak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8"/>
          <w:w w:val="8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/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rm</w:t>
      </w:r>
      <w:r>
        <w:rPr>
          <w:w w:val="112"/>
          <w:sz w:val="24"/>
          <w:szCs w:val="24"/>
        </w:rPr>
        <w:t>asuk kecurangan</w:t>
      </w:r>
      <w:r>
        <w:rPr>
          <w:spacing w:val="12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>
        <w:rPr>
          <w:w w:val="83"/>
          <w:sz w:val="24"/>
          <w:szCs w:val="24"/>
        </w:rPr>
        <w:t>f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0"/>
          <w:sz w:val="24"/>
          <w:szCs w:val="24"/>
        </w:rPr>
        <w:t>,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k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-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serta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0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107" w:right="77" w:firstLine="72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spacing w:val="-2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2"/>
          <w:w w:val="11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pu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nsur-unsur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3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B356F6">
      <w:pPr>
        <w:spacing w:before="3" w:line="240" w:lineRule="exact"/>
        <w:rPr>
          <w:sz w:val="24"/>
          <w:szCs w:val="24"/>
        </w:rPr>
      </w:pPr>
    </w:p>
    <w:p w:rsidR="00B356F6" w:rsidRDefault="0023219D">
      <w:pPr>
        <w:ind w:left="112"/>
        <w:rPr>
          <w:sz w:val="24"/>
          <w:szCs w:val="24"/>
        </w:rPr>
      </w:pPr>
      <w:r>
        <w:rPr>
          <w:spacing w:val="-6"/>
          <w:w w:val="120"/>
          <w:sz w:val="24"/>
          <w:szCs w:val="24"/>
        </w:rPr>
        <w:t>1</w:t>
      </w:r>
      <w:r>
        <w:rPr>
          <w:w w:val="120"/>
          <w:sz w:val="24"/>
          <w:szCs w:val="24"/>
        </w:rPr>
        <w:t xml:space="preserve">. 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Lingkungan</w:t>
      </w:r>
      <w:r>
        <w:rPr>
          <w:spacing w:val="-22"/>
          <w:w w:val="12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2"/>
          <w:w w:val="122"/>
          <w:sz w:val="24"/>
          <w:szCs w:val="24"/>
        </w:rPr>
        <w:t>n</w:t>
      </w:r>
      <w:r>
        <w:rPr>
          <w:w w:val="122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li</w:t>
      </w:r>
      <w:r>
        <w:rPr>
          <w:spacing w:val="3"/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467" w:right="77" w:firstLine="540"/>
        <w:jc w:val="both"/>
        <w:rPr>
          <w:sz w:val="24"/>
          <w:szCs w:val="24"/>
        </w:rPr>
      </w:pPr>
      <w:r>
        <w:rPr>
          <w:w w:val="91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w w:val="115"/>
          <w:sz w:val="24"/>
          <w:szCs w:val="24"/>
        </w:rPr>
        <w:t>sua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9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e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</w:t>
      </w:r>
      <w:r>
        <w:rPr>
          <w:spacing w:val="-14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110"/>
          <w:sz w:val="24"/>
          <w:szCs w:val="24"/>
        </w:rPr>
        <w:t xml:space="preserve">,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ji</w:t>
      </w:r>
      <w:r>
        <w:rPr>
          <w:w w:val="111"/>
          <w:sz w:val="24"/>
          <w:szCs w:val="24"/>
        </w:rPr>
        <w:t>b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  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du</w:t>
      </w:r>
      <w:r>
        <w:rPr>
          <w:w w:val="128"/>
          <w:sz w:val="24"/>
          <w:szCs w:val="24"/>
        </w:rPr>
        <w:t>s</w:t>
      </w:r>
      <w:r>
        <w:rPr>
          <w:spacing w:val="-5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</w:t>
      </w:r>
      <w:r>
        <w:rPr>
          <w:spacing w:val="14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t </w:t>
      </w:r>
      <w:r>
        <w:rPr>
          <w:spacing w:val="3"/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4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</w:t>
      </w:r>
      <w:r>
        <w:rPr>
          <w:spacing w:val="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ara</w:t>
      </w:r>
      <w:r>
        <w:rPr>
          <w:spacing w:val="-1"/>
          <w:w w:val="119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467" w:right="76" w:firstLine="540"/>
        <w:jc w:val="both"/>
        <w:rPr>
          <w:sz w:val="24"/>
          <w:szCs w:val="24"/>
        </w:rPr>
      </w:pPr>
      <w:r>
        <w:rPr>
          <w:sz w:val="24"/>
          <w:szCs w:val="24"/>
        </w:rPr>
        <w:t>Untuk</w:t>
      </w:r>
      <w:r>
        <w:rPr>
          <w:spacing w:val="38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2"/>
          <w:w w:val="12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t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 xml:space="preserve">ng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 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 xml:space="preserve">an 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bu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5"/>
          <w:w w:val="8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du</w:t>
      </w:r>
      <w:r>
        <w:rPr>
          <w:spacing w:val="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:</w:t>
      </w:r>
    </w:p>
    <w:p w:rsidR="00B356F6" w:rsidRDefault="0023219D">
      <w:pPr>
        <w:spacing w:before="6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Pe</w:t>
      </w:r>
      <w:r>
        <w:rPr>
          <w:spacing w:val="3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an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60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erhadap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z w:val="24"/>
          <w:szCs w:val="24"/>
        </w:rPr>
        <w:t xml:space="preserve">c.  </w:t>
      </w:r>
      <w:r>
        <w:rPr>
          <w:spacing w:val="1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lastRenderedPageBreak/>
        <w:t>d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Pe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b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nt</w:t>
      </w:r>
      <w:r>
        <w:rPr>
          <w:spacing w:val="3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>k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n</w:t>
      </w:r>
      <w:r>
        <w:rPr>
          <w:spacing w:val="4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struktur</w:t>
      </w:r>
      <w:r>
        <w:rPr>
          <w:spacing w:val="-23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bu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ang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ung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yang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827" w:right="387" w:hanging="360"/>
        <w:rPr>
          <w:sz w:val="24"/>
          <w:szCs w:val="24"/>
        </w:rPr>
      </w:pPr>
      <w:r>
        <w:rPr>
          <w:spacing w:val="1"/>
          <w:w w:val="92"/>
          <w:sz w:val="24"/>
          <w:szCs w:val="24"/>
        </w:rPr>
        <w:t>f</w:t>
      </w:r>
      <w:r>
        <w:rPr>
          <w:w w:val="92"/>
          <w:sz w:val="24"/>
          <w:szCs w:val="24"/>
        </w:rPr>
        <w:t xml:space="preserve">.   </w:t>
      </w:r>
      <w:r>
        <w:rPr>
          <w:spacing w:val="9"/>
          <w:w w:val="9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3"/>
          <w:w w:val="114"/>
          <w:sz w:val="24"/>
          <w:szCs w:val="24"/>
        </w:rPr>
        <w:t>n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usu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an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pen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rap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-1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</w:t>
      </w:r>
      <w:r>
        <w:rPr>
          <w:spacing w:val="3"/>
          <w:w w:val="115"/>
          <w:sz w:val="24"/>
          <w:szCs w:val="24"/>
        </w:rPr>
        <w:t>h</w:t>
      </w:r>
      <w:r>
        <w:rPr>
          <w:w w:val="115"/>
          <w:sz w:val="24"/>
          <w:szCs w:val="24"/>
        </w:rPr>
        <w:t>at</w:t>
      </w:r>
      <w:r>
        <w:rPr>
          <w:spacing w:val="14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tentang</w:t>
      </w:r>
      <w:r>
        <w:rPr>
          <w:spacing w:val="-17"/>
          <w:w w:val="11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4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r daya </w:t>
      </w:r>
      <w:r>
        <w:rPr>
          <w:spacing w:val="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an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ap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rat</w:t>
      </w:r>
      <w:r>
        <w:rPr>
          <w:spacing w:val="10"/>
          <w:w w:val="114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</w:t>
      </w:r>
      <w:r>
        <w:rPr>
          <w:spacing w:val="-3"/>
          <w:w w:val="114"/>
          <w:sz w:val="24"/>
          <w:szCs w:val="24"/>
        </w:rPr>
        <w:t>w</w:t>
      </w:r>
      <w:r>
        <w:rPr>
          <w:w w:val="114"/>
          <w:sz w:val="24"/>
          <w:szCs w:val="24"/>
        </w:rPr>
        <w:t>as</w:t>
      </w:r>
      <w:r>
        <w:rPr>
          <w:spacing w:val="14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Hub</w:t>
      </w:r>
      <w:r>
        <w:rPr>
          <w:spacing w:val="3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>n</w:t>
      </w:r>
      <w:r>
        <w:rPr>
          <w:spacing w:val="-1"/>
          <w:w w:val="110"/>
          <w:sz w:val="24"/>
          <w:szCs w:val="24"/>
        </w:rPr>
        <w:t>g</w:t>
      </w:r>
      <w:r>
        <w:rPr>
          <w:w w:val="110"/>
          <w:sz w:val="24"/>
          <w:szCs w:val="24"/>
        </w:rPr>
        <w:t>an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engan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4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23219D">
      <w:pPr>
        <w:ind w:left="112"/>
        <w:rPr>
          <w:sz w:val="24"/>
          <w:szCs w:val="24"/>
        </w:rPr>
      </w:pPr>
      <w:r>
        <w:rPr>
          <w:spacing w:val="-6"/>
          <w:w w:val="120"/>
          <w:sz w:val="24"/>
          <w:szCs w:val="24"/>
        </w:rPr>
        <w:t>2</w:t>
      </w:r>
      <w:r>
        <w:rPr>
          <w:w w:val="120"/>
          <w:sz w:val="24"/>
          <w:szCs w:val="24"/>
        </w:rPr>
        <w:t xml:space="preserve">. 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Pe</w:t>
      </w:r>
      <w:r>
        <w:rPr>
          <w:spacing w:val="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il</w:t>
      </w:r>
      <w:r>
        <w:rPr>
          <w:spacing w:val="-1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ian</w:t>
      </w:r>
      <w:r>
        <w:rPr>
          <w:spacing w:val="-7"/>
          <w:w w:val="12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r</w:t>
      </w:r>
      <w:r>
        <w:rPr>
          <w:spacing w:val="-2"/>
          <w:sz w:val="24"/>
          <w:szCs w:val="24"/>
        </w:rPr>
        <w:t>i</w:t>
      </w:r>
      <w:r>
        <w:rPr>
          <w:w w:val="14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w w:val="111"/>
          <w:sz w:val="24"/>
          <w:szCs w:val="24"/>
        </w:rPr>
        <w:t>k</w:t>
      </w:r>
      <w:r>
        <w:rPr>
          <w:w w:val="122"/>
          <w:sz w:val="24"/>
          <w:szCs w:val="24"/>
        </w:rPr>
        <w:t>o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75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3"/>
          <w:w w:val="114"/>
          <w:sz w:val="24"/>
          <w:szCs w:val="24"/>
        </w:rPr>
        <w:t>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eng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2"/>
          <w:w w:val="113"/>
          <w:sz w:val="24"/>
          <w:szCs w:val="24"/>
        </w:rPr>
        <w:t>c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m</w:t>
      </w:r>
      <w:r>
        <w:rPr>
          <w:spacing w:val="8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sa</w:t>
      </w:r>
      <w:r>
        <w:rPr>
          <w:spacing w:val="-2"/>
          <w:w w:val="120"/>
          <w:sz w:val="24"/>
          <w:szCs w:val="24"/>
        </w:rPr>
        <w:t>s</w:t>
      </w:r>
      <w:r>
        <w:rPr>
          <w:w w:val="120"/>
          <w:sz w:val="24"/>
          <w:szCs w:val="24"/>
        </w:rPr>
        <w:t xml:space="preserve">aran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467" w:right="77" w:firstLine="54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 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 ri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eng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a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an</w:t>
      </w:r>
      <w:r>
        <w:rPr>
          <w:spacing w:val="25"/>
          <w:w w:val="112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do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18"/>
          <w:w w:val="1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 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serta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</w:t>
      </w:r>
      <w:r>
        <w:rPr>
          <w:spacing w:val="-4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3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an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ngaruh</w:t>
      </w:r>
      <w:r>
        <w:rPr>
          <w:spacing w:val="12"/>
          <w:w w:val="112"/>
          <w:sz w:val="24"/>
          <w:szCs w:val="24"/>
        </w:rPr>
        <w:t xml:space="preserve"> </w:t>
      </w:r>
      <w:r>
        <w:rPr>
          <w:spacing w:val="-3"/>
          <w:w w:val="11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 xml:space="preserve">adap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467" w:right="76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</w:t>
      </w:r>
      <w:r>
        <w:rPr>
          <w:spacing w:val="2"/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 xml:space="preserve">n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terp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 xml:space="preserve">du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pu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8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)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serta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6" w:line="359" w:lineRule="auto"/>
        <w:ind w:left="827" w:right="77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4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upun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 w:line="359" w:lineRule="auto"/>
        <w:ind w:left="827" w:right="75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da</w:t>
      </w:r>
      <w:r>
        <w:rPr>
          <w:spacing w:val="-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keut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an</w:t>
      </w:r>
      <w:r>
        <w:rPr>
          <w:spacing w:val="-7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penanga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 xml:space="preserve">annya </w:t>
      </w:r>
      <w:r>
        <w:rPr>
          <w:spacing w:val="-1"/>
          <w:sz w:val="24"/>
          <w:szCs w:val="24"/>
        </w:rPr>
        <w:t>ag</w:t>
      </w:r>
      <w:r>
        <w:rPr>
          <w:sz w:val="24"/>
          <w:szCs w:val="24"/>
        </w:rPr>
        <w:t xml:space="preserve">ar </w:t>
      </w:r>
      <w:r>
        <w:rPr>
          <w:spacing w:val="1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da</w:t>
      </w:r>
      <w:r>
        <w:rPr>
          <w:spacing w:val="3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at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spacing w:val="-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 xml:space="preserve">a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7" w:line="359" w:lineRule="auto"/>
        <w:ind w:left="467" w:right="76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proses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2"/>
          <w:w w:val="10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12"/>
          <w:w w:val="12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h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7" w:line="360" w:lineRule="auto"/>
        <w:ind w:left="827" w:right="75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Pe</w:t>
      </w:r>
      <w:r>
        <w:rPr>
          <w:spacing w:val="3"/>
          <w:w w:val="117"/>
          <w:sz w:val="24"/>
          <w:szCs w:val="24"/>
        </w:rPr>
        <w:t>n</w:t>
      </w:r>
      <w:r>
        <w:rPr>
          <w:spacing w:val="-1"/>
          <w:w w:val="117"/>
          <w:sz w:val="24"/>
          <w:szCs w:val="24"/>
        </w:rPr>
        <w:t>e</w:t>
      </w:r>
      <w:r>
        <w:rPr>
          <w:w w:val="117"/>
          <w:sz w:val="24"/>
          <w:szCs w:val="24"/>
        </w:rPr>
        <w:t>ta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an   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 </w:t>
      </w:r>
      <w:r>
        <w:rPr>
          <w:spacing w:val="26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 </w:t>
      </w:r>
      <w:r>
        <w:rPr>
          <w:spacing w:val="28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et   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kur   </w:t>
      </w:r>
      <w:r>
        <w:rPr>
          <w:spacing w:val="2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 </w:t>
      </w:r>
      <w:r>
        <w:rPr>
          <w:spacing w:val="1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7"/>
          <w:w w:val="10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11"/>
          <w:w w:val="11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Pern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aan</w:t>
      </w:r>
      <w:r>
        <w:rPr>
          <w:spacing w:val="13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ha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 xml:space="preserve">us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eruku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dapat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ea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827" w:right="74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8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58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u</w:t>
      </w:r>
      <w:r>
        <w:rPr>
          <w:spacing w:val="17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aran</w:t>
      </w:r>
      <w:r>
        <w:rPr>
          <w:spacing w:val="9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18"/>
          <w:w w:val="1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eng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gg</w:t>
      </w:r>
      <w:r>
        <w:rPr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tu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 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 xml:space="preserve">s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 xml:space="preserve">,  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 xml:space="preserve">u 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-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r  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 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b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827" w:right="75" w:hanging="360"/>
        <w:jc w:val="both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z w:val="24"/>
          <w:szCs w:val="24"/>
        </w:rPr>
        <w:t xml:space="preserve">c.   </w:t>
      </w: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41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4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tuk 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8"/>
          <w:w w:val="80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b</w:t>
      </w:r>
      <w:r>
        <w:rPr>
          <w:spacing w:val="4"/>
          <w:w w:val="118"/>
          <w:sz w:val="24"/>
          <w:szCs w:val="24"/>
        </w:rPr>
        <w:t>e</w:t>
      </w:r>
      <w:r>
        <w:rPr>
          <w:spacing w:val="-2"/>
          <w:w w:val="118"/>
          <w:sz w:val="24"/>
          <w:szCs w:val="24"/>
        </w:rPr>
        <w:t>s</w:t>
      </w:r>
      <w:r>
        <w:rPr>
          <w:w w:val="118"/>
          <w:sz w:val="24"/>
          <w:szCs w:val="24"/>
        </w:rPr>
        <w:t>ar</w:t>
      </w:r>
      <w:r>
        <w:rPr>
          <w:spacing w:val="-1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>n</w:t>
      </w:r>
      <w:r>
        <w:rPr>
          <w:spacing w:val="31"/>
          <w:w w:val="118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8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43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6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d</w:t>
      </w:r>
      <w:r>
        <w:rPr>
          <w:spacing w:val="-1"/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ak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bu</w:t>
      </w:r>
      <w:r>
        <w:rPr>
          <w:spacing w:val="2"/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terh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dap</w:t>
      </w:r>
      <w:r>
        <w:rPr>
          <w:spacing w:val="-8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-10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pacing w:val="11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 xml:space="preserve">a </w:t>
      </w:r>
      <w:r>
        <w:rPr>
          <w:spacing w:val="15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ter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ebut </w:t>
      </w:r>
      <w:r>
        <w:rPr>
          <w:spacing w:val="7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ar-</w:t>
      </w:r>
      <w:r>
        <w:rPr>
          <w:spacing w:val="-1"/>
          <w:w w:val="113"/>
          <w:sz w:val="24"/>
          <w:szCs w:val="24"/>
        </w:rPr>
        <w:t>ben</w:t>
      </w:r>
      <w:r>
        <w:rPr>
          <w:w w:val="113"/>
          <w:sz w:val="24"/>
          <w:szCs w:val="24"/>
        </w:rPr>
        <w:t>ar    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29"/>
          <w:w w:val="11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</w:t>
      </w:r>
      <w:r>
        <w:rPr>
          <w:spacing w:val="2"/>
          <w:w w:val="115"/>
          <w:sz w:val="24"/>
          <w:szCs w:val="24"/>
        </w:rPr>
        <w:t>r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29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e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e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apkan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 xml:space="preserve">l </w:t>
      </w:r>
      <w:r>
        <w:rPr>
          <w:sz w:val="24"/>
          <w:szCs w:val="24"/>
        </w:rPr>
        <w:t>at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tatus</w:t>
      </w:r>
      <w:r>
        <w:rPr>
          <w:spacing w:val="7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spacing w:val="-4"/>
          <w:w w:val="125"/>
          <w:sz w:val="24"/>
          <w:szCs w:val="24"/>
        </w:rPr>
        <w:t>e</w:t>
      </w:r>
      <w:r>
        <w:rPr>
          <w:spacing w:val="-4"/>
          <w:w w:val="111"/>
          <w:sz w:val="24"/>
          <w:szCs w:val="24"/>
        </w:rPr>
        <w:t>b</w:t>
      </w:r>
      <w:r>
        <w:rPr>
          <w:spacing w:val="-4"/>
          <w:w w:val="125"/>
          <w:sz w:val="24"/>
          <w:szCs w:val="24"/>
        </w:rPr>
        <w:t>a</w:t>
      </w:r>
      <w:r>
        <w:rPr>
          <w:spacing w:val="-4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hubu</w:t>
      </w:r>
      <w:r>
        <w:rPr>
          <w:spacing w:val="3"/>
          <w:w w:val="113"/>
          <w:sz w:val="24"/>
          <w:szCs w:val="24"/>
        </w:rPr>
        <w:t>n</w:t>
      </w:r>
      <w:r>
        <w:rPr>
          <w:spacing w:val="-4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 xml:space="preserve">an 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ara</w:t>
      </w:r>
      <w:r>
        <w:rPr>
          <w:spacing w:val="20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 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/>
        <w:ind w:left="112"/>
        <w:rPr>
          <w:sz w:val="24"/>
          <w:szCs w:val="24"/>
        </w:rPr>
      </w:pPr>
      <w:r>
        <w:rPr>
          <w:spacing w:val="-6"/>
          <w:w w:val="120"/>
          <w:sz w:val="24"/>
          <w:szCs w:val="24"/>
        </w:rPr>
        <w:lastRenderedPageBreak/>
        <w:t>3</w:t>
      </w:r>
      <w:r>
        <w:rPr>
          <w:w w:val="120"/>
          <w:sz w:val="24"/>
          <w:szCs w:val="24"/>
        </w:rPr>
        <w:t xml:space="preserve">. 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Kegia</w:t>
      </w:r>
      <w:r>
        <w:rPr>
          <w:spacing w:val="2"/>
          <w:w w:val="120"/>
          <w:sz w:val="24"/>
          <w:szCs w:val="24"/>
        </w:rPr>
        <w:t>t</w:t>
      </w:r>
      <w:r>
        <w:rPr>
          <w:w w:val="120"/>
          <w:sz w:val="24"/>
          <w:szCs w:val="24"/>
        </w:rPr>
        <w:t>an</w:t>
      </w:r>
      <w:r>
        <w:rPr>
          <w:spacing w:val="-16"/>
          <w:w w:val="12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22"/>
          <w:sz w:val="24"/>
          <w:szCs w:val="24"/>
        </w:rPr>
        <w:t>n</w:t>
      </w:r>
      <w:r>
        <w:rPr>
          <w:spacing w:val="-2"/>
          <w:w w:val="122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94" w:firstLine="547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ep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spacing w:val="14"/>
          <w:w w:val="107"/>
          <w:sz w:val="24"/>
          <w:szCs w:val="24"/>
        </w:rPr>
        <w:t xml:space="preserve"> </w:t>
      </w:r>
      <w:r>
        <w:rPr>
          <w:spacing w:val="-3"/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 xml:space="preserve">ka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1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 xml:space="preserve">. </w:t>
      </w:r>
      <w:r>
        <w:rPr>
          <w:spacing w:val="16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spacing w:val="10"/>
          <w:w w:val="10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</w:t>
      </w:r>
      <w:r>
        <w:rPr>
          <w:spacing w:val="8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 xml:space="preserve">ta 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prose</w:t>
      </w:r>
      <w:r>
        <w:rPr>
          <w:spacing w:val="3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ur,</w:t>
      </w:r>
      <w:r>
        <w:rPr>
          <w:spacing w:val="43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h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>a</w:t>
      </w:r>
      <w:r>
        <w:rPr>
          <w:spacing w:val="18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 xml:space="preserve">a </w:t>
      </w:r>
      <w:r>
        <w:rPr>
          <w:w w:val="119"/>
          <w:sz w:val="24"/>
          <w:szCs w:val="24"/>
        </w:rPr>
        <w:t>seca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a</w:t>
      </w:r>
      <w:r>
        <w:rPr>
          <w:spacing w:val="-2"/>
          <w:w w:val="119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4"/>
          <w:sz w:val="24"/>
          <w:szCs w:val="24"/>
        </w:rPr>
        <w:t>be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dasarkan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up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>g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467" w:right="93" w:firstLine="547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4"/>
          <w:w w:val="10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a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2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 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7"/>
          <w:w w:val="83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2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  </w:t>
      </w:r>
      <w:r>
        <w:rPr>
          <w:w w:val="112"/>
          <w:sz w:val="24"/>
          <w:szCs w:val="24"/>
        </w:rPr>
        <w:t>mer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</w:t>
      </w:r>
      <w:r>
        <w:rPr>
          <w:spacing w:val="2"/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spacing w:val="2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3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.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Se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kan</w:t>
      </w:r>
      <w:r>
        <w:rPr>
          <w:spacing w:val="2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</w:t>
      </w:r>
      <w:r>
        <w:rPr>
          <w:spacing w:val="-3"/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 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spacing w:val="23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d</w:t>
      </w:r>
      <w:r>
        <w:rPr>
          <w:spacing w:val="-1"/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ak</w:t>
      </w:r>
      <w:r>
        <w:rPr>
          <w:spacing w:val="20"/>
          <w:w w:val="1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spacing w:val="-5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>atu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467" w:right="93" w:firstLine="547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da</w:t>
      </w:r>
      <w:r>
        <w:rPr>
          <w:spacing w:val="-6"/>
          <w:w w:val="117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k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ngg</w:t>
      </w:r>
      <w:r>
        <w:rPr>
          <w:w w:val="125"/>
          <w:sz w:val="24"/>
          <w:szCs w:val="24"/>
        </w:rPr>
        <w:t>a</w:t>
      </w:r>
      <w:r>
        <w:rPr>
          <w:spacing w:val="6"/>
          <w:w w:val="12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pu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b</w:t>
      </w:r>
      <w:r>
        <w:rPr>
          <w:w w:val="110"/>
          <w:sz w:val="24"/>
          <w:szCs w:val="24"/>
        </w:rPr>
        <w:t>antu</w:t>
      </w:r>
      <w:r>
        <w:rPr>
          <w:spacing w:val="14"/>
          <w:w w:val="1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t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240" w:lineRule="exact"/>
        <w:rPr>
          <w:sz w:val="24"/>
          <w:szCs w:val="24"/>
        </w:rPr>
      </w:pPr>
    </w:p>
    <w:p w:rsidR="00B356F6" w:rsidRDefault="0023219D">
      <w:pPr>
        <w:ind w:left="112"/>
        <w:rPr>
          <w:sz w:val="24"/>
          <w:szCs w:val="24"/>
        </w:rPr>
      </w:pPr>
      <w:r>
        <w:rPr>
          <w:spacing w:val="-7"/>
          <w:w w:val="134"/>
          <w:sz w:val="24"/>
          <w:szCs w:val="24"/>
        </w:rPr>
        <w:t>4</w:t>
      </w:r>
      <w:r>
        <w:rPr>
          <w:w w:val="134"/>
          <w:sz w:val="24"/>
          <w:szCs w:val="24"/>
        </w:rPr>
        <w:t>.</w:t>
      </w:r>
      <w:r>
        <w:rPr>
          <w:spacing w:val="41"/>
          <w:w w:val="134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22"/>
          <w:sz w:val="24"/>
          <w:szCs w:val="24"/>
        </w:rPr>
        <w:t>n</w:t>
      </w:r>
      <w:r>
        <w:rPr>
          <w:sz w:val="24"/>
          <w:szCs w:val="24"/>
        </w:rPr>
        <w:t>f</w:t>
      </w:r>
      <w:r>
        <w:rPr>
          <w:w w:val="122"/>
          <w:sz w:val="24"/>
          <w:szCs w:val="24"/>
        </w:rPr>
        <w:t>o</w:t>
      </w:r>
      <w:r>
        <w:rPr>
          <w:w w:val="116"/>
          <w:sz w:val="24"/>
          <w:szCs w:val="24"/>
        </w:rPr>
        <w:t>r</w:t>
      </w:r>
      <w:r>
        <w:rPr>
          <w:w w:val="114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4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w w:val="122"/>
          <w:sz w:val="24"/>
          <w:szCs w:val="24"/>
        </w:rPr>
        <w:t>dan</w:t>
      </w:r>
      <w:r>
        <w:rPr>
          <w:spacing w:val="33"/>
          <w:w w:val="122"/>
          <w:sz w:val="24"/>
          <w:szCs w:val="24"/>
        </w:rPr>
        <w:t xml:space="preserve"> </w:t>
      </w:r>
      <w:r>
        <w:rPr>
          <w:w w:val="122"/>
          <w:sz w:val="24"/>
          <w:szCs w:val="24"/>
        </w:rPr>
        <w:t>Ko</w:t>
      </w:r>
      <w:r>
        <w:rPr>
          <w:w w:val="114"/>
          <w:sz w:val="24"/>
          <w:szCs w:val="24"/>
        </w:rPr>
        <w:t>m</w:t>
      </w:r>
      <w:r>
        <w:rPr>
          <w:spacing w:val="-2"/>
          <w:w w:val="122"/>
          <w:sz w:val="24"/>
          <w:szCs w:val="24"/>
        </w:rPr>
        <w:t>u</w:t>
      </w:r>
      <w:r>
        <w:rPr>
          <w:w w:val="122"/>
          <w:sz w:val="24"/>
          <w:szCs w:val="24"/>
        </w:rPr>
        <w:t>n</w:t>
      </w:r>
      <w:r>
        <w:rPr>
          <w:sz w:val="24"/>
          <w:szCs w:val="24"/>
        </w:rPr>
        <w:t>i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42"/>
          <w:sz w:val="24"/>
          <w:szCs w:val="24"/>
        </w:rPr>
        <w:t>s</w:t>
      </w:r>
      <w:r>
        <w:rPr>
          <w:sz w:val="24"/>
          <w:szCs w:val="24"/>
        </w:rPr>
        <w:t>i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78" w:firstLine="540"/>
        <w:jc w:val="both"/>
        <w:rPr>
          <w:sz w:val="24"/>
          <w:szCs w:val="24"/>
        </w:rPr>
      </w:pPr>
      <w:r>
        <w:rPr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1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data  </w:t>
      </w:r>
      <w:r>
        <w:rPr>
          <w:spacing w:val="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 xml:space="preserve">dasar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kep</w:t>
      </w:r>
      <w:r>
        <w:rPr>
          <w:spacing w:val="3"/>
          <w:w w:val="113"/>
          <w:sz w:val="24"/>
          <w:szCs w:val="24"/>
        </w:rPr>
        <w:t>u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usan</w:t>
      </w:r>
      <w:r>
        <w:rPr>
          <w:spacing w:val="8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0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ra</w:t>
      </w:r>
      <w:r>
        <w:rPr>
          <w:spacing w:val="-1"/>
          <w:w w:val="112"/>
          <w:sz w:val="24"/>
          <w:szCs w:val="24"/>
        </w:rPr>
        <w:t>ng</w:t>
      </w:r>
      <w:r>
        <w:rPr>
          <w:w w:val="112"/>
          <w:sz w:val="24"/>
          <w:szCs w:val="24"/>
        </w:rPr>
        <w:t>ka</w:t>
      </w:r>
      <w:r>
        <w:rPr>
          <w:spacing w:val="7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7"/>
          <w:w w:val="1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5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h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harus</w:t>
      </w:r>
      <w:r>
        <w:rPr>
          <w:w w:val="114"/>
          <w:sz w:val="24"/>
          <w:szCs w:val="24"/>
        </w:rPr>
        <w:t xml:space="preserve"> </w:t>
      </w:r>
      <w:r>
        <w:rPr>
          <w:spacing w:val="1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mendapat</w:t>
      </w:r>
      <w:r>
        <w:rPr>
          <w:spacing w:val="2"/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5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</w:t>
      </w:r>
      <w:r>
        <w:rPr>
          <w:spacing w:val="-12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-8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oses</w:t>
      </w:r>
      <w:r>
        <w:rPr>
          <w:spacing w:val="-14"/>
          <w:w w:val="11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2"/>
          <w:w w:val="10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entuk 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 xml:space="preserve">aktu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,</w:t>
      </w:r>
      <w:r>
        <w:rPr>
          <w:spacing w:val="14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ere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a</w:t>
      </w:r>
      <w:r>
        <w:rPr>
          <w:spacing w:val="9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apat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18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spacing w:val="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ara</w:t>
      </w:r>
      <w:r>
        <w:rPr>
          <w:spacing w:val="-2"/>
          <w:w w:val="119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467" w:right="80" w:firstLine="54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pr</w:t>
      </w:r>
      <w:r>
        <w:rPr>
          <w:spacing w:val="-1"/>
          <w:w w:val="117"/>
          <w:sz w:val="24"/>
          <w:szCs w:val="24"/>
        </w:rPr>
        <w:t>o</w:t>
      </w:r>
      <w:r>
        <w:rPr>
          <w:w w:val="117"/>
          <w:sz w:val="24"/>
          <w:szCs w:val="24"/>
        </w:rPr>
        <w:t>ses</w:t>
      </w:r>
      <w:r>
        <w:rPr>
          <w:spacing w:val="-11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an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ng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un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kan</w:t>
      </w:r>
      <w:r>
        <w:rPr>
          <w:spacing w:val="-13"/>
          <w:w w:val="1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 xml:space="preserve">a </w:t>
      </w:r>
      <w:r>
        <w:rPr>
          <w:w w:val="110"/>
          <w:sz w:val="24"/>
          <w:szCs w:val="24"/>
        </w:rPr>
        <w:t>te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tentu,</w:t>
      </w:r>
      <w:r>
        <w:rPr>
          <w:spacing w:val="-9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ung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w w:val="111"/>
          <w:sz w:val="24"/>
          <w:szCs w:val="24"/>
        </w:rPr>
        <w:t>aup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110"/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tuk</w:t>
      </w:r>
      <w:r>
        <w:rPr>
          <w:spacing w:val="33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nda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5"/>
          <w:w w:val="11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pan</w:t>
      </w:r>
      <w:r>
        <w:rPr>
          <w:spacing w:val="-16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467" w:right="81" w:firstLine="540"/>
        <w:jc w:val="both"/>
        <w:rPr>
          <w:sz w:val="24"/>
          <w:szCs w:val="24"/>
        </w:rPr>
        <w:sectPr w:rsidR="00B356F6">
          <w:pgSz w:w="11920" w:h="16840"/>
          <w:pgMar w:top="1000" w:right="780" w:bottom="280" w:left="1520" w:header="720" w:footer="720" w:gutter="0"/>
          <w:cols w:space="720"/>
        </w:sectPr>
      </w:pPr>
      <w:r>
        <w:rPr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60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ran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ka</w:t>
      </w:r>
      <w:r>
        <w:rPr>
          <w:spacing w:val="54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 xml:space="preserve">, 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 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at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0"/>
          <w:sz w:val="24"/>
          <w:szCs w:val="24"/>
        </w:rPr>
        <w:t>ko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p</w:t>
      </w:r>
      <w:r>
        <w:rPr>
          <w:w w:val="110"/>
          <w:sz w:val="24"/>
          <w:szCs w:val="24"/>
        </w:rPr>
        <w:t>one</w:t>
      </w:r>
      <w:r>
        <w:rPr>
          <w:spacing w:val="3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-</w:t>
      </w:r>
      <w:r>
        <w:rPr>
          <w:spacing w:val="-2"/>
          <w:w w:val="110"/>
          <w:sz w:val="24"/>
          <w:szCs w:val="24"/>
        </w:rPr>
        <w:t>k</w:t>
      </w:r>
      <w:r>
        <w:rPr>
          <w:spacing w:val="-1"/>
          <w:w w:val="110"/>
          <w:sz w:val="24"/>
          <w:szCs w:val="24"/>
        </w:rPr>
        <w:t>o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pon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n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12"/>
          <w:w w:val="119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 xml:space="preserve">ecara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ut</w:t>
      </w:r>
      <w:r>
        <w:rPr>
          <w:spacing w:val="-1"/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</w:t>
      </w:r>
      <w:r>
        <w:rPr>
          <w:spacing w:val="9"/>
          <w:w w:val="1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ung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serta  b</w:t>
      </w:r>
      <w:r>
        <w:rPr>
          <w:spacing w:val="3"/>
          <w:w w:val="114"/>
          <w:sz w:val="24"/>
          <w:szCs w:val="24"/>
        </w:rPr>
        <w:t>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hu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u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35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dengan</w:t>
      </w:r>
      <w:r>
        <w:rPr>
          <w:spacing w:val="62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3"/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/>
        <w:ind w:left="112"/>
        <w:rPr>
          <w:sz w:val="24"/>
          <w:szCs w:val="24"/>
        </w:rPr>
      </w:pPr>
      <w:r>
        <w:rPr>
          <w:spacing w:val="-6"/>
          <w:w w:val="120"/>
          <w:sz w:val="24"/>
          <w:szCs w:val="24"/>
        </w:rPr>
        <w:lastRenderedPageBreak/>
        <w:t>5</w:t>
      </w:r>
      <w:r>
        <w:rPr>
          <w:w w:val="120"/>
          <w:sz w:val="24"/>
          <w:szCs w:val="24"/>
        </w:rPr>
        <w:t xml:space="preserve">. 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Pe</w:t>
      </w:r>
      <w:r>
        <w:rPr>
          <w:spacing w:val="4"/>
          <w:w w:val="120"/>
          <w:sz w:val="24"/>
          <w:szCs w:val="24"/>
        </w:rPr>
        <w:t>m</w:t>
      </w:r>
      <w:r>
        <w:rPr>
          <w:w w:val="120"/>
          <w:sz w:val="24"/>
          <w:szCs w:val="24"/>
        </w:rPr>
        <w:t>antauan</w:t>
      </w:r>
      <w:r>
        <w:rPr>
          <w:spacing w:val="7"/>
          <w:w w:val="120"/>
          <w:sz w:val="24"/>
          <w:szCs w:val="24"/>
        </w:rPr>
        <w:t xml:space="preserve"> </w:t>
      </w:r>
      <w:r>
        <w:rPr>
          <w:spacing w:val="4"/>
          <w:w w:val="120"/>
          <w:sz w:val="24"/>
          <w:szCs w:val="24"/>
        </w:rPr>
        <w:t>P</w:t>
      </w:r>
      <w:r>
        <w:rPr>
          <w:w w:val="120"/>
          <w:sz w:val="24"/>
          <w:szCs w:val="24"/>
        </w:rPr>
        <w:t>enge</w:t>
      </w:r>
      <w:r>
        <w:rPr>
          <w:spacing w:val="-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dal</w:t>
      </w:r>
      <w:r>
        <w:rPr>
          <w:spacing w:val="4"/>
          <w:w w:val="120"/>
          <w:sz w:val="24"/>
          <w:szCs w:val="24"/>
        </w:rPr>
        <w:t>i</w:t>
      </w:r>
      <w:r>
        <w:rPr>
          <w:w w:val="120"/>
          <w:sz w:val="24"/>
          <w:szCs w:val="24"/>
        </w:rPr>
        <w:t>an</w:t>
      </w:r>
      <w:r>
        <w:rPr>
          <w:spacing w:val="34"/>
          <w:w w:val="120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22"/>
          <w:sz w:val="24"/>
          <w:szCs w:val="24"/>
        </w:rPr>
        <w:t>n</w:t>
      </w:r>
      <w:r>
        <w:rPr>
          <w:w w:val="12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6"/>
          <w:sz w:val="24"/>
          <w:szCs w:val="24"/>
        </w:rPr>
        <w:t>r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59" w:firstLine="54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61"/>
          <w:w w:val="1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-3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o</w:t>
      </w:r>
      <w:r>
        <w:rPr>
          <w:spacing w:val="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es</w:t>
      </w:r>
      <w:r>
        <w:rPr>
          <w:spacing w:val="53"/>
          <w:w w:val="1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utu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 xml:space="preserve">a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1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man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 d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ud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hwa</w:t>
      </w:r>
      <w:r>
        <w:rPr>
          <w:spacing w:val="16"/>
          <w:w w:val="11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1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u</w:t>
      </w:r>
      <w:r>
        <w:rPr>
          <w:w w:val="116"/>
          <w:sz w:val="24"/>
          <w:szCs w:val="24"/>
        </w:rPr>
        <w:t>d</w:t>
      </w:r>
      <w:r>
        <w:rPr>
          <w:w w:val="116"/>
          <w:sz w:val="24"/>
          <w:szCs w:val="24"/>
        </w:rPr>
        <w:t>ah</w:t>
      </w:r>
      <w:r>
        <w:rPr>
          <w:spacing w:val="14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 xml:space="preserve">a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-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dengan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erk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-11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467" w:right="74" w:firstLine="54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12"/>
          <w:sz w:val="24"/>
          <w:szCs w:val="24"/>
        </w:rPr>
        <w:t>a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up</w:t>
      </w:r>
      <w:r>
        <w:rPr>
          <w:spacing w:val="-1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 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2"/>
          <w:w w:val="117"/>
          <w:sz w:val="24"/>
          <w:szCs w:val="24"/>
        </w:rPr>
        <w:t>r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a</w:t>
      </w:r>
      <w:r>
        <w:rPr>
          <w:spacing w:val="52"/>
          <w:w w:val="11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1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8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8"/>
          <w:w w:val="12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w w:val="113"/>
          <w:sz w:val="24"/>
          <w:szCs w:val="24"/>
        </w:rPr>
        <w:t>kerangka</w:t>
      </w:r>
      <w:r>
        <w:rPr>
          <w:spacing w:val="-6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eman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n,</w:t>
      </w:r>
      <w:r>
        <w:rPr>
          <w:spacing w:val="17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:</w:t>
      </w:r>
    </w:p>
    <w:p w:rsidR="00B356F6" w:rsidRDefault="0023219D">
      <w:pPr>
        <w:spacing w:before="6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827" w:right="73" w:firstLine="54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ng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 xml:space="preserve">ap </w:t>
      </w:r>
      <w:r>
        <w:rPr>
          <w:spacing w:val="-2"/>
          <w:w w:val="114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1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</w:t>
      </w:r>
      <w:r>
        <w:rPr>
          <w:spacing w:val="-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</w:t>
      </w:r>
      <w:r>
        <w:rPr>
          <w:spacing w:val="36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erus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m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 xml:space="preserve">rus </w:t>
      </w:r>
      <w:r>
        <w:rPr>
          <w:sz w:val="24"/>
          <w:szCs w:val="24"/>
        </w:rPr>
        <w:t xml:space="preserve">dan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>atu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7"/>
          <w:w w:val="10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den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 xml:space="preserve">an 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ng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un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kan</w:t>
      </w:r>
      <w:r>
        <w:rPr>
          <w:spacing w:val="52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 xml:space="preserve">a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o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 xml:space="preserve">an,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 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tan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ard</w:t>
      </w:r>
      <w:r>
        <w:rPr>
          <w:spacing w:val="2"/>
          <w:w w:val="113"/>
          <w:sz w:val="24"/>
          <w:szCs w:val="24"/>
        </w:rPr>
        <w:t xml:space="preserve"> </w:t>
      </w:r>
      <w:r>
        <w:rPr>
          <w:spacing w:val="-2"/>
          <w:w w:val="107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oc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rs,</w:t>
      </w:r>
      <w:r>
        <w:rPr>
          <w:spacing w:val="-1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-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4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w w:val="112"/>
          <w:sz w:val="24"/>
          <w:szCs w:val="24"/>
        </w:rPr>
        <w:t>b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h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 xml:space="preserve">a </w:t>
      </w:r>
      <w:r>
        <w:rPr>
          <w:spacing w:val="53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 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3"/>
          <w:sz w:val="24"/>
          <w:szCs w:val="24"/>
        </w:rPr>
        <w:t>f</w:t>
      </w:r>
      <w:r>
        <w:rPr>
          <w:spacing w:val="3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11"/>
          <w:w w:val="1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ter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at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u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9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d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 xml:space="preserve">pat </w:t>
      </w:r>
      <w:r>
        <w:rPr>
          <w:spacing w:val="-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e</w:t>
      </w:r>
      <w:r>
        <w:rPr>
          <w:spacing w:val="-1"/>
          <w:w w:val="117"/>
          <w:sz w:val="24"/>
          <w:szCs w:val="24"/>
        </w:rPr>
        <w:t>g</w:t>
      </w:r>
      <w:r>
        <w:rPr>
          <w:w w:val="117"/>
          <w:sz w:val="24"/>
          <w:szCs w:val="24"/>
        </w:rPr>
        <w:t>e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a</w:t>
      </w:r>
      <w:r>
        <w:rPr>
          <w:spacing w:val="21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nyeb</w:t>
      </w:r>
      <w:r>
        <w:rPr>
          <w:spacing w:val="3"/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16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467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827" w:right="74" w:firstLine="54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ngu</w:t>
      </w:r>
      <w:r>
        <w:rPr>
          <w:w w:val="80"/>
          <w:sz w:val="24"/>
          <w:szCs w:val="24"/>
        </w:rPr>
        <w:t>ji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anta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sta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ar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  t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2"/>
          <w:w w:val="117"/>
          <w:sz w:val="24"/>
          <w:szCs w:val="24"/>
        </w:rPr>
        <w:t>r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a</w:t>
      </w:r>
      <w:r>
        <w:rPr>
          <w:spacing w:val="1"/>
          <w:w w:val="11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on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kt</w:t>
      </w:r>
      <w:r>
        <w:rPr>
          <w:spacing w:val="2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9"/>
          <w:w w:val="8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8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4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"/>
          <w:w w:val="10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w w:val="92"/>
          <w:sz w:val="24"/>
          <w:szCs w:val="24"/>
        </w:rPr>
        <w:t>K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acuan</w:t>
      </w:r>
      <w:r>
        <w:rPr>
          <w:spacing w:val="1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b</w:t>
      </w:r>
      <w:r>
        <w:rPr>
          <w:w w:val="115"/>
          <w:sz w:val="24"/>
          <w:szCs w:val="24"/>
        </w:rPr>
        <w:t>e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beda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 kr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4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o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 xml:space="preserve">an,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 xml:space="preserve">, </w:t>
      </w:r>
      <w:r>
        <w:rPr>
          <w:w w:val="113"/>
          <w:sz w:val="24"/>
          <w:szCs w:val="24"/>
        </w:rPr>
        <w:t>St</w:t>
      </w:r>
      <w:r>
        <w:rPr>
          <w:spacing w:val="3"/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dard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roce</w:t>
      </w:r>
      <w:r>
        <w:rPr>
          <w:spacing w:val="3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 xml:space="preserve">urs,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-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w w:val="110"/>
          <w:sz w:val="24"/>
          <w:szCs w:val="24"/>
        </w:rPr>
        <w:t>p</w:t>
      </w:r>
      <w:r>
        <w:rPr>
          <w:w w:val="110"/>
          <w:sz w:val="24"/>
          <w:szCs w:val="24"/>
        </w:rPr>
        <w:t>a</w:t>
      </w:r>
      <w:r>
        <w:rPr>
          <w:spacing w:val="-1"/>
          <w:w w:val="110"/>
          <w:sz w:val="24"/>
          <w:szCs w:val="24"/>
        </w:rPr>
        <w:t>d</w:t>
      </w:r>
      <w:r>
        <w:rPr>
          <w:w w:val="110"/>
          <w:sz w:val="24"/>
          <w:szCs w:val="24"/>
        </w:rPr>
        <w:t>a</w:t>
      </w:r>
      <w:r>
        <w:rPr>
          <w:spacing w:val="54"/>
          <w:w w:val="110"/>
          <w:sz w:val="24"/>
          <w:szCs w:val="24"/>
        </w:rPr>
        <w:t xml:space="preserve"> </w:t>
      </w:r>
      <w:r>
        <w:rPr>
          <w:spacing w:val="-3"/>
          <w:w w:val="110"/>
          <w:sz w:val="24"/>
          <w:szCs w:val="24"/>
        </w:rPr>
        <w:t>w</w:t>
      </w:r>
      <w:r>
        <w:rPr>
          <w:w w:val="110"/>
          <w:sz w:val="24"/>
          <w:szCs w:val="24"/>
        </w:rPr>
        <w:t>aktu</w:t>
      </w:r>
      <w:r>
        <w:rPr>
          <w:spacing w:val="2"/>
          <w:w w:val="110"/>
          <w:sz w:val="24"/>
          <w:szCs w:val="24"/>
        </w:rPr>
        <w:t>-</w:t>
      </w:r>
      <w:r>
        <w:rPr>
          <w:spacing w:val="-3"/>
          <w:w w:val="110"/>
          <w:sz w:val="24"/>
          <w:szCs w:val="24"/>
        </w:rPr>
        <w:t>w</w:t>
      </w:r>
      <w:r>
        <w:rPr>
          <w:w w:val="110"/>
          <w:sz w:val="24"/>
          <w:szCs w:val="24"/>
        </w:rPr>
        <w:t>aktu</w:t>
      </w:r>
      <w:r>
        <w:rPr>
          <w:spacing w:val="-25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tert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n</w:t>
      </w:r>
      <w:r>
        <w:rPr>
          <w:spacing w:val="3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u,</w:t>
      </w:r>
      <w:r>
        <w:rPr>
          <w:spacing w:val="22"/>
          <w:w w:val="1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2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secara</w:t>
      </w:r>
      <w:r>
        <w:rPr>
          <w:spacing w:val="15"/>
          <w:w w:val="11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2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up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 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8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467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z w:val="24"/>
          <w:szCs w:val="24"/>
        </w:rPr>
        <w:t xml:space="preserve">  </w:t>
      </w:r>
      <w:r>
        <w:rPr>
          <w:spacing w:val="1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827" w:right="75" w:firstLine="540"/>
        <w:jc w:val="both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spacing w:val="3"/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maupun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19"/>
          <w:sz w:val="24"/>
          <w:szCs w:val="24"/>
        </w:rPr>
        <w:t>P</w:t>
      </w:r>
      <w:r>
        <w:rPr>
          <w:w w:val="92"/>
          <w:sz w:val="24"/>
          <w:szCs w:val="24"/>
        </w:rPr>
        <w:t>K</w:t>
      </w:r>
      <w:r>
        <w:rPr>
          <w:spacing w:val="2"/>
          <w:sz w:val="24"/>
          <w:szCs w:val="24"/>
        </w:rPr>
        <w:t>-</w:t>
      </w:r>
      <w:r>
        <w:rPr>
          <w:w w:val="108"/>
          <w:sz w:val="24"/>
          <w:szCs w:val="24"/>
        </w:rPr>
        <w:t>R</w:t>
      </w:r>
      <w:r>
        <w:rPr>
          <w:spacing w:val="-2"/>
          <w:w w:val="83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 xml:space="preserve">pakan 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w w:val="117"/>
          <w:sz w:val="24"/>
          <w:szCs w:val="24"/>
        </w:rPr>
        <w:t xml:space="preserve">satu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9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rangka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 xml:space="preserve">.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u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 xml:space="preserve">akan </w:t>
      </w:r>
      <w:r>
        <w:rPr>
          <w:spacing w:val="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</w:p>
    <w:p w:rsidR="00B356F6" w:rsidRDefault="0023219D">
      <w:pPr>
        <w:spacing w:before="63" w:line="360" w:lineRule="auto"/>
        <w:ind w:left="667" w:right="73"/>
        <w:jc w:val="both"/>
        <w:rPr>
          <w:sz w:val="24"/>
          <w:szCs w:val="24"/>
        </w:rPr>
      </w:pPr>
      <w:r>
        <w:rPr>
          <w:w w:val="113"/>
          <w:sz w:val="24"/>
          <w:szCs w:val="24"/>
        </w:rPr>
        <w:lastRenderedPageBreak/>
        <w:t>ta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gg</w:t>
      </w:r>
      <w:r>
        <w:rPr>
          <w:w w:val="113"/>
          <w:sz w:val="24"/>
          <w:szCs w:val="24"/>
        </w:rPr>
        <w:t>ap</w:t>
      </w:r>
      <w:r>
        <w:rPr>
          <w:spacing w:val="-8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spacing w:val="-1"/>
          <w:w w:val="119"/>
          <w:sz w:val="24"/>
          <w:szCs w:val="24"/>
        </w:rPr>
        <w:t>g</w:t>
      </w:r>
      <w:r>
        <w:rPr>
          <w:w w:val="119"/>
          <w:sz w:val="24"/>
          <w:szCs w:val="24"/>
        </w:rPr>
        <w:t>era</w:t>
      </w:r>
      <w:r>
        <w:rPr>
          <w:spacing w:val="-18"/>
          <w:w w:val="11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-14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 at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u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1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667" w:right="74" w:firstLine="540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z w:val="24"/>
          <w:szCs w:val="24"/>
        </w:rPr>
        <w:t>Untuk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10"/>
          <w:w w:val="1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ka </w:t>
      </w:r>
      <w:r>
        <w:rPr>
          <w:spacing w:val="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w w:val="119"/>
          <w:sz w:val="24"/>
          <w:szCs w:val="24"/>
        </w:rPr>
        <w:t>SP</w:t>
      </w:r>
      <w:r>
        <w:rPr>
          <w:spacing w:val="3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9"/>
          <w:w w:val="119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ersebut h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s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seca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a 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4"/>
          <w:w w:val="11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</w:t>
      </w:r>
      <w:r>
        <w:rPr>
          <w:spacing w:val="2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 xml:space="preserve">ampu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en</w:t>
      </w:r>
      <w:r>
        <w:rPr>
          <w:spacing w:val="-2"/>
          <w:w w:val="112"/>
          <w:sz w:val="24"/>
          <w:szCs w:val="24"/>
        </w:rPr>
        <w:t>c</w:t>
      </w:r>
      <w:r>
        <w:rPr>
          <w:spacing w:val="-1"/>
          <w:w w:val="112"/>
          <w:sz w:val="24"/>
          <w:szCs w:val="24"/>
        </w:rPr>
        <w:t>eg</w:t>
      </w:r>
      <w:r>
        <w:rPr>
          <w:w w:val="112"/>
          <w:sz w:val="24"/>
          <w:szCs w:val="24"/>
        </w:rPr>
        <w:t>ah</w:t>
      </w:r>
      <w:r>
        <w:rPr>
          <w:spacing w:val="39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bu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7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ke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/>
        <w:ind w:left="4375" w:right="4391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B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w w:val="78"/>
          <w:sz w:val="24"/>
          <w:szCs w:val="24"/>
        </w:rPr>
        <w:t>I</w:t>
      </w:r>
      <w:r>
        <w:rPr>
          <w:spacing w:val="1"/>
          <w:w w:val="78"/>
          <w:sz w:val="24"/>
          <w:szCs w:val="24"/>
        </w:rPr>
        <w:t>I</w:t>
      </w:r>
      <w:r>
        <w:rPr>
          <w:w w:val="78"/>
          <w:sz w:val="24"/>
          <w:szCs w:val="24"/>
        </w:rPr>
        <w:t>I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380" w:right="1393"/>
        <w:jc w:val="center"/>
        <w:rPr>
          <w:sz w:val="24"/>
          <w:szCs w:val="24"/>
        </w:rPr>
      </w:pPr>
      <w:r>
        <w:rPr>
          <w:spacing w:val="1"/>
          <w:w w:val="112"/>
          <w:sz w:val="24"/>
          <w:szCs w:val="24"/>
        </w:rPr>
        <w:t>P</w:t>
      </w:r>
      <w:r>
        <w:rPr>
          <w:spacing w:val="1"/>
          <w:w w:val="102"/>
          <w:sz w:val="24"/>
          <w:szCs w:val="24"/>
        </w:rPr>
        <w:t>E</w:t>
      </w:r>
      <w:r>
        <w:rPr>
          <w:spacing w:val="2"/>
          <w:w w:val="94"/>
          <w:sz w:val="24"/>
          <w:szCs w:val="24"/>
        </w:rPr>
        <w:t>N</w:t>
      </w:r>
      <w:r>
        <w:rPr>
          <w:spacing w:val="3"/>
          <w:w w:val="78"/>
          <w:sz w:val="24"/>
          <w:szCs w:val="24"/>
        </w:rPr>
        <w:t>I</w:t>
      </w:r>
      <w:r>
        <w:rPr>
          <w:w w:val="94"/>
          <w:sz w:val="24"/>
          <w:szCs w:val="24"/>
        </w:rPr>
        <w:t>L</w:t>
      </w:r>
      <w:r>
        <w:rPr>
          <w:spacing w:val="2"/>
          <w:w w:val="94"/>
          <w:sz w:val="24"/>
          <w:szCs w:val="24"/>
        </w:rPr>
        <w:t>A</w:t>
      </w:r>
      <w:r>
        <w:rPr>
          <w:spacing w:val="1"/>
          <w:w w:val="78"/>
          <w:sz w:val="24"/>
          <w:szCs w:val="24"/>
        </w:rPr>
        <w:t>I</w:t>
      </w:r>
      <w:r>
        <w:rPr>
          <w:spacing w:val="2"/>
          <w:w w:val="94"/>
          <w:sz w:val="24"/>
          <w:szCs w:val="24"/>
        </w:rPr>
        <w:t>A</w:t>
      </w:r>
      <w:r>
        <w:rPr>
          <w:w w:val="94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01"/>
          <w:sz w:val="24"/>
          <w:szCs w:val="24"/>
        </w:rPr>
        <w:t>R</w:t>
      </w:r>
      <w:r>
        <w:rPr>
          <w:spacing w:val="3"/>
          <w:w w:val="102"/>
          <w:sz w:val="24"/>
          <w:szCs w:val="24"/>
        </w:rPr>
        <w:t>E</w:t>
      </w:r>
      <w:r>
        <w:rPr>
          <w:spacing w:val="1"/>
          <w:w w:val="112"/>
          <w:sz w:val="24"/>
          <w:szCs w:val="24"/>
        </w:rPr>
        <w:t>S</w:t>
      </w:r>
      <w:r>
        <w:rPr>
          <w:spacing w:val="3"/>
          <w:w w:val="78"/>
          <w:sz w:val="24"/>
          <w:szCs w:val="24"/>
        </w:rPr>
        <w:t>I</w:t>
      </w:r>
      <w:r>
        <w:rPr>
          <w:spacing w:val="4"/>
          <w:w w:val="94"/>
          <w:sz w:val="24"/>
          <w:szCs w:val="24"/>
        </w:rPr>
        <w:t>K</w:t>
      </w:r>
      <w:r>
        <w:rPr>
          <w:w w:val="101"/>
          <w:sz w:val="24"/>
          <w:szCs w:val="24"/>
        </w:rPr>
        <w:t>O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w w:val="93"/>
          <w:sz w:val="24"/>
          <w:szCs w:val="24"/>
        </w:rPr>
        <w:t>DA</w:t>
      </w:r>
      <w:r>
        <w:rPr>
          <w:w w:val="93"/>
          <w:sz w:val="24"/>
          <w:szCs w:val="24"/>
        </w:rPr>
        <w:t>N</w:t>
      </w:r>
      <w:r>
        <w:rPr>
          <w:spacing w:val="15"/>
          <w:w w:val="93"/>
          <w:sz w:val="24"/>
          <w:szCs w:val="24"/>
        </w:rPr>
        <w:t xml:space="preserve"> </w:t>
      </w:r>
      <w:r>
        <w:rPr>
          <w:spacing w:val="2"/>
          <w:w w:val="93"/>
          <w:sz w:val="24"/>
          <w:szCs w:val="24"/>
        </w:rPr>
        <w:t>R</w:t>
      </w:r>
      <w:r>
        <w:rPr>
          <w:spacing w:val="1"/>
          <w:w w:val="93"/>
          <w:sz w:val="24"/>
          <w:szCs w:val="24"/>
        </w:rPr>
        <w:t>E</w:t>
      </w:r>
      <w:r>
        <w:rPr>
          <w:spacing w:val="2"/>
          <w:w w:val="93"/>
          <w:sz w:val="24"/>
          <w:szCs w:val="24"/>
        </w:rPr>
        <w:t>NCAN</w:t>
      </w:r>
      <w:r>
        <w:rPr>
          <w:w w:val="93"/>
          <w:sz w:val="24"/>
          <w:szCs w:val="24"/>
        </w:rPr>
        <w:t>A</w:t>
      </w:r>
      <w:r>
        <w:rPr>
          <w:spacing w:val="56"/>
          <w:w w:val="93"/>
          <w:sz w:val="24"/>
          <w:szCs w:val="24"/>
        </w:rPr>
        <w:t xml:space="preserve"> </w:t>
      </w:r>
      <w:r>
        <w:rPr>
          <w:spacing w:val="2"/>
          <w:w w:val="93"/>
          <w:sz w:val="24"/>
          <w:szCs w:val="24"/>
        </w:rPr>
        <w:t>T</w:t>
      </w:r>
      <w:r>
        <w:rPr>
          <w:spacing w:val="1"/>
          <w:w w:val="93"/>
          <w:sz w:val="24"/>
          <w:szCs w:val="24"/>
        </w:rPr>
        <w:t>I</w:t>
      </w:r>
      <w:r>
        <w:rPr>
          <w:spacing w:val="2"/>
          <w:w w:val="93"/>
          <w:sz w:val="24"/>
          <w:szCs w:val="24"/>
        </w:rPr>
        <w:t>N</w:t>
      </w:r>
      <w:r>
        <w:rPr>
          <w:w w:val="93"/>
          <w:sz w:val="24"/>
          <w:szCs w:val="24"/>
        </w:rPr>
        <w:t>D</w:t>
      </w:r>
      <w:r>
        <w:rPr>
          <w:spacing w:val="4"/>
          <w:w w:val="93"/>
          <w:sz w:val="24"/>
          <w:szCs w:val="24"/>
        </w:rPr>
        <w:t>A</w:t>
      </w:r>
      <w:r>
        <w:rPr>
          <w:w w:val="93"/>
          <w:sz w:val="24"/>
          <w:szCs w:val="24"/>
        </w:rPr>
        <w:t>K</w:t>
      </w:r>
      <w:r>
        <w:rPr>
          <w:spacing w:val="4"/>
          <w:w w:val="93"/>
          <w:sz w:val="24"/>
          <w:szCs w:val="24"/>
        </w:rPr>
        <w:t xml:space="preserve"> </w:t>
      </w:r>
      <w:r>
        <w:rPr>
          <w:spacing w:val="3"/>
          <w:w w:val="112"/>
          <w:sz w:val="24"/>
          <w:szCs w:val="24"/>
        </w:rPr>
        <w:t>P</w:t>
      </w:r>
      <w:r>
        <w:rPr>
          <w:spacing w:val="1"/>
          <w:w w:val="102"/>
          <w:sz w:val="24"/>
          <w:szCs w:val="24"/>
        </w:rPr>
        <w:t>E</w:t>
      </w:r>
      <w:r>
        <w:rPr>
          <w:spacing w:val="2"/>
          <w:w w:val="94"/>
          <w:sz w:val="24"/>
          <w:szCs w:val="24"/>
        </w:rPr>
        <w:t>N</w:t>
      </w:r>
      <w:r>
        <w:rPr>
          <w:spacing w:val="3"/>
          <w:w w:val="101"/>
          <w:sz w:val="24"/>
          <w:szCs w:val="24"/>
        </w:rPr>
        <w:t>G</w:t>
      </w:r>
      <w:r>
        <w:rPr>
          <w:spacing w:val="1"/>
          <w:w w:val="102"/>
          <w:sz w:val="24"/>
          <w:szCs w:val="24"/>
        </w:rPr>
        <w:t>E</w:t>
      </w:r>
      <w:r>
        <w:rPr>
          <w:spacing w:val="2"/>
          <w:w w:val="94"/>
          <w:sz w:val="24"/>
          <w:szCs w:val="24"/>
        </w:rPr>
        <w:t>NDAL</w:t>
      </w:r>
      <w:r>
        <w:rPr>
          <w:spacing w:val="1"/>
          <w:w w:val="78"/>
          <w:sz w:val="24"/>
          <w:szCs w:val="24"/>
        </w:rPr>
        <w:t>I</w:t>
      </w:r>
      <w:r>
        <w:rPr>
          <w:spacing w:val="2"/>
          <w:w w:val="94"/>
          <w:sz w:val="24"/>
          <w:szCs w:val="24"/>
        </w:rPr>
        <w:t>A</w:t>
      </w:r>
      <w:r>
        <w:rPr>
          <w:w w:val="94"/>
          <w:sz w:val="24"/>
          <w:szCs w:val="24"/>
        </w:rPr>
        <w:t>N</w:t>
      </w:r>
    </w:p>
    <w:p w:rsidR="00B356F6" w:rsidRDefault="00B356F6">
      <w:pPr>
        <w:spacing w:before="2" w:line="140" w:lineRule="exact"/>
        <w:rPr>
          <w:sz w:val="15"/>
          <w:szCs w:val="15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ind w:left="107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spacing w:val="7"/>
          <w:sz w:val="24"/>
          <w:szCs w:val="24"/>
        </w:rPr>
        <w:t xml:space="preserve"> </w:t>
      </w:r>
      <w:r>
        <w:rPr>
          <w:w w:val="122"/>
          <w:sz w:val="24"/>
          <w:szCs w:val="24"/>
        </w:rPr>
        <w:t>Pe</w:t>
      </w:r>
      <w:r>
        <w:rPr>
          <w:spacing w:val="2"/>
          <w:w w:val="122"/>
          <w:sz w:val="24"/>
          <w:szCs w:val="24"/>
        </w:rPr>
        <w:t>n</w:t>
      </w:r>
      <w:r>
        <w:rPr>
          <w:w w:val="122"/>
          <w:sz w:val="24"/>
          <w:szCs w:val="24"/>
        </w:rPr>
        <w:t>erap</w:t>
      </w:r>
      <w:r>
        <w:rPr>
          <w:spacing w:val="-1"/>
          <w:w w:val="122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13"/>
          <w:w w:val="12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spacing w:val="-2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53"/>
          <w:sz w:val="24"/>
          <w:szCs w:val="24"/>
        </w:rPr>
        <w:t xml:space="preserve"> </w:t>
      </w:r>
      <w:r>
        <w:rPr>
          <w:spacing w:val="-3"/>
          <w:w w:val="116"/>
          <w:sz w:val="24"/>
          <w:szCs w:val="24"/>
        </w:rPr>
        <w:t>D</w:t>
      </w:r>
      <w:r>
        <w:rPr>
          <w:w w:val="116"/>
          <w:sz w:val="24"/>
          <w:szCs w:val="24"/>
        </w:rPr>
        <w:t>inas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42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20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 xml:space="preserve">Kota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122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l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75" w:firstLine="540"/>
        <w:jc w:val="both"/>
        <w:rPr>
          <w:sz w:val="24"/>
          <w:szCs w:val="24"/>
        </w:rPr>
      </w:pP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RI</w:t>
      </w:r>
      <w:r>
        <w:rPr>
          <w:spacing w:val="23"/>
          <w:w w:val="99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or  </w:t>
      </w:r>
      <w:r>
        <w:rPr>
          <w:spacing w:val="-1"/>
          <w:sz w:val="24"/>
          <w:szCs w:val="24"/>
        </w:rPr>
        <w:t>6</w:t>
      </w:r>
      <w:r>
        <w:rPr>
          <w:sz w:val="24"/>
          <w:szCs w:val="24"/>
        </w:rPr>
        <w:t>0</w:t>
      </w:r>
      <w:r>
        <w:rPr>
          <w:spacing w:val="4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un </w:t>
      </w:r>
      <w:r>
        <w:rPr>
          <w:spacing w:val="2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 xml:space="preserve">008 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entang</w:t>
      </w:r>
      <w:r>
        <w:rPr>
          <w:spacing w:val="14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2"/>
          <w:w w:val="107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h</w:t>
      </w:r>
      <w:r>
        <w:rPr>
          <w:w w:val="110"/>
          <w:sz w:val="24"/>
          <w:szCs w:val="24"/>
        </w:rPr>
        <w:t xml:space="preserve">, </w:t>
      </w:r>
      <w:r>
        <w:rPr>
          <w:spacing w:val="20"/>
          <w:w w:val="11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nyata</w:t>
      </w:r>
      <w:r>
        <w:rPr>
          <w:spacing w:val="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 xml:space="preserve">an </w:t>
      </w:r>
      <w:r>
        <w:rPr>
          <w:spacing w:val="14"/>
          <w:w w:val="11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ahwa</w:t>
      </w:r>
      <w:r>
        <w:rPr>
          <w:w w:val="112"/>
          <w:sz w:val="24"/>
          <w:szCs w:val="24"/>
        </w:rPr>
        <w:t xml:space="preserve"> </w:t>
      </w:r>
      <w:r>
        <w:rPr>
          <w:spacing w:val="13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Ne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trans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 xml:space="preserve">,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spacing w:val="-1"/>
          <w:w w:val="110"/>
          <w:sz w:val="24"/>
          <w:szCs w:val="24"/>
        </w:rPr>
        <w:t>g</w:t>
      </w:r>
      <w:r>
        <w:rPr>
          <w:w w:val="110"/>
          <w:sz w:val="24"/>
          <w:szCs w:val="24"/>
        </w:rPr>
        <w:t>ub</w:t>
      </w:r>
      <w:r>
        <w:rPr>
          <w:spacing w:val="3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r</w:t>
      </w:r>
      <w:r>
        <w:rPr>
          <w:spacing w:val="-1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u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,</w:t>
      </w:r>
      <w:r>
        <w:rPr>
          <w:spacing w:val="-7"/>
          <w:w w:val="1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  <w:r>
        <w:rPr>
          <w:spacing w:val="3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467" w:right="76" w:firstLine="54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9"/>
          <w:w w:val="10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ga</w:t>
      </w:r>
      <w:r>
        <w:rPr>
          <w:w w:val="115"/>
          <w:sz w:val="24"/>
          <w:szCs w:val="24"/>
        </w:rPr>
        <w:t xml:space="preserve">n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se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 xml:space="preserve">ut, </w:t>
      </w:r>
      <w:r>
        <w:rPr>
          <w:spacing w:val="9"/>
          <w:w w:val="113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6"/>
          <w:w w:val="125"/>
          <w:sz w:val="24"/>
          <w:szCs w:val="24"/>
        </w:rPr>
        <w:t xml:space="preserve"> </w:t>
      </w:r>
      <w:r>
        <w:rPr>
          <w:spacing w:val="2"/>
          <w:w w:val="12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Pera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an</w:t>
      </w:r>
      <w:r>
        <w:rPr>
          <w:spacing w:val="-14"/>
          <w:w w:val="114"/>
          <w:sz w:val="24"/>
          <w:szCs w:val="24"/>
        </w:rPr>
        <w:t xml:space="preserve"> </w:t>
      </w:r>
      <w:r>
        <w:rPr>
          <w:spacing w:val="9"/>
          <w:w w:val="114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2026</w:t>
      </w:r>
      <w:r>
        <w:rPr>
          <w:spacing w:val="5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3"/>
          <w:w w:val="114"/>
          <w:sz w:val="24"/>
          <w:szCs w:val="24"/>
        </w:rPr>
        <w:t>e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tang</w:t>
      </w:r>
      <w:r>
        <w:rPr>
          <w:spacing w:val="-20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ahan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atu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n </w:t>
      </w:r>
      <w:r>
        <w:rPr>
          <w:spacing w:val="6"/>
          <w:w w:val="114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 xml:space="preserve">Tahun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 xml:space="preserve">2022 </w:t>
      </w:r>
      <w:r>
        <w:rPr>
          <w:spacing w:val="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Tentang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3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d</w:t>
      </w:r>
      <w:r>
        <w:rPr>
          <w:spacing w:val="-1"/>
          <w:w w:val="112"/>
          <w:sz w:val="24"/>
          <w:szCs w:val="24"/>
        </w:rPr>
        <w:t>o</w:t>
      </w:r>
      <w:r>
        <w:rPr>
          <w:w w:val="112"/>
          <w:sz w:val="24"/>
          <w:szCs w:val="24"/>
        </w:rPr>
        <w:t>man</w:t>
      </w:r>
      <w:r>
        <w:rPr>
          <w:spacing w:val="28"/>
          <w:w w:val="11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</w:t>
      </w:r>
      <w:r>
        <w:rPr>
          <w:w w:val="91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33"/>
          <w:w w:val="1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6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e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at</w:t>
      </w:r>
      <w:r>
        <w:rPr>
          <w:spacing w:val="3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34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a</w:t>
      </w:r>
      <w:r>
        <w:rPr>
          <w:spacing w:val="3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>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4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6" w:line="240" w:lineRule="exact"/>
        <w:rPr>
          <w:sz w:val="24"/>
          <w:szCs w:val="24"/>
        </w:rPr>
      </w:pPr>
    </w:p>
    <w:p w:rsidR="00B356F6" w:rsidRDefault="0023219D">
      <w:pPr>
        <w:ind w:left="424" w:right="247"/>
        <w:jc w:val="center"/>
        <w:rPr>
          <w:sz w:val="24"/>
          <w:szCs w:val="24"/>
        </w:rPr>
      </w:pPr>
      <w:r>
        <w:rPr>
          <w:spacing w:val="1"/>
          <w:w w:val="119"/>
          <w:sz w:val="24"/>
          <w:szCs w:val="24"/>
        </w:rPr>
        <w:t>1</w:t>
      </w:r>
      <w:r>
        <w:rPr>
          <w:w w:val="119"/>
          <w:sz w:val="24"/>
          <w:szCs w:val="24"/>
        </w:rPr>
        <w:t>.</w:t>
      </w:r>
      <w:r>
        <w:rPr>
          <w:spacing w:val="68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E</w:t>
      </w:r>
      <w:r>
        <w:rPr>
          <w:spacing w:val="-5"/>
          <w:w w:val="119"/>
          <w:sz w:val="24"/>
          <w:szCs w:val="24"/>
        </w:rPr>
        <w:t>v</w:t>
      </w:r>
      <w:r>
        <w:rPr>
          <w:w w:val="119"/>
          <w:sz w:val="24"/>
          <w:szCs w:val="24"/>
        </w:rPr>
        <w:t>a</w:t>
      </w:r>
      <w:r>
        <w:rPr>
          <w:spacing w:val="4"/>
          <w:w w:val="119"/>
          <w:sz w:val="24"/>
          <w:szCs w:val="24"/>
        </w:rPr>
        <w:t>l</w:t>
      </w:r>
      <w:r>
        <w:rPr>
          <w:w w:val="119"/>
          <w:sz w:val="24"/>
          <w:szCs w:val="24"/>
        </w:rPr>
        <w:t>uasi</w:t>
      </w:r>
      <w:r>
        <w:rPr>
          <w:spacing w:val="-13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L</w:t>
      </w:r>
      <w:r>
        <w:rPr>
          <w:spacing w:val="-2"/>
          <w:w w:val="119"/>
          <w:sz w:val="24"/>
          <w:szCs w:val="24"/>
        </w:rPr>
        <w:t>i</w:t>
      </w:r>
      <w:r>
        <w:rPr>
          <w:w w:val="119"/>
          <w:sz w:val="24"/>
          <w:szCs w:val="24"/>
        </w:rPr>
        <w:t>ngk</w:t>
      </w:r>
      <w:r>
        <w:rPr>
          <w:spacing w:val="2"/>
          <w:w w:val="119"/>
          <w:sz w:val="24"/>
          <w:szCs w:val="24"/>
        </w:rPr>
        <w:t>u</w:t>
      </w:r>
      <w:r>
        <w:rPr>
          <w:w w:val="119"/>
          <w:sz w:val="24"/>
          <w:szCs w:val="24"/>
        </w:rPr>
        <w:t>ngan</w:t>
      </w:r>
      <w:r>
        <w:rPr>
          <w:spacing w:val="-29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Pe</w:t>
      </w:r>
      <w:r>
        <w:rPr>
          <w:spacing w:val="2"/>
          <w:w w:val="119"/>
          <w:sz w:val="24"/>
          <w:szCs w:val="24"/>
        </w:rPr>
        <w:t>n</w:t>
      </w:r>
      <w:r>
        <w:rPr>
          <w:w w:val="119"/>
          <w:sz w:val="24"/>
          <w:szCs w:val="24"/>
        </w:rPr>
        <w:t>gend</w:t>
      </w:r>
      <w:r>
        <w:rPr>
          <w:spacing w:val="-1"/>
          <w:w w:val="119"/>
          <w:sz w:val="24"/>
          <w:szCs w:val="24"/>
        </w:rPr>
        <w:t>a</w:t>
      </w:r>
      <w:r>
        <w:rPr>
          <w:w w:val="119"/>
          <w:sz w:val="24"/>
          <w:szCs w:val="24"/>
        </w:rPr>
        <w:t>lia</w:t>
      </w:r>
      <w:r>
        <w:rPr>
          <w:spacing w:val="2"/>
          <w:w w:val="119"/>
          <w:sz w:val="24"/>
          <w:szCs w:val="24"/>
        </w:rPr>
        <w:t>n</w:t>
      </w:r>
      <w:r>
        <w:rPr>
          <w:w w:val="119"/>
          <w:sz w:val="24"/>
          <w:szCs w:val="24"/>
        </w:rPr>
        <w:t>/Cont</w:t>
      </w:r>
      <w:r>
        <w:rPr>
          <w:spacing w:val="-6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ol</w:t>
      </w:r>
      <w:r>
        <w:rPr>
          <w:spacing w:val="-20"/>
          <w:w w:val="119"/>
          <w:sz w:val="24"/>
          <w:szCs w:val="24"/>
        </w:rPr>
        <w:t xml:space="preserve"> </w:t>
      </w:r>
      <w:r>
        <w:rPr>
          <w:spacing w:val="4"/>
          <w:w w:val="119"/>
          <w:sz w:val="24"/>
          <w:szCs w:val="24"/>
        </w:rPr>
        <w:t>E</w:t>
      </w:r>
      <w:r>
        <w:rPr>
          <w:w w:val="119"/>
          <w:sz w:val="24"/>
          <w:szCs w:val="24"/>
        </w:rPr>
        <w:t>n</w:t>
      </w:r>
      <w:r>
        <w:rPr>
          <w:spacing w:val="-5"/>
          <w:w w:val="119"/>
          <w:sz w:val="24"/>
          <w:szCs w:val="24"/>
        </w:rPr>
        <w:t>v</w:t>
      </w:r>
      <w:r>
        <w:rPr>
          <w:w w:val="119"/>
          <w:sz w:val="24"/>
          <w:szCs w:val="24"/>
        </w:rPr>
        <w:t>ironment</w:t>
      </w:r>
      <w:r>
        <w:rPr>
          <w:spacing w:val="-31"/>
          <w:w w:val="119"/>
          <w:sz w:val="24"/>
          <w:szCs w:val="24"/>
        </w:rPr>
        <w:t xml:space="preserve"> </w:t>
      </w:r>
      <w:r>
        <w:rPr>
          <w:spacing w:val="4"/>
          <w:w w:val="119"/>
          <w:sz w:val="24"/>
          <w:szCs w:val="24"/>
        </w:rPr>
        <w:t>E</w:t>
      </w:r>
      <w:r>
        <w:rPr>
          <w:spacing w:val="-5"/>
          <w:w w:val="119"/>
          <w:sz w:val="24"/>
          <w:szCs w:val="24"/>
        </w:rPr>
        <w:t>v</w:t>
      </w:r>
      <w:r>
        <w:rPr>
          <w:w w:val="119"/>
          <w:sz w:val="24"/>
          <w:szCs w:val="24"/>
        </w:rPr>
        <w:t>al</w:t>
      </w:r>
      <w:r>
        <w:rPr>
          <w:spacing w:val="2"/>
          <w:w w:val="119"/>
          <w:sz w:val="24"/>
          <w:szCs w:val="24"/>
        </w:rPr>
        <w:t>u</w:t>
      </w:r>
      <w:r>
        <w:rPr>
          <w:w w:val="119"/>
          <w:sz w:val="24"/>
          <w:szCs w:val="24"/>
        </w:rPr>
        <w:t>ation</w:t>
      </w:r>
      <w:r>
        <w:rPr>
          <w:spacing w:val="-30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(</w:t>
      </w:r>
      <w:r>
        <w:rPr>
          <w:w w:val="108"/>
          <w:sz w:val="24"/>
          <w:szCs w:val="24"/>
        </w:rPr>
        <w:t>C</w:t>
      </w:r>
      <w:r>
        <w:rPr>
          <w:spacing w:val="-1"/>
          <w:w w:val="109"/>
          <w:sz w:val="24"/>
          <w:szCs w:val="24"/>
        </w:rPr>
        <w:t>E</w:t>
      </w:r>
      <w:r>
        <w:rPr>
          <w:w w:val="109"/>
          <w:sz w:val="24"/>
          <w:szCs w:val="24"/>
        </w:rPr>
        <w:t>E</w:t>
      </w:r>
      <w:r>
        <w:rPr>
          <w:sz w:val="24"/>
          <w:szCs w:val="24"/>
        </w:rPr>
        <w:t>)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827" w:right="76" w:firstLine="540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7"/>
          <w:w w:val="1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</w:t>
      </w:r>
      <w:r>
        <w:rPr>
          <w:sz w:val="24"/>
          <w:szCs w:val="24"/>
        </w:rPr>
        <w:t xml:space="preserve">EE 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1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1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da</w:t>
      </w:r>
      <w:r>
        <w:rPr>
          <w:spacing w:val="6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u</w:t>
      </w:r>
      <w:r>
        <w:rPr>
          <w:w w:val="116"/>
          <w:sz w:val="24"/>
          <w:szCs w:val="24"/>
        </w:rPr>
        <w:t>atu</w:t>
      </w:r>
      <w:r>
        <w:rPr>
          <w:spacing w:val="-6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 </w:t>
      </w:r>
      <w:r>
        <w:rPr>
          <w:w w:val="75"/>
          <w:sz w:val="24"/>
          <w:szCs w:val="24"/>
        </w:rPr>
        <w:t>“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75"/>
          <w:sz w:val="24"/>
          <w:szCs w:val="24"/>
        </w:rPr>
        <w:t>”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w w:val="83"/>
          <w:sz w:val="24"/>
          <w:szCs w:val="24"/>
        </w:rPr>
        <w:t>f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3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4"/>
          <w:sz w:val="24"/>
          <w:szCs w:val="24"/>
        </w:rPr>
        <w:t>w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)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-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b</w:t>
      </w:r>
      <w:r>
        <w:rPr>
          <w:spacing w:val="-3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nsur</w:t>
      </w:r>
      <w:r>
        <w:rPr>
          <w:spacing w:val="-21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-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spacing w:val="-4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827" w:right="76" w:firstLine="540"/>
        <w:jc w:val="both"/>
        <w:rPr>
          <w:sz w:val="24"/>
          <w:szCs w:val="24"/>
        </w:rPr>
      </w:pPr>
      <w:r>
        <w:rPr>
          <w:sz w:val="24"/>
          <w:szCs w:val="24"/>
        </w:rPr>
        <w:t>Meto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r>
        <w:rPr>
          <w:spacing w:val="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2"/>
          <w:w w:val="107"/>
          <w:sz w:val="24"/>
          <w:szCs w:val="24"/>
        </w:rPr>
        <w:t xml:space="preserve"> </w:t>
      </w:r>
      <w:r>
        <w:rPr>
          <w:sz w:val="24"/>
          <w:szCs w:val="24"/>
        </w:rPr>
        <w:t xml:space="preserve">CEE 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</w:t>
      </w:r>
      <w:r>
        <w:rPr>
          <w:spacing w:val="3"/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gg</w:t>
      </w:r>
      <w:r>
        <w:rPr>
          <w:w w:val="112"/>
          <w:sz w:val="24"/>
          <w:szCs w:val="24"/>
        </w:rPr>
        <w:t>unakan</w:t>
      </w:r>
      <w:r>
        <w:rPr>
          <w:spacing w:val="24"/>
          <w:w w:val="11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19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r dan  </w:t>
      </w:r>
      <w:r>
        <w:rPr>
          <w:spacing w:val="5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 </w:t>
      </w:r>
      <w:r>
        <w:rPr>
          <w:spacing w:val="-2"/>
          <w:w w:val="111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8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58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CEE  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 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   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4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Kota  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respon</w:t>
      </w:r>
      <w:r>
        <w:rPr>
          <w:spacing w:val="-1"/>
          <w:w w:val="114"/>
          <w:sz w:val="24"/>
          <w:szCs w:val="24"/>
        </w:rPr>
        <w:t>de</w:t>
      </w:r>
      <w:r>
        <w:rPr>
          <w:w w:val="114"/>
          <w:sz w:val="24"/>
          <w:szCs w:val="24"/>
        </w:rPr>
        <w:t xml:space="preserve">n </w:t>
      </w:r>
      <w:r>
        <w:rPr>
          <w:spacing w:val="27"/>
          <w:w w:val="1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</w:t>
      </w:r>
      <w:r>
        <w:rPr>
          <w:spacing w:val="31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 xml:space="preserve">sur </w:t>
      </w:r>
      <w:r>
        <w:rPr>
          <w:spacing w:val="21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kt</w:t>
      </w:r>
      <w:r>
        <w:rPr>
          <w:spacing w:val="3"/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ertentu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z w:val="24"/>
          <w:szCs w:val="24"/>
        </w:rPr>
        <w:t>/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1329" w:right="1456"/>
        <w:jc w:val="center"/>
        <w:rPr>
          <w:sz w:val="24"/>
          <w:szCs w:val="24"/>
        </w:rPr>
      </w:pPr>
      <w:r>
        <w:rPr>
          <w:w w:val="109"/>
          <w:sz w:val="24"/>
          <w:szCs w:val="24"/>
        </w:rPr>
        <w:t>La</w:t>
      </w:r>
      <w:r>
        <w:rPr>
          <w:spacing w:val="3"/>
          <w:w w:val="109"/>
          <w:sz w:val="24"/>
          <w:szCs w:val="24"/>
        </w:rPr>
        <w:t>n</w:t>
      </w:r>
      <w:r>
        <w:rPr>
          <w:spacing w:val="-1"/>
          <w:w w:val="109"/>
          <w:sz w:val="24"/>
          <w:szCs w:val="24"/>
        </w:rPr>
        <w:t>g</w:t>
      </w:r>
      <w:r>
        <w:rPr>
          <w:w w:val="109"/>
          <w:sz w:val="24"/>
          <w:szCs w:val="24"/>
        </w:rPr>
        <w:t>kah</w:t>
      </w:r>
      <w:r>
        <w:rPr>
          <w:spacing w:val="5"/>
          <w:w w:val="109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hap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-2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44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54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48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r 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  </w:t>
      </w:r>
      <w:r>
        <w:rPr>
          <w:spacing w:val="3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8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)  </w:t>
      </w:r>
      <w:r>
        <w:rPr>
          <w:spacing w:val="2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 xml:space="preserve">sub  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 xml:space="preserve">nsur </w:t>
      </w:r>
      <w:r>
        <w:rPr>
          <w:spacing w:val="67"/>
          <w:w w:val="113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54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34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Mene</w:t>
      </w:r>
      <w:r>
        <w:rPr>
          <w:spacing w:val="3"/>
          <w:w w:val="109"/>
          <w:sz w:val="24"/>
          <w:szCs w:val="24"/>
        </w:rPr>
        <w:t>n</w:t>
      </w:r>
      <w:r>
        <w:rPr>
          <w:spacing w:val="-2"/>
          <w:w w:val="109"/>
          <w:sz w:val="24"/>
          <w:szCs w:val="24"/>
        </w:rPr>
        <w:t>t</w:t>
      </w:r>
      <w:r>
        <w:rPr>
          <w:w w:val="109"/>
          <w:sz w:val="24"/>
          <w:szCs w:val="24"/>
        </w:rPr>
        <w:t>uk</w:t>
      </w:r>
      <w:r>
        <w:rPr>
          <w:spacing w:val="-1"/>
          <w:w w:val="109"/>
          <w:sz w:val="24"/>
          <w:szCs w:val="24"/>
        </w:rPr>
        <w:t>a</w:t>
      </w:r>
      <w:r>
        <w:rPr>
          <w:w w:val="109"/>
          <w:sz w:val="24"/>
          <w:szCs w:val="24"/>
        </w:rPr>
        <w:t>n</w:t>
      </w:r>
      <w:r>
        <w:rPr>
          <w:spacing w:val="14"/>
          <w:w w:val="109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1" w:lineRule="auto"/>
        <w:ind w:left="1187" w:right="76" w:hanging="334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spacing w:val="46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bu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respon</w:t>
      </w:r>
      <w:r>
        <w:rPr>
          <w:spacing w:val="-1"/>
          <w:w w:val="113"/>
          <w:sz w:val="24"/>
          <w:szCs w:val="24"/>
        </w:rPr>
        <w:t>de</w:t>
      </w:r>
      <w:r>
        <w:rPr>
          <w:w w:val="113"/>
          <w:sz w:val="24"/>
          <w:szCs w:val="24"/>
        </w:rPr>
        <w:t>n</w:t>
      </w:r>
      <w:r>
        <w:rPr>
          <w:spacing w:val="58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ga</w:t>
      </w:r>
      <w:r>
        <w:rPr>
          <w:w w:val="113"/>
          <w:sz w:val="24"/>
          <w:szCs w:val="24"/>
        </w:rPr>
        <w:t>n</w:t>
      </w:r>
      <w:r>
        <w:rPr>
          <w:spacing w:val="54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men</w:t>
      </w:r>
      <w:r>
        <w:rPr>
          <w:spacing w:val="-1"/>
          <w:w w:val="113"/>
          <w:sz w:val="24"/>
          <w:szCs w:val="24"/>
        </w:rPr>
        <w:t>gg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an</w:t>
      </w:r>
      <w:r>
        <w:rPr>
          <w:spacing w:val="38"/>
          <w:w w:val="113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x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2" w:line="361" w:lineRule="auto"/>
        <w:ind w:left="1187" w:right="74" w:hanging="334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34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 xml:space="preserve">CEE </w:t>
      </w:r>
      <w:r>
        <w:rPr>
          <w:spacing w:val="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 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berd</w:t>
      </w:r>
      <w:r>
        <w:rPr>
          <w:spacing w:val="3"/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arkan</w:t>
      </w:r>
      <w:r>
        <w:rPr>
          <w:spacing w:val="19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mo</w:t>
      </w:r>
      <w:r>
        <w:rPr>
          <w:spacing w:val="3"/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s</w:t>
      </w:r>
      <w:r>
        <w:rPr>
          <w:spacing w:val="-5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2" w:line="360" w:lineRule="auto"/>
        <w:ind w:left="1187" w:right="79" w:hanging="334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48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2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 </w:t>
      </w:r>
      <w:r>
        <w:rPr>
          <w:spacing w:val="2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z w:val="24"/>
          <w:szCs w:val="24"/>
        </w:rPr>
        <w:t xml:space="preserve">  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2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da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kan</w:t>
      </w:r>
      <w:r>
        <w:rPr>
          <w:w w:val="113"/>
          <w:sz w:val="24"/>
          <w:szCs w:val="24"/>
        </w:rPr>
        <w:t xml:space="preserve">  </w:t>
      </w:r>
      <w:r>
        <w:rPr>
          <w:spacing w:val="24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od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 xml:space="preserve">s  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pond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 w:line="360" w:lineRule="auto"/>
        <w:ind w:left="1027" w:right="75" w:hanging="334"/>
        <w:jc w:val="both"/>
        <w:rPr>
          <w:sz w:val="24"/>
          <w:szCs w:val="24"/>
        </w:rPr>
      </w:pPr>
      <w:r>
        <w:rPr>
          <w:spacing w:val="1"/>
          <w:w w:val="92"/>
          <w:sz w:val="24"/>
          <w:szCs w:val="24"/>
        </w:rPr>
        <w:lastRenderedPageBreak/>
        <w:t>f</w:t>
      </w:r>
      <w:r>
        <w:rPr>
          <w:w w:val="92"/>
          <w:sz w:val="24"/>
          <w:szCs w:val="24"/>
        </w:rPr>
        <w:t xml:space="preserve">. </w:t>
      </w:r>
      <w:r>
        <w:rPr>
          <w:spacing w:val="12"/>
          <w:w w:val="92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Me</w:t>
      </w:r>
      <w:r>
        <w:rPr>
          <w:spacing w:val="2"/>
          <w:w w:val="108"/>
          <w:sz w:val="24"/>
          <w:szCs w:val="24"/>
        </w:rPr>
        <w:t>m</w:t>
      </w:r>
      <w:r>
        <w:rPr>
          <w:spacing w:val="-1"/>
          <w:w w:val="108"/>
          <w:sz w:val="24"/>
          <w:szCs w:val="24"/>
        </w:rPr>
        <w:t>b</w:t>
      </w:r>
      <w:r>
        <w:rPr>
          <w:w w:val="108"/>
          <w:sz w:val="24"/>
          <w:szCs w:val="24"/>
        </w:rPr>
        <w:t>uat</w:t>
      </w:r>
      <w:r>
        <w:rPr>
          <w:spacing w:val="9"/>
          <w:w w:val="108"/>
          <w:sz w:val="24"/>
          <w:szCs w:val="24"/>
        </w:rPr>
        <w:t xml:space="preserve"> </w:t>
      </w:r>
      <w:r>
        <w:rPr>
          <w:spacing w:val="-2"/>
          <w:w w:val="108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 xml:space="preserve">unsur </w:t>
      </w:r>
      <w:r>
        <w:rPr>
          <w:w w:val="91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8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1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empat k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75"/>
          <w:sz w:val="24"/>
          <w:szCs w:val="24"/>
        </w:rPr>
        <w:t>“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11"/>
          <w:w w:val="11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p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4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75"/>
          <w:sz w:val="24"/>
          <w:szCs w:val="24"/>
        </w:rPr>
        <w:t>”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09"/>
          <w:sz w:val="24"/>
          <w:szCs w:val="24"/>
        </w:rPr>
        <w:t>E</w:t>
      </w:r>
      <w:r>
        <w:rPr>
          <w:spacing w:val="-2"/>
          <w:sz w:val="24"/>
          <w:szCs w:val="24"/>
        </w:rPr>
        <w:t>x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1027" w:right="75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.   </w:t>
      </w:r>
      <w:r>
        <w:rPr>
          <w:w w:val="111"/>
          <w:sz w:val="24"/>
          <w:szCs w:val="24"/>
        </w:rPr>
        <w:t>Men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>s</w:t>
      </w:r>
      <w:r>
        <w:rPr>
          <w:w w:val="111"/>
          <w:sz w:val="24"/>
          <w:szCs w:val="24"/>
        </w:rPr>
        <w:t>un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>c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na</w:t>
      </w:r>
      <w:r>
        <w:rPr>
          <w:spacing w:val="5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 xml:space="preserve">TP) </w:t>
      </w:r>
      <w:r>
        <w:rPr>
          <w:spacing w:val="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0"/>
          <w:w w:val="128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b</w:t>
      </w:r>
      <w:r>
        <w:rPr>
          <w:spacing w:val="3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unsur</w:t>
      </w:r>
      <w:r>
        <w:rPr>
          <w:spacing w:val="17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su</w:t>
      </w:r>
      <w:r>
        <w:rPr>
          <w:spacing w:val="3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-</w:t>
      </w:r>
      <w:r>
        <w:rPr>
          <w:spacing w:val="21"/>
          <w:w w:val="11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 xml:space="preserve">ub </w:t>
      </w:r>
      <w:r>
        <w:rPr>
          <w:w w:val="112"/>
          <w:sz w:val="24"/>
          <w:szCs w:val="24"/>
        </w:rPr>
        <w:t>un</w:t>
      </w:r>
      <w:r>
        <w:rPr>
          <w:spacing w:val="2"/>
          <w:w w:val="112"/>
          <w:sz w:val="24"/>
          <w:szCs w:val="24"/>
        </w:rPr>
        <w:t>s</w:t>
      </w:r>
      <w:r>
        <w:rPr>
          <w:w w:val="112"/>
          <w:sz w:val="24"/>
          <w:szCs w:val="24"/>
        </w:rPr>
        <w:t>ur</w:t>
      </w:r>
      <w:r>
        <w:rPr>
          <w:spacing w:val="2"/>
          <w:w w:val="1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75"/>
          <w:sz w:val="24"/>
          <w:szCs w:val="24"/>
        </w:rPr>
        <w:t>“</w:t>
      </w:r>
      <w:r>
        <w:rPr>
          <w:spacing w:val="2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6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ang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75"/>
          <w:sz w:val="24"/>
          <w:szCs w:val="24"/>
        </w:rPr>
        <w:t>”</w:t>
      </w:r>
      <w:r>
        <w:rPr>
          <w:w w:val="110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2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et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pan</w:t>
      </w:r>
      <w:r>
        <w:rPr>
          <w:spacing w:val="16"/>
          <w:w w:val="11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tu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untuk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 k</w:t>
      </w:r>
      <w:r>
        <w:rPr>
          <w:w w:val="111"/>
          <w:sz w:val="24"/>
          <w:szCs w:val="24"/>
        </w:rPr>
        <w:t>on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11"/>
          <w:w w:val="12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ndo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 xml:space="preserve">ng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  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9"/>
          <w:w w:val="8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 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as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1" w:lineRule="auto"/>
        <w:ind w:left="1027" w:right="76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. 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1"/>
          <w:w w:val="80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</w:t>
      </w:r>
      <w:r>
        <w:rPr>
          <w:spacing w:val="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ara</w:t>
      </w:r>
      <w:r>
        <w:rPr>
          <w:spacing w:val="15"/>
          <w:w w:val="11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1"/>
          <w:w w:val="125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erh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dap</w:t>
      </w:r>
      <w:r>
        <w:rPr>
          <w:spacing w:val="19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3" w:line="240" w:lineRule="exact"/>
        <w:rPr>
          <w:sz w:val="24"/>
          <w:szCs w:val="24"/>
        </w:rPr>
      </w:pPr>
    </w:p>
    <w:p w:rsidR="00B356F6" w:rsidRDefault="0023219D">
      <w:pPr>
        <w:ind w:left="305"/>
        <w:rPr>
          <w:sz w:val="24"/>
          <w:szCs w:val="24"/>
        </w:rPr>
      </w:pPr>
      <w:r>
        <w:rPr>
          <w:spacing w:val="1"/>
          <w:w w:val="120"/>
          <w:sz w:val="24"/>
          <w:szCs w:val="24"/>
        </w:rPr>
        <w:t>2</w:t>
      </w:r>
      <w:r>
        <w:rPr>
          <w:w w:val="120"/>
          <w:sz w:val="24"/>
          <w:szCs w:val="24"/>
        </w:rPr>
        <w:t>.</w:t>
      </w:r>
      <w:r>
        <w:rPr>
          <w:spacing w:val="65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Pe</w:t>
      </w:r>
      <w:r>
        <w:rPr>
          <w:spacing w:val="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il</w:t>
      </w:r>
      <w:r>
        <w:rPr>
          <w:spacing w:val="-1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ian</w:t>
      </w:r>
      <w:r>
        <w:rPr>
          <w:spacing w:val="-6"/>
          <w:w w:val="12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2"/>
          <w:sz w:val="24"/>
          <w:szCs w:val="24"/>
        </w:rPr>
        <w:t>i</w:t>
      </w:r>
      <w:r>
        <w:rPr>
          <w:w w:val="14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w w:val="111"/>
          <w:sz w:val="24"/>
          <w:szCs w:val="24"/>
        </w:rPr>
        <w:t>k</w:t>
      </w:r>
      <w:r>
        <w:rPr>
          <w:w w:val="122"/>
          <w:sz w:val="24"/>
          <w:szCs w:val="24"/>
        </w:rPr>
        <w:t>o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667" w:right="77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 </w:t>
      </w:r>
      <w:r>
        <w:rPr>
          <w:w w:val="117"/>
          <w:sz w:val="24"/>
          <w:szCs w:val="24"/>
        </w:rPr>
        <w:t>pada</w:t>
      </w:r>
      <w:r>
        <w:rPr>
          <w:spacing w:val="51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z w:val="24"/>
          <w:szCs w:val="24"/>
        </w:rPr>
        <w:t xml:space="preserve">Kota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4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terha</w:t>
      </w:r>
      <w:r>
        <w:rPr>
          <w:spacing w:val="3"/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p 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nun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tu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34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36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5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ota 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38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te</w:t>
      </w:r>
      <w:r>
        <w:rPr>
          <w:spacing w:val="2"/>
          <w:w w:val="111"/>
          <w:sz w:val="24"/>
          <w:szCs w:val="24"/>
        </w:rPr>
        <w:t>r</w:t>
      </w:r>
      <w:r>
        <w:rPr>
          <w:w w:val="111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ang</w:t>
      </w:r>
      <w:r>
        <w:rPr>
          <w:spacing w:val="3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38"/>
          <w:w w:val="10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34"/>
          <w:w w:val="11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n </w:t>
      </w:r>
      <w:r>
        <w:rPr>
          <w:spacing w:val="1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2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>25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2</w:t>
      </w:r>
      <w:r>
        <w:rPr>
          <w:w w:val="111"/>
          <w:sz w:val="24"/>
          <w:szCs w:val="24"/>
        </w:rPr>
        <w:t>02</w:t>
      </w:r>
      <w:r>
        <w:rPr>
          <w:spacing w:val="-1"/>
          <w:w w:val="111"/>
          <w:sz w:val="24"/>
          <w:szCs w:val="24"/>
        </w:rPr>
        <w:t>9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667" w:right="76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meru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akan</w:t>
      </w:r>
      <w:r>
        <w:rPr>
          <w:spacing w:val="6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erp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du</w:t>
      </w:r>
      <w:r>
        <w:rPr>
          <w:spacing w:val="9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(yang  </w:t>
      </w:r>
      <w:r>
        <w:rPr>
          <w:spacing w:val="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pu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 xml:space="preserve">i </w:t>
      </w:r>
      <w:r>
        <w:rPr>
          <w:spacing w:val="11"/>
          <w:w w:val="8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) </w:t>
      </w:r>
      <w:r>
        <w:rPr>
          <w:spacing w:val="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serta</w:t>
      </w:r>
      <w:r>
        <w:rPr>
          <w:spacing w:val="59"/>
          <w:w w:val="11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k:</w:t>
      </w:r>
    </w:p>
    <w:p w:rsidR="00B356F6" w:rsidRDefault="0023219D">
      <w:pPr>
        <w:spacing w:before="4" w:line="361" w:lineRule="auto"/>
        <w:ind w:left="1027" w:right="75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 </w:t>
      </w:r>
      <w:r>
        <w:rPr>
          <w:spacing w:val="3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h 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 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 xml:space="preserve">,  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 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ma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23219D">
      <w:pPr>
        <w:spacing w:before="2" w:line="360" w:lineRule="auto"/>
        <w:ind w:left="1027" w:right="76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11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be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as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rkan</w:t>
      </w:r>
      <w:r>
        <w:rPr>
          <w:spacing w:val="12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keu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aa</w:t>
      </w:r>
      <w:r>
        <w:rPr>
          <w:w w:val="114"/>
          <w:sz w:val="24"/>
          <w:szCs w:val="24"/>
        </w:rPr>
        <w:t xml:space="preserve">n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5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anan</w:t>
      </w:r>
      <w:r>
        <w:rPr>
          <w:spacing w:val="3"/>
          <w:w w:val="115"/>
          <w:sz w:val="24"/>
          <w:szCs w:val="24"/>
        </w:rPr>
        <w:t>n</w:t>
      </w:r>
      <w:r>
        <w:rPr>
          <w:spacing w:val="-2"/>
          <w:w w:val="115"/>
          <w:sz w:val="24"/>
          <w:szCs w:val="24"/>
        </w:rPr>
        <w:t>y</w:t>
      </w:r>
      <w:r>
        <w:rPr>
          <w:w w:val="115"/>
          <w:sz w:val="24"/>
          <w:szCs w:val="24"/>
        </w:rPr>
        <w:t xml:space="preserve">a </w:t>
      </w:r>
      <w:r>
        <w:rPr>
          <w:sz w:val="24"/>
          <w:szCs w:val="24"/>
        </w:rPr>
        <w:t xml:space="preserve">agar </w:t>
      </w:r>
      <w:r>
        <w:rPr>
          <w:spacing w:val="1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dapat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w w:val="119"/>
          <w:sz w:val="24"/>
          <w:szCs w:val="24"/>
        </w:rPr>
        <w:t xml:space="preserve">cara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667" w:right="76" w:firstLine="540"/>
        <w:jc w:val="both"/>
        <w:rPr>
          <w:sz w:val="24"/>
          <w:szCs w:val="24"/>
        </w:rPr>
      </w:pPr>
      <w:r>
        <w:rPr>
          <w:spacing w:val="6"/>
          <w:sz w:val="24"/>
          <w:szCs w:val="24"/>
        </w:rPr>
        <w:t>M</w:t>
      </w:r>
      <w:r>
        <w:rPr>
          <w:spacing w:val="8"/>
          <w:sz w:val="24"/>
          <w:szCs w:val="24"/>
        </w:rPr>
        <w:t>etod</w:t>
      </w:r>
      <w:r>
        <w:rPr>
          <w:sz w:val="24"/>
          <w:szCs w:val="24"/>
        </w:rPr>
        <w:t xml:space="preserve">e  </w:t>
      </w:r>
      <w:r>
        <w:rPr>
          <w:spacing w:val="3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y</w:t>
      </w:r>
      <w:r>
        <w:rPr>
          <w:spacing w:val="8"/>
          <w:sz w:val="24"/>
          <w:szCs w:val="24"/>
        </w:rPr>
        <w:t>an</w:t>
      </w:r>
      <w:r>
        <w:rPr>
          <w:sz w:val="24"/>
          <w:szCs w:val="24"/>
        </w:rPr>
        <w:t xml:space="preserve">g  </w:t>
      </w:r>
      <w:r>
        <w:rPr>
          <w:spacing w:val="15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d</w:t>
      </w:r>
      <w:r>
        <w:rPr>
          <w:spacing w:val="9"/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>l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>k</w:t>
      </w:r>
      <w:r>
        <w:rPr>
          <w:spacing w:val="11"/>
          <w:w w:val="111"/>
          <w:sz w:val="24"/>
          <w:szCs w:val="24"/>
        </w:rPr>
        <w:t>u</w:t>
      </w:r>
      <w:r>
        <w:rPr>
          <w:spacing w:val="7"/>
          <w:sz w:val="24"/>
          <w:szCs w:val="24"/>
        </w:rPr>
        <w:t>k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d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w w:val="80"/>
          <w:sz w:val="24"/>
          <w:szCs w:val="24"/>
        </w:rPr>
        <w:t>l</w:t>
      </w:r>
      <w:r>
        <w:rPr>
          <w:spacing w:val="8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spacing w:val="25"/>
          <w:w w:val="107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p</w:t>
      </w:r>
      <w:r>
        <w:rPr>
          <w:spacing w:val="8"/>
          <w:w w:val="125"/>
          <w:sz w:val="24"/>
          <w:szCs w:val="24"/>
        </w:rPr>
        <w:t>e</w:t>
      </w:r>
      <w:r>
        <w:rPr>
          <w:spacing w:val="8"/>
          <w:w w:val="111"/>
          <w:sz w:val="24"/>
          <w:szCs w:val="24"/>
        </w:rPr>
        <w:t>n</w:t>
      </w:r>
      <w:r>
        <w:rPr>
          <w:spacing w:val="7"/>
          <w:w w:val="80"/>
          <w:sz w:val="24"/>
          <w:szCs w:val="24"/>
        </w:rPr>
        <w:t>il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w w:val="80"/>
          <w:sz w:val="24"/>
          <w:szCs w:val="24"/>
        </w:rPr>
        <w:t>i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6"/>
          <w:w w:val="111"/>
          <w:sz w:val="24"/>
          <w:szCs w:val="24"/>
        </w:rPr>
        <w:t>r</w:t>
      </w:r>
      <w:r>
        <w:rPr>
          <w:spacing w:val="7"/>
          <w:w w:val="80"/>
          <w:sz w:val="24"/>
          <w:szCs w:val="24"/>
        </w:rPr>
        <w:t>i</w:t>
      </w:r>
      <w:r>
        <w:rPr>
          <w:spacing w:val="7"/>
          <w:w w:val="128"/>
          <w:sz w:val="24"/>
          <w:szCs w:val="24"/>
        </w:rPr>
        <w:t>s</w:t>
      </w:r>
      <w:r>
        <w:rPr>
          <w:spacing w:val="7"/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10"/>
          <w:w w:val="120"/>
          <w:sz w:val="24"/>
          <w:szCs w:val="24"/>
        </w:rPr>
        <w:t>ata</w:t>
      </w:r>
      <w:r>
        <w:rPr>
          <w:w w:val="120"/>
          <w:sz w:val="24"/>
          <w:szCs w:val="24"/>
        </w:rPr>
        <w:t xml:space="preserve">s  </w:t>
      </w:r>
      <w:r>
        <w:rPr>
          <w:spacing w:val="7"/>
          <w:w w:val="120"/>
          <w:sz w:val="24"/>
          <w:szCs w:val="24"/>
        </w:rPr>
        <w:t>k</w:t>
      </w:r>
      <w:r>
        <w:rPr>
          <w:spacing w:val="8"/>
          <w:w w:val="125"/>
          <w:sz w:val="24"/>
          <w:szCs w:val="24"/>
        </w:rPr>
        <w:t>e</w:t>
      </w:r>
      <w:r>
        <w:rPr>
          <w:spacing w:val="6"/>
          <w:w w:val="111"/>
          <w:sz w:val="24"/>
          <w:szCs w:val="24"/>
        </w:rPr>
        <w:t>g</w:t>
      </w:r>
      <w:r>
        <w:rPr>
          <w:spacing w:val="7"/>
          <w:w w:val="80"/>
          <w:sz w:val="24"/>
          <w:szCs w:val="24"/>
        </w:rPr>
        <w:t>i</w:t>
      </w:r>
      <w:r>
        <w:rPr>
          <w:spacing w:val="8"/>
          <w:w w:val="125"/>
          <w:sz w:val="24"/>
          <w:szCs w:val="24"/>
        </w:rPr>
        <w:t>a</w:t>
      </w:r>
      <w:r>
        <w:rPr>
          <w:spacing w:val="8"/>
          <w:sz w:val="24"/>
          <w:szCs w:val="24"/>
        </w:rPr>
        <w:t>t</w:t>
      </w:r>
      <w:r>
        <w:rPr>
          <w:spacing w:val="1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u</w:t>
      </w:r>
      <w:r>
        <w:rPr>
          <w:spacing w:val="8"/>
          <w:sz w:val="24"/>
          <w:szCs w:val="24"/>
        </w:rPr>
        <w:t>t</w:t>
      </w:r>
      <w:r>
        <w:rPr>
          <w:spacing w:val="8"/>
          <w:w w:val="125"/>
          <w:sz w:val="24"/>
          <w:szCs w:val="24"/>
        </w:rPr>
        <w:t>a</w:t>
      </w:r>
      <w:r>
        <w:rPr>
          <w:spacing w:val="6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 xml:space="preserve">a </w:t>
      </w:r>
      <w:r>
        <w:rPr>
          <w:spacing w:val="8"/>
          <w:w w:val="125"/>
          <w:sz w:val="24"/>
          <w:szCs w:val="24"/>
        </w:rPr>
        <w:t>a</w:t>
      </w:r>
      <w:r>
        <w:rPr>
          <w:spacing w:val="8"/>
          <w:w w:val="111"/>
          <w:sz w:val="24"/>
          <w:szCs w:val="24"/>
        </w:rPr>
        <w:t>d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w w:val="80"/>
          <w:sz w:val="24"/>
          <w:szCs w:val="24"/>
        </w:rPr>
        <w:t>l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 </w:t>
      </w:r>
      <w:r>
        <w:rPr>
          <w:spacing w:val="10"/>
          <w:w w:val="112"/>
          <w:sz w:val="24"/>
          <w:szCs w:val="24"/>
        </w:rPr>
        <w:t>m</w:t>
      </w:r>
      <w:r>
        <w:rPr>
          <w:spacing w:val="9"/>
          <w:w w:val="112"/>
          <w:sz w:val="24"/>
          <w:szCs w:val="24"/>
        </w:rPr>
        <w:t>eng</w:t>
      </w:r>
      <w:r>
        <w:rPr>
          <w:spacing w:val="7"/>
          <w:w w:val="112"/>
          <w:sz w:val="24"/>
          <w:szCs w:val="24"/>
        </w:rPr>
        <w:t>g</w:t>
      </w:r>
      <w:r>
        <w:rPr>
          <w:spacing w:val="9"/>
          <w:w w:val="112"/>
          <w:sz w:val="24"/>
          <w:szCs w:val="24"/>
        </w:rPr>
        <w:t>una</w:t>
      </w:r>
      <w:r>
        <w:rPr>
          <w:spacing w:val="8"/>
          <w:w w:val="112"/>
          <w:sz w:val="24"/>
          <w:szCs w:val="24"/>
        </w:rPr>
        <w:t>k</w:t>
      </w:r>
      <w:r>
        <w:rPr>
          <w:spacing w:val="12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 xml:space="preserve">n  </w:t>
      </w:r>
      <w:r>
        <w:rPr>
          <w:spacing w:val="36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Met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de 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en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u</w:t>
      </w:r>
      <w:r>
        <w:rPr>
          <w:spacing w:val="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an</w:t>
      </w:r>
      <w:r>
        <w:rPr>
          <w:spacing w:val="43"/>
          <w:w w:val="11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P 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(</w:t>
      </w:r>
      <w:r>
        <w:rPr>
          <w:w w:val="111"/>
          <w:sz w:val="24"/>
          <w:szCs w:val="24"/>
        </w:rPr>
        <w:t>Fo</w:t>
      </w:r>
      <w:r>
        <w:rPr>
          <w:spacing w:val="-2"/>
          <w:w w:val="111"/>
          <w:sz w:val="24"/>
          <w:szCs w:val="24"/>
        </w:rPr>
        <w:t>c</w:t>
      </w:r>
      <w:r>
        <w:rPr>
          <w:w w:val="111"/>
          <w:sz w:val="24"/>
          <w:szCs w:val="24"/>
        </w:rPr>
        <w:t>us</w:t>
      </w:r>
      <w:r>
        <w:rPr>
          <w:spacing w:val="4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Gro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p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3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/ FGD)</w:t>
      </w:r>
      <w:r>
        <w:rPr>
          <w:spacing w:val="10"/>
          <w:sz w:val="24"/>
          <w:szCs w:val="24"/>
        </w:rPr>
        <w:t xml:space="preserve"> </w:t>
      </w:r>
      <w:r>
        <w:rPr>
          <w:spacing w:val="9"/>
          <w:w w:val="114"/>
          <w:sz w:val="24"/>
          <w:szCs w:val="24"/>
        </w:rPr>
        <w:t>den</w:t>
      </w:r>
      <w:r>
        <w:rPr>
          <w:spacing w:val="7"/>
          <w:w w:val="114"/>
          <w:sz w:val="24"/>
          <w:szCs w:val="24"/>
        </w:rPr>
        <w:t>ga</w:t>
      </w:r>
      <w:r>
        <w:rPr>
          <w:w w:val="114"/>
          <w:sz w:val="24"/>
          <w:szCs w:val="24"/>
        </w:rPr>
        <w:t xml:space="preserve">n </w:t>
      </w:r>
      <w:r>
        <w:rPr>
          <w:spacing w:val="58"/>
          <w:w w:val="114"/>
          <w:sz w:val="24"/>
          <w:szCs w:val="24"/>
        </w:rPr>
        <w:t xml:space="preserve"> </w:t>
      </w:r>
      <w:r>
        <w:rPr>
          <w:spacing w:val="11"/>
          <w:w w:val="107"/>
          <w:sz w:val="24"/>
          <w:szCs w:val="24"/>
        </w:rPr>
        <w:t>m</w:t>
      </w:r>
      <w:r>
        <w:rPr>
          <w:spacing w:val="11"/>
          <w:w w:val="125"/>
          <w:sz w:val="24"/>
          <w:szCs w:val="24"/>
        </w:rPr>
        <w:t>e</w:t>
      </w:r>
      <w:r>
        <w:rPr>
          <w:spacing w:val="9"/>
          <w:w w:val="80"/>
          <w:sz w:val="24"/>
          <w:szCs w:val="24"/>
        </w:rPr>
        <w:t>l</w:t>
      </w:r>
      <w:r>
        <w:rPr>
          <w:spacing w:val="7"/>
          <w:w w:val="80"/>
          <w:sz w:val="24"/>
          <w:szCs w:val="24"/>
        </w:rPr>
        <w:t>i</w:t>
      </w:r>
      <w:r>
        <w:rPr>
          <w:spacing w:val="8"/>
          <w:w w:val="111"/>
          <w:sz w:val="24"/>
          <w:szCs w:val="24"/>
        </w:rPr>
        <w:t>b</w:t>
      </w:r>
      <w:r>
        <w:rPr>
          <w:spacing w:val="11"/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7"/>
          <w:sz w:val="24"/>
          <w:szCs w:val="24"/>
        </w:rPr>
        <w:t>k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p</w:t>
      </w:r>
      <w:r>
        <w:rPr>
          <w:spacing w:val="8"/>
          <w:w w:val="125"/>
          <w:sz w:val="24"/>
          <w:szCs w:val="24"/>
        </w:rPr>
        <w:t>e</w:t>
      </w:r>
      <w:r>
        <w:rPr>
          <w:spacing w:val="6"/>
          <w:w w:val="111"/>
          <w:sz w:val="24"/>
          <w:szCs w:val="24"/>
        </w:rPr>
        <w:t>g</w:t>
      </w:r>
      <w:r>
        <w:rPr>
          <w:spacing w:val="8"/>
          <w:w w:val="125"/>
          <w:sz w:val="24"/>
          <w:szCs w:val="24"/>
        </w:rPr>
        <w:t>a</w:t>
      </w:r>
      <w:r>
        <w:rPr>
          <w:spacing w:val="4"/>
          <w:sz w:val="24"/>
          <w:szCs w:val="24"/>
        </w:rPr>
        <w:t>w</w:t>
      </w:r>
      <w:r>
        <w:rPr>
          <w:spacing w:val="1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7"/>
          <w:w w:val="80"/>
          <w:sz w:val="24"/>
          <w:szCs w:val="24"/>
        </w:rPr>
        <w:t>Di</w:t>
      </w:r>
      <w:r>
        <w:rPr>
          <w:spacing w:val="6"/>
          <w:w w:val="111"/>
          <w:sz w:val="24"/>
          <w:szCs w:val="24"/>
        </w:rPr>
        <w:t>n</w:t>
      </w:r>
      <w:r>
        <w:rPr>
          <w:spacing w:val="6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6"/>
          <w:w w:val="92"/>
          <w:sz w:val="24"/>
          <w:szCs w:val="24"/>
        </w:rPr>
        <w:t>K</w:t>
      </w:r>
      <w:r>
        <w:rPr>
          <w:spacing w:val="8"/>
          <w:w w:val="125"/>
          <w:sz w:val="24"/>
          <w:szCs w:val="24"/>
        </w:rPr>
        <w:t>e</w:t>
      </w:r>
      <w:r>
        <w:rPr>
          <w:spacing w:val="5"/>
          <w:w w:val="128"/>
          <w:sz w:val="24"/>
          <w:szCs w:val="24"/>
        </w:rPr>
        <w:t>s</w:t>
      </w:r>
      <w:r>
        <w:rPr>
          <w:spacing w:val="6"/>
          <w:w w:val="125"/>
          <w:sz w:val="24"/>
          <w:szCs w:val="24"/>
        </w:rPr>
        <w:t>e</w:t>
      </w:r>
      <w:r>
        <w:rPr>
          <w:spacing w:val="6"/>
          <w:w w:val="111"/>
          <w:sz w:val="24"/>
          <w:szCs w:val="24"/>
        </w:rPr>
        <w:t>h</w:t>
      </w:r>
      <w:r>
        <w:rPr>
          <w:spacing w:val="6"/>
          <w:w w:val="125"/>
          <w:sz w:val="24"/>
          <w:szCs w:val="24"/>
        </w:rPr>
        <w:t>a</w:t>
      </w:r>
      <w:r>
        <w:rPr>
          <w:spacing w:val="6"/>
          <w:sz w:val="24"/>
          <w:szCs w:val="24"/>
        </w:rPr>
        <w:t>t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K</w:t>
      </w:r>
      <w:r>
        <w:rPr>
          <w:spacing w:val="8"/>
          <w:sz w:val="24"/>
          <w:szCs w:val="24"/>
        </w:rPr>
        <w:t>ot</w:t>
      </w:r>
      <w:r>
        <w:rPr>
          <w:sz w:val="24"/>
          <w:szCs w:val="24"/>
        </w:rPr>
        <w:t>a</w:t>
      </w:r>
      <w:r>
        <w:rPr>
          <w:spacing w:val="2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8"/>
          <w:w w:val="125"/>
          <w:sz w:val="24"/>
          <w:szCs w:val="24"/>
        </w:rPr>
        <w:t>e</w:t>
      </w:r>
      <w:r>
        <w:rPr>
          <w:spacing w:val="6"/>
          <w:w w:val="111"/>
          <w:sz w:val="24"/>
          <w:szCs w:val="24"/>
        </w:rPr>
        <w:t>g</w:t>
      </w:r>
      <w:r>
        <w:rPr>
          <w:spacing w:val="8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14"/>
          <w:sz w:val="24"/>
          <w:szCs w:val="24"/>
        </w:rPr>
        <w:t>respond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-4"/>
          <w:w w:val="1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sur</w:t>
      </w:r>
      <w:r>
        <w:rPr>
          <w:spacing w:val="-8"/>
          <w:w w:val="11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nsur</w:t>
      </w:r>
      <w:r>
        <w:rPr>
          <w:spacing w:val="52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on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te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tentu</w:t>
      </w:r>
      <w:r>
        <w:rPr>
          <w:spacing w:val="-2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667" w:right="86" w:firstLine="540"/>
        <w:jc w:val="both"/>
        <w:rPr>
          <w:sz w:val="24"/>
          <w:szCs w:val="24"/>
        </w:rPr>
      </w:pPr>
      <w:r>
        <w:rPr>
          <w:spacing w:val="9"/>
          <w:w w:val="109"/>
          <w:sz w:val="24"/>
          <w:szCs w:val="24"/>
        </w:rPr>
        <w:t>Lan</w:t>
      </w:r>
      <w:r>
        <w:rPr>
          <w:spacing w:val="7"/>
          <w:w w:val="109"/>
          <w:sz w:val="24"/>
          <w:szCs w:val="24"/>
        </w:rPr>
        <w:t>g</w:t>
      </w:r>
      <w:r>
        <w:rPr>
          <w:spacing w:val="8"/>
          <w:w w:val="109"/>
          <w:sz w:val="24"/>
          <w:szCs w:val="24"/>
        </w:rPr>
        <w:t>k</w:t>
      </w:r>
      <w:r>
        <w:rPr>
          <w:spacing w:val="9"/>
          <w:w w:val="109"/>
          <w:sz w:val="24"/>
          <w:szCs w:val="24"/>
        </w:rPr>
        <w:t>a</w:t>
      </w:r>
      <w:r>
        <w:rPr>
          <w:w w:val="109"/>
          <w:sz w:val="24"/>
          <w:szCs w:val="24"/>
        </w:rPr>
        <w:t>h</w:t>
      </w:r>
      <w:r>
        <w:rPr>
          <w:spacing w:val="11"/>
          <w:w w:val="109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ata</w:t>
      </w:r>
      <w:r>
        <w:rPr>
          <w:sz w:val="24"/>
          <w:szCs w:val="24"/>
        </w:rPr>
        <w:t xml:space="preserve">u </w:t>
      </w:r>
      <w:r>
        <w:rPr>
          <w:spacing w:val="24"/>
          <w:sz w:val="24"/>
          <w:szCs w:val="24"/>
        </w:rPr>
        <w:t xml:space="preserve"> </w:t>
      </w:r>
      <w:r>
        <w:rPr>
          <w:spacing w:val="9"/>
          <w:w w:val="115"/>
          <w:sz w:val="24"/>
          <w:szCs w:val="24"/>
        </w:rPr>
        <w:t>tahapa</w:t>
      </w:r>
      <w:r>
        <w:rPr>
          <w:w w:val="115"/>
          <w:sz w:val="24"/>
          <w:szCs w:val="24"/>
        </w:rPr>
        <w:t>n</w:t>
      </w:r>
      <w:r>
        <w:rPr>
          <w:spacing w:val="7"/>
          <w:w w:val="115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d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w w:val="80"/>
          <w:sz w:val="24"/>
          <w:szCs w:val="24"/>
        </w:rPr>
        <w:t>l</w:t>
      </w:r>
      <w:r>
        <w:rPr>
          <w:spacing w:val="6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4"/>
          <w:w w:val="107"/>
          <w:sz w:val="24"/>
          <w:szCs w:val="24"/>
        </w:rPr>
        <w:t xml:space="preserve"> </w:t>
      </w:r>
      <w:r>
        <w:rPr>
          <w:spacing w:val="9"/>
          <w:w w:val="107"/>
          <w:sz w:val="24"/>
          <w:szCs w:val="24"/>
        </w:rPr>
        <w:t>m</w:t>
      </w:r>
      <w:r>
        <w:rPr>
          <w:spacing w:val="8"/>
          <w:w w:val="125"/>
          <w:sz w:val="24"/>
          <w:szCs w:val="24"/>
        </w:rPr>
        <w:t>e</w:t>
      </w:r>
      <w:r>
        <w:rPr>
          <w:spacing w:val="7"/>
          <w:w w:val="80"/>
          <w:sz w:val="24"/>
          <w:szCs w:val="24"/>
        </w:rPr>
        <w:t>l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>k</w:t>
      </w:r>
      <w:r>
        <w:rPr>
          <w:spacing w:val="8"/>
          <w:w w:val="111"/>
          <w:sz w:val="24"/>
          <w:szCs w:val="24"/>
        </w:rPr>
        <w:t>u</w:t>
      </w:r>
      <w:r>
        <w:rPr>
          <w:spacing w:val="7"/>
          <w:sz w:val="24"/>
          <w:szCs w:val="24"/>
        </w:rPr>
        <w:t>k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p</w:t>
      </w:r>
      <w:r>
        <w:rPr>
          <w:spacing w:val="8"/>
          <w:w w:val="125"/>
          <w:sz w:val="24"/>
          <w:szCs w:val="24"/>
        </w:rPr>
        <w:t>e</w:t>
      </w:r>
      <w:r>
        <w:rPr>
          <w:spacing w:val="8"/>
          <w:w w:val="111"/>
          <w:sz w:val="24"/>
          <w:szCs w:val="24"/>
        </w:rPr>
        <w:t>n</w:t>
      </w:r>
      <w:r>
        <w:rPr>
          <w:spacing w:val="7"/>
          <w:w w:val="80"/>
          <w:sz w:val="24"/>
          <w:szCs w:val="24"/>
        </w:rPr>
        <w:t>il</w:t>
      </w:r>
      <w:r>
        <w:rPr>
          <w:spacing w:val="8"/>
          <w:w w:val="125"/>
          <w:sz w:val="24"/>
          <w:szCs w:val="24"/>
        </w:rPr>
        <w:t>a</w:t>
      </w:r>
      <w:r>
        <w:rPr>
          <w:spacing w:val="7"/>
          <w:w w:val="80"/>
          <w:sz w:val="24"/>
          <w:szCs w:val="24"/>
        </w:rPr>
        <w:t>i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spacing w:val="6"/>
          <w:w w:val="111"/>
          <w:sz w:val="24"/>
          <w:szCs w:val="24"/>
        </w:rPr>
        <w:t>r</w:t>
      </w:r>
      <w:r>
        <w:rPr>
          <w:spacing w:val="7"/>
          <w:w w:val="80"/>
          <w:sz w:val="24"/>
          <w:szCs w:val="24"/>
        </w:rPr>
        <w:t>i</w:t>
      </w:r>
      <w:r>
        <w:rPr>
          <w:spacing w:val="7"/>
          <w:w w:val="128"/>
          <w:sz w:val="24"/>
          <w:szCs w:val="24"/>
        </w:rPr>
        <w:t>s</w:t>
      </w:r>
      <w:r>
        <w:rPr>
          <w:spacing w:val="7"/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pacing w:val="10"/>
          <w:w w:val="120"/>
          <w:sz w:val="24"/>
          <w:szCs w:val="24"/>
        </w:rPr>
        <w:t>ata</w:t>
      </w:r>
      <w:r>
        <w:rPr>
          <w:w w:val="120"/>
          <w:sz w:val="24"/>
          <w:szCs w:val="24"/>
        </w:rPr>
        <w:t xml:space="preserve">s </w:t>
      </w:r>
      <w:r>
        <w:rPr>
          <w:spacing w:val="7"/>
          <w:w w:val="120"/>
          <w:sz w:val="24"/>
          <w:szCs w:val="24"/>
        </w:rPr>
        <w:t>k</w:t>
      </w:r>
      <w:r>
        <w:rPr>
          <w:spacing w:val="8"/>
          <w:w w:val="125"/>
          <w:sz w:val="24"/>
          <w:szCs w:val="24"/>
        </w:rPr>
        <w:t>e</w:t>
      </w:r>
      <w:r>
        <w:rPr>
          <w:spacing w:val="8"/>
          <w:w w:val="111"/>
          <w:sz w:val="24"/>
          <w:szCs w:val="24"/>
        </w:rPr>
        <w:t>g</w:t>
      </w:r>
      <w:r>
        <w:rPr>
          <w:spacing w:val="7"/>
          <w:w w:val="80"/>
          <w:sz w:val="24"/>
          <w:szCs w:val="24"/>
        </w:rPr>
        <w:t>i</w:t>
      </w:r>
      <w:r>
        <w:rPr>
          <w:spacing w:val="8"/>
          <w:w w:val="125"/>
          <w:sz w:val="24"/>
          <w:szCs w:val="24"/>
        </w:rPr>
        <w:t>a</w:t>
      </w:r>
      <w:r>
        <w:rPr>
          <w:spacing w:val="8"/>
          <w:sz w:val="24"/>
          <w:szCs w:val="24"/>
        </w:rPr>
        <w:t>t</w:t>
      </w:r>
      <w:r>
        <w:rPr>
          <w:spacing w:val="8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9"/>
          <w:w w:val="112"/>
          <w:sz w:val="24"/>
          <w:szCs w:val="24"/>
        </w:rPr>
        <w:t>ut</w:t>
      </w:r>
      <w:r>
        <w:rPr>
          <w:spacing w:val="7"/>
          <w:w w:val="112"/>
          <w:sz w:val="24"/>
          <w:szCs w:val="24"/>
        </w:rPr>
        <w:t>a</w:t>
      </w:r>
      <w:r>
        <w:rPr>
          <w:spacing w:val="10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</w:t>
      </w:r>
      <w:r>
        <w:rPr>
          <w:spacing w:val="18"/>
          <w:w w:val="112"/>
          <w:sz w:val="24"/>
          <w:szCs w:val="24"/>
        </w:rPr>
        <w:t xml:space="preserve"> </w:t>
      </w:r>
      <w:r>
        <w:rPr>
          <w:spacing w:val="7"/>
          <w:w w:val="128"/>
          <w:sz w:val="24"/>
          <w:szCs w:val="24"/>
        </w:rPr>
        <w:t>s</w:t>
      </w:r>
      <w:r>
        <w:rPr>
          <w:spacing w:val="8"/>
          <w:w w:val="125"/>
          <w:sz w:val="24"/>
          <w:szCs w:val="24"/>
        </w:rPr>
        <w:t>e</w:t>
      </w:r>
      <w:r>
        <w:rPr>
          <w:spacing w:val="8"/>
          <w:w w:val="111"/>
          <w:sz w:val="24"/>
          <w:szCs w:val="24"/>
        </w:rPr>
        <w:t>b</w:t>
      </w:r>
      <w:r>
        <w:rPr>
          <w:spacing w:val="8"/>
          <w:w w:val="125"/>
          <w:sz w:val="24"/>
          <w:szCs w:val="24"/>
        </w:rPr>
        <w:t>a</w:t>
      </w:r>
      <w:r>
        <w:rPr>
          <w:spacing w:val="6"/>
          <w:w w:val="111"/>
          <w:sz w:val="24"/>
          <w:szCs w:val="24"/>
        </w:rPr>
        <w:t>g</w:t>
      </w:r>
      <w:r>
        <w:rPr>
          <w:spacing w:val="8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21"/>
          <w:sz w:val="24"/>
          <w:szCs w:val="24"/>
        </w:rPr>
        <w:t xml:space="preserve"> </w:t>
      </w:r>
      <w:r>
        <w:rPr>
          <w:spacing w:val="8"/>
          <w:w w:val="111"/>
          <w:sz w:val="24"/>
          <w:szCs w:val="24"/>
        </w:rPr>
        <w:t>b</w:t>
      </w:r>
      <w:r>
        <w:rPr>
          <w:spacing w:val="11"/>
          <w:w w:val="125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7"/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>k</w:t>
      </w:r>
      <w:r>
        <w:rPr>
          <w:spacing w:val="1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7" w:line="360" w:lineRule="auto"/>
        <w:ind w:left="1027" w:right="75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Mene</w:t>
      </w:r>
      <w:r>
        <w:rPr>
          <w:spacing w:val="3"/>
          <w:w w:val="111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pk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4"/>
          <w:w w:val="125"/>
          <w:sz w:val="24"/>
          <w:szCs w:val="24"/>
        </w:rPr>
        <w:t>a</w:t>
      </w:r>
      <w:r>
        <w:rPr>
          <w:spacing w:val="3"/>
          <w:w w:val="83"/>
          <w:sz w:val="24"/>
          <w:szCs w:val="24"/>
        </w:rPr>
        <w:t>f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s</w:t>
      </w:r>
      <w:r>
        <w:rPr>
          <w:w w:val="112"/>
          <w:sz w:val="24"/>
          <w:szCs w:val="24"/>
        </w:rPr>
        <w:t>an</w:t>
      </w:r>
      <w:r>
        <w:rPr>
          <w:spacing w:val="3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 xml:space="preserve">n 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7"/>
          <w:sz w:val="24"/>
          <w:szCs w:val="24"/>
        </w:rPr>
        <w:t>se</w:t>
      </w:r>
      <w:r>
        <w:rPr>
          <w:w w:val="117"/>
          <w:sz w:val="24"/>
          <w:szCs w:val="24"/>
        </w:rPr>
        <w:t xml:space="preserve">rta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6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11"/>
          <w:w w:val="110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e</w:t>
      </w:r>
      <w:r>
        <w:rPr>
          <w:spacing w:val="-1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d</w:t>
      </w:r>
      <w:r>
        <w:rPr>
          <w:spacing w:val="3"/>
          <w:w w:val="110"/>
          <w:sz w:val="24"/>
          <w:szCs w:val="24"/>
        </w:rPr>
        <w:t>u</w:t>
      </w:r>
      <w:r>
        <w:rPr>
          <w:spacing w:val="-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ung</w:t>
      </w:r>
      <w:r>
        <w:rPr>
          <w:spacing w:val="-3"/>
          <w:w w:val="11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asa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an</w:t>
      </w:r>
      <w:r>
        <w:rPr>
          <w:spacing w:val="19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e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kat</w:t>
      </w:r>
      <w:r>
        <w:rPr>
          <w:spacing w:val="-2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Da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rah</w:t>
      </w:r>
      <w:r>
        <w:rPr>
          <w:spacing w:val="-22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9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us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5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/>
        <w:ind w:left="667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Men</w:t>
      </w:r>
      <w:r>
        <w:rPr>
          <w:spacing w:val="-2"/>
          <w:w w:val="108"/>
          <w:sz w:val="24"/>
          <w:szCs w:val="24"/>
        </w:rPr>
        <w:t>y</w:t>
      </w:r>
      <w:r>
        <w:rPr>
          <w:w w:val="108"/>
          <w:sz w:val="24"/>
          <w:szCs w:val="24"/>
        </w:rPr>
        <w:t>u</w:t>
      </w:r>
      <w:r>
        <w:rPr>
          <w:spacing w:val="2"/>
          <w:w w:val="108"/>
          <w:sz w:val="24"/>
          <w:szCs w:val="24"/>
        </w:rPr>
        <w:t>s</w:t>
      </w:r>
      <w:r>
        <w:rPr>
          <w:w w:val="108"/>
          <w:sz w:val="24"/>
          <w:szCs w:val="24"/>
        </w:rPr>
        <w:t xml:space="preserve">un  </w:t>
      </w:r>
      <w:r>
        <w:rPr>
          <w:spacing w:val="7"/>
          <w:w w:val="108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D</w:t>
      </w:r>
      <w:r>
        <w:rPr>
          <w:spacing w:val="-4"/>
          <w:w w:val="125"/>
          <w:sz w:val="24"/>
          <w:szCs w:val="24"/>
        </w:rPr>
        <w:t>a</w:t>
      </w:r>
      <w:r>
        <w:rPr>
          <w:spacing w:val="3"/>
          <w:w w:val="83"/>
          <w:sz w:val="24"/>
          <w:szCs w:val="24"/>
        </w:rPr>
        <w:t>f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 </w:t>
      </w:r>
      <w:r>
        <w:rPr>
          <w:spacing w:val="7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  </w:t>
      </w:r>
      <w:r>
        <w:rPr>
          <w:spacing w:val="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e</w:t>
      </w:r>
      <w:r>
        <w:rPr>
          <w:spacing w:val="-1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>d</w:t>
      </w:r>
      <w:r>
        <w:rPr>
          <w:spacing w:val="3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>k</w:t>
      </w:r>
      <w:r>
        <w:rPr>
          <w:spacing w:val="-1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 xml:space="preserve">ng </w:t>
      </w:r>
      <w:r>
        <w:rPr>
          <w:spacing w:val="61"/>
          <w:w w:val="11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027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kat</w:t>
      </w:r>
      <w:r>
        <w:rPr>
          <w:spacing w:val="9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erah </w:t>
      </w:r>
      <w:r>
        <w:rPr>
          <w:spacing w:val="3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rta</w:t>
      </w:r>
      <w:r>
        <w:rPr>
          <w:spacing w:val="33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ampak</w:t>
      </w:r>
      <w:r>
        <w:rPr>
          <w:spacing w:val="-7"/>
          <w:w w:val="113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j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 w:line="360" w:lineRule="auto"/>
        <w:ind w:left="1187" w:right="76" w:hanging="3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c.  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7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7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9"/>
          <w:w w:val="111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an</w:t>
      </w:r>
      <w:r>
        <w:rPr>
          <w:spacing w:val="35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meng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unakan</w:t>
      </w:r>
      <w:r>
        <w:rPr>
          <w:spacing w:val="20"/>
          <w:w w:val="11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r</w:t>
      </w:r>
      <w:r>
        <w:rPr>
          <w:spacing w:val="2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29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1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an</w:t>
      </w:r>
      <w:r>
        <w:rPr>
          <w:spacing w:val="2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,</w:t>
      </w:r>
      <w:r>
        <w:rPr>
          <w:spacing w:val="23"/>
          <w:w w:val="110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skor</w:t>
      </w:r>
      <w:r>
        <w:rPr>
          <w:spacing w:val="13"/>
          <w:w w:val="109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3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d</w:t>
      </w:r>
      <w:r>
        <w:rPr>
          <w:spacing w:val="-1"/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ak</w:t>
      </w:r>
      <w:r>
        <w:rPr>
          <w:spacing w:val="15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2"/>
          <w:sz w:val="24"/>
          <w:szCs w:val="24"/>
        </w:rPr>
        <w:t>skor</w:t>
      </w:r>
      <w:r>
        <w:rPr>
          <w:spacing w:val="-10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st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tus</w:t>
      </w:r>
      <w:r>
        <w:rPr>
          <w:spacing w:val="2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1" w:lineRule="auto"/>
        <w:ind w:left="1187" w:right="78" w:hanging="36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8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dengan</w:t>
      </w:r>
      <w:r>
        <w:rPr>
          <w:spacing w:val="3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</w:t>
      </w:r>
      <w:r>
        <w:rPr>
          <w:spacing w:val="-4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ng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un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kan</w:t>
      </w:r>
      <w:r>
        <w:rPr>
          <w:spacing w:val="8"/>
          <w:w w:val="11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2"/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2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w w:val="108"/>
          <w:sz w:val="24"/>
          <w:szCs w:val="24"/>
        </w:rPr>
        <w:t>O</w:t>
      </w:r>
      <w:r>
        <w:rPr>
          <w:w w:val="108"/>
          <w:sz w:val="24"/>
          <w:szCs w:val="24"/>
        </w:rPr>
        <w:t>PD,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-1"/>
          <w:w w:val="119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4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5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w w:val="119"/>
          <w:sz w:val="24"/>
          <w:szCs w:val="24"/>
        </w:rPr>
        <w:t>P</w:t>
      </w:r>
      <w:r>
        <w:rPr>
          <w:spacing w:val="2"/>
          <w:sz w:val="24"/>
          <w:szCs w:val="24"/>
        </w:rPr>
        <w:t>D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6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7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Ke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tas</w:t>
      </w:r>
      <w:r>
        <w:rPr>
          <w:spacing w:val="4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187"/>
        <w:rPr>
          <w:sz w:val="24"/>
          <w:szCs w:val="24"/>
        </w:rPr>
      </w:pPr>
      <w:r>
        <w:rPr>
          <w:spacing w:val="-4"/>
          <w:sz w:val="24"/>
          <w:szCs w:val="24"/>
        </w:rPr>
        <w:t>8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Ke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tas</w:t>
      </w:r>
      <w:r>
        <w:rPr>
          <w:spacing w:val="4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83"/>
          <w:sz w:val="24"/>
          <w:szCs w:val="24"/>
        </w:rPr>
        <w:t>f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786" w:right="117" w:firstLine="360"/>
        <w:jc w:val="right"/>
        <w:rPr>
          <w:sz w:val="24"/>
          <w:szCs w:val="24"/>
        </w:rPr>
      </w:pPr>
      <w:r>
        <w:rPr>
          <w:spacing w:val="-4"/>
          <w:sz w:val="24"/>
          <w:szCs w:val="24"/>
        </w:rPr>
        <w:t>9</w:t>
      </w:r>
      <w:r>
        <w:rPr>
          <w:sz w:val="24"/>
          <w:szCs w:val="24"/>
        </w:rPr>
        <w:t xml:space="preserve">) </w:t>
      </w:r>
      <w:r>
        <w:rPr>
          <w:spacing w:val="4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Ren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a</w:t>
      </w:r>
      <w:r>
        <w:rPr>
          <w:spacing w:val="-8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91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 xml:space="preserve">r </w:t>
      </w:r>
      <w:r>
        <w:rPr>
          <w:spacing w:val="-2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4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se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ut</w:t>
      </w:r>
      <w:r>
        <w:rPr>
          <w:spacing w:val="40"/>
          <w:w w:val="113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pacing w:val="-2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29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 xml:space="preserve">upaya </w:t>
      </w:r>
      <w:r>
        <w:rPr>
          <w:spacing w:val="16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6"/>
        <w:ind w:left="827"/>
        <w:rPr>
          <w:sz w:val="24"/>
          <w:szCs w:val="24"/>
        </w:rPr>
      </w:pP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(</w:t>
      </w:r>
      <w:r>
        <w:rPr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nyusun</w:t>
      </w:r>
      <w:r>
        <w:rPr>
          <w:spacing w:val="-18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nca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</w:t>
      </w:r>
      <w:r>
        <w:rPr>
          <w:spacing w:val="24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)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23219D">
      <w:pPr>
        <w:ind w:left="107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42"/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-2"/>
          <w:w w:val="122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2"/>
          <w:w w:val="122"/>
          <w:sz w:val="24"/>
          <w:szCs w:val="24"/>
        </w:rPr>
        <w:t>n</w:t>
      </w:r>
      <w:r>
        <w:rPr>
          <w:w w:val="120"/>
          <w:sz w:val="24"/>
          <w:szCs w:val="24"/>
        </w:rPr>
        <w:t>t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4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2"/>
          <w:sz w:val="24"/>
          <w:szCs w:val="24"/>
        </w:rPr>
        <w:t>i</w:t>
      </w:r>
      <w:r>
        <w:rPr>
          <w:spacing w:val="-1"/>
          <w:w w:val="142"/>
          <w:sz w:val="24"/>
          <w:szCs w:val="24"/>
        </w:rPr>
        <w:t>s</w:t>
      </w:r>
      <w:r>
        <w:rPr>
          <w:spacing w:val="-2"/>
          <w:sz w:val="24"/>
          <w:szCs w:val="24"/>
        </w:rPr>
        <w:t>i</w:t>
      </w:r>
      <w:r>
        <w:rPr>
          <w:w w:val="111"/>
          <w:sz w:val="24"/>
          <w:szCs w:val="24"/>
        </w:rPr>
        <w:t>k</w:t>
      </w:r>
      <w:r>
        <w:rPr>
          <w:w w:val="122"/>
          <w:sz w:val="24"/>
          <w:szCs w:val="24"/>
        </w:rPr>
        <w:t>o</w:t>
      </w:r>
    </w:p>
    <w:p w:rsidR="00B356F6" w:rsidRDefault="00B356F6">
      <w:pPr>
        <w:spacing w:before="19" w:line="240" w:lineRule="exact"/>
        <w:rPr>
          <w:sz w:val="24"/>
          <w:szCs w:val="24"/>
        </w:rPr>
      </w:pPr>
    </w:p>
    <w:p w:rsidR="00B356F6" w:rsidRDefault="0023219D">
      <w:pPr>
        <w:ind w:left="465"/>
        <w:rPr>
          <w:sz w:val="24"/>
          <w:szCs w:val="24"/>
        </w:rPr>
      </w:pPr>
      <w:r>
        <w:rPr>
          <w:spacing w:val="1"/>
          <w:w w:val="120"/>
          <w:sz w:val="24"/>
          <w:szCs w:val="24"/>
        </w:rPr>
        <w:t>1</w:t>
      </w:r>
      <w:r>
        <w:rPr>
          <w:w w:val="120"/>
          <w:sz w:val="24"/>
          <w:szCs w:val="24"/>
        </w:rPr>
        <w:t>.</w:t>
      </w:r>
      <w:r>
        <w:rPr>
          <w:spacing w:val="65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Tu</w:t>
      </w:r>
      <w:r>
        <w:rPr>
          <w:spacing w:val="-2"/>
          <w:w w:val="120"/>
          <w:sz w:val="24"/>
          <w:szCs w:val="24"/>
        </w:rPr>
        <w:t>j</w:t>
      </w:r>
      <w:r>
        <w:rPr>
          <w:w w:val="120"/>
          <w:sz w:val="24"/>
          <w:szCs w:val="24"/>
        </w:rPr>
        <w:t>uan</w:t>
      </w:r>
      <w:r>
        <w:rPr>
          <w:spacing w:val="-35"/>
          <w:w w:val="12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w w:val="122"/>
          <w:sz w:val="24"/>
          <w:szCs w:val="24"/>
        </w:rPr>
        <w:t>p</w:t>
      </w:r>
      <w:r>
        <w:rPr>
          <w:w w:val="120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L</w:t>
      </w:r>
      <w:r>
        <w:rPr>
          <w:spacing w:val="-2"/>
          <w:w w:val="119"/>
          <w:sz w:val="24"/>
          <w:szCs w:val="24"/>
        </w:rPr>
        <w:t>i</w:t>
      </w:r>
      <w:r>
        <w:rPr>
          <w:w w:val="119"/>
          <w:sz w:val="24"/>
          <w:szCs w:val="24"/>
        </w:rPr>
        <w:t>ngkungan</w:t>
      </w:r>
      <w:r>
        <w:rPr>
          <w:spacing w:val="-26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4"/>
          <w:w w:val="119"/>
          <w:sz w:val="24"/>
          <w:szCs w:val="24"/>
        </w:rPr>
        <w:t>e</w:t>
      </w:r>
      <w:r>
        <w:rPr>
          <w:w w:val="119"/>
          <w:sz w:val="24"/>
          <w:szCs w:val="24"/>
        </w:rPr>
        <w:t>ngen</w:t>
      </w:r>
      <w:r>
        <w:rPr>
          <w:spacing w:val="-2"/>
          <w:w w:val="119"/>
          <w:sz w:val="24"/>
          <w:szCs w:val="24"/>
        </w:rPr>
        <w:t>d</w:t>
      </w:r>
      <w:r>
        <w:rPr>
          <w:w w:val="119"/>
          <w:sz w:val="24"/>
          <w:szCs w:val="24"/>
        </w:rPr>
        <w:t>a</w:t>
      </w:r>
      <w:r>
        <w:rPr>
          <w:spacing w:val="-2"/>
          <w:w w:val="119"/>
          <w:sz w:val="24"/>
          <w:szCs w:val="24"/>
        </w:rPr>
        <w:t>l</w:t>
      </w:r>
      <w:r>
        <w:rPr>
          <w:w w:val="119"/>
          <w:sz w:val="24"/>
          <w:szCs w:val="24"/>
        </w:rPr>
        <w:t>ian</w:t>
      </w:r>
      <w:r>
        <w:rPr>
          <w:spacing w:val="19"/>
          <w:w w:val="119"/>
          <w:sz w:val="24"/>
          <w:szCs w:val="24"/>
        </w:rPr>
        <w:t xml:space="preserve"> </w:t>
      </w:r>
      <w:r>
        <w:rPr>
          <w:spacing w:val="-7"/>
          <w:w w:val="119"/>
          <w:sz w:val="24"/>
          <w:szCs w:val="24"/>
        </w:rPr>
        <w:t>y</w:t>
      </w:r>
      <w:r>
        <w:rPr>
          <w:w w:val="119"/>
          <w:sz w:val="24"/>
          <w:szCs w:val="24"/>
        </w:rPr>
        <w:t>ang</w:t>
      </w:r>
      <w:r>
        <w:rPr>
          <w:spacing w:val="37"/>
          <w:w w:val="119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w w:val="111"/>
          <w:sz w:val="24"/>
          <w:szCs w:val="24"/>
        </w:rPr>
        <w:t>k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827" w:right="74" w:firstLine="540"/>
        <w:jc w:val="both"/>
        <w:rPr>
          <w:sz w:val="24"/>
          <w:szCs w:val="24"/>
        </w:rPr>
      </w:pPr>
      <w:r>
        <w:rPr>
          <w:w w:val="108"/>
          <w:sz w:val="24"/>
          <w:szCs w:val="24"/>
        </w:rPr>
        <w:t>Unsur</w:t>
      </w:r>
      <w:r>
        <w:rPr>
          <w:spacing w:val="8"/>
          <w:w w:val="10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 xml:space="preserve">erupakan </w:t>
      </w:r>
      <w:r>
        <w:rPr>
          <w:w w:val="83"/>
          <w:sz w:val="24"/>
          <w:szCs w:val="24"/>
        </w:rPr>
        <w:t>f</w:t>
      </w:r>
      <w:r>
        <w:rPr>
          <w:spacing w:val="3"/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w w:val="99"/>
          <w:sz w:val="24"/>
          <w:szCs w:val="24"/>
        </w:rPr>
        <w:t>‐</w:t>
      </w:r>
      <w:r>
        <w:rPr>
          <w:w w:val="111"/>
          <w:sz w:val="24"/>
          <w:szCs w:val="24"/>
        </w:rPr>
        <w:t>un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 xml:space="preserve">sur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 xml:space="preserve">i </w:t>
      </w:r>
      <w:r>
        <w:rPr>
          <w:w w:val="113"/>
          <w:sz w:val="24"/>
          <w:szCs w:val="24"/>
        </w:rPr>
        <w:t>pe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aruh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9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sa</w:t>
      </w:r>
      <w:r>
        <w:rPr>
          <w:spacing w:val="3"/>
          <w:w w:val="117"/>
          <w:sz w:val="24"/>
          <w:szCs w:val="24"/>
        </w:rPr>
        <w:t>n</w:t>
      </w:r>
      <w:r>
        <w:rPr>
          <w:spacing w:val="-5"/>
          <w:w w:val="117"/>
          <w:sz w:val="24"/>
          <w:szCs w:val="24"/>
        </w:rPr>
        <w:t>g</w:t>
      </w:r>
      <w:r>
        <w:rPr>
          <w:w w:val="117"/>
          <w:sz w:val="24"/>
          <w:szCs w:val="24"/>
        </w:rPr>
        <w:t xml:space="preserve">at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ter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da</w:t>
      </w:r>
      <w:r>
        <w:rPr>
          <w:w w:val="114"/>
          <w:sz w:val="24"/>
          <w:szCs w:val="24"/>
        </w:rPr>
        <w:t>p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0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 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(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w w:val="110"/>
          <w:sz w:val="24"/>
          <w:szCs w:val="24"/>
        </w:rPr>
        <w:t xml:space="preserve">.   </w:t>
      </w:r>
      <w:r>
        <w:rPr>
          <w:w w:val="91"/>
          <w:sz w:val="24"/>
          <w:szCs w:val="24"/>
        </w:rPr>
        <w:t>L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 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k/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18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ene</w:t>
      </w:r>
      <w:r>
        <w:rPr>
          <w:spacing w:val="3"/>
          <w:w w:val="112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uk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18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/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30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un</w:t>
      </w:r>
      <w:r>
        <w:rPr>
          <w:spacing w:val="2"/>
          <w:w w:val="114"/>
          <w:sz w:val="24"/>
          <w:szCs w:val="24"/>
        </w:rPr>
        <w:t>s</w:t>
      </w:r>
      <w:r>
        <w:rPr>
          <w:w w:val="114"/>
          <w:sz w:val="24"/>
          <w:szCs w:val="24"/>
        </w:rPr>
        <w:t xml:space="preserve">ur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21"/>
          <w:w w:val="11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nn</w:t>
      </w:r>
      <w:r>
        <w:rPr>
          <w:sz w:val="24"/>
          <w:szCs w:val="24"/>
        </w:rPr>
        <w:t>y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. </w:t>
      </w:r>
      <w:r>
        <w:rPr>
          <w:w w:val="107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kar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na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spacing w:val="-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m  </w:t>
      </w:r>
      <w:r>
        <w:rPr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mba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na</w:t>
      </w:r>
      <w:r>
        <w:rPr>
          <w:w w:val="113"/>
          <w:sz w:val="24"/>
          <w:szCs w:val="24"/>
        </w:rPr>
        <w:t>n</w:t>
      </w:r>
      <w:r>
        <w:rPr>
          <w:spacing w:val="11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3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75"/>
          <w:sz w:val="24"/>
          <w:szCs w:val="24"/>
        </w:rPr>
        <w:t>“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r</w:t>
      </w:r>
      <w:r>
        <w:rPr>
          <w:w w:val="75"/>
          <w:sz w:val="24"/>
          <w:szCs w:val="24"/>
        </w:rPr>
        <w:t xml:space="preserve">”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1"/>
          <w:w w:val="8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3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e</w:t>
      </w:r>
      <w:r>
        <w:rPr>
          <w:spacing w:val="3"/>
          <w:w w:val="110"/>
          <w:sz w:val="24"/>
          <w:szCs w:val="24"/>
        </w:rPr>
        <w:t>n</w:t>
      </w:r>
      <w:r>
        <w:rPr>
          <w:spacing w:val="-1"/>
          <w:w w:val="110"/>
          <w:sz w:val="24"/>
          <w:szCs w:val="24"/>
        </w:rPr>
        <w:t>d</w:t>
      </w:r>
      <w:r>
        <w:rPr>
          <w:w w:val="110"/>
          <w:sz w:val="24"/>
          <w:szCs w:val="24"/>
        </w:rPr>
        <w:t>orong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w w:val="113"/>
          <w:sz w:val="24"/>
          <w:szCs w:val="24"/>
        </w:rPr>
        <w:t>s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stem</w:t>
      </w:r>
      <w:r>
        <w:rPr>
          <w:spacing w:val="9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eca</w:t>
      </w:r>
      <w:r>
        <w:rPr>
          <w:spacing w:val="2"/>
          <w:w w:val="118"/>
          <w:sz w:val="24"/>
          <w:szCs w:val="24"/>
        </w:rPr>
        <w:t>r</w:t>
      </w:r>
      <w:r>
        <w:rPr>
          <w:w w:val="118"/>
          <w:sz w:val="24"/>
          <w:szCs w:val="24"/>
        </w:rPr>
        <w:t>a</w:t>
      </w:r>
      <w:r>
        <w:rPr>
          <w:spacing w:val="-5"/>
          <w:w w:val="118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right="117"/>
        <w:jc w:val="right"/>
        <w:rPr>
          <w:sz w:val="24"/>
          <w:szCs w:val="24"/>
        </w:rPr>
      </w:pPr>
      <w:r>
        <w:rPr>
          <w:w w:val="114"/>
          <w:sz w:val="24"/>
          <w:szCs w:val="24"/>
        </w:rPr>
        <w:t>Se</w:t>
      </w:r>
      <w:r>
        <w:rPr>
          <w:spacing w:val="2"/>
          <w:w w:val="114"/>
          <w:sz w:val="24"/>
          <w:szCs w:val="24"/>
        </w:rPr>
        <w:t>c</w:t>
      </w:r>
      <w:r>
        <w:rPr>
          <w:w w:val="114"/>
          <w:sz w:val="24"/>
          <w:szCs w:val="24"/>
        </w:rPr>
        <w:t>ara</w:t>
      </w:r>
      <w:r>
        <w:rPr>
          <w:spacing w:val="2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khusus,</w:t>
      </w:r>
      <w:r>
        <w:rPr>
          <w:spacing w:val="-1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ba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u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an</w:t>
      </w:r>
      <w:r>
        <w:rPr>
          <w:spacing w:val="-11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sz w:val="24"/>
          <w:szCs w:val="24"/>
        </w:rPr>
        <w:t>Ko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ntuk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T</w:t>
      </w:r>
      <w:r>
        <w:rPr>
          <w:w w:val="111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a</w:t>
      </w:r>
      <w:r>
        <w:rPr>
          <w:spacing w:val="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>n</w:t>
      </w:r>
      <w:r>
        <w:rPr>
          <w:spacing w:val="-2"/>
          <w:w w:val="111"/>
          <w:sz w:val="24"/>
          <w:szCs w:val="24"/>
        </w:rPr>
        <w:t>y</w:t>
      </w:r>
      <w:r>
        <w:rPr>
          <w:w w:val="111"/>
          <w:sz w:val="24"/>
          <w:szCs w:val="24"/>
        </w:rPr>
        <w:t>a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spacing w:val="1"/>
          <w:w w:val="80"/>
          <w:sz w:val="24"/>
          <w:szCs w:val="24"/>
        </w:rPr>
        <w:t>i</w:t>
      </w:r>
      <w:r>
        <w:rPr>
          <w:w w:val="99"/>
          <w:sz w:val="24"/>
          <w:szCs w:val="24"/>
        </w:rPr>
        <w:t>‐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B356F6">
      <w:pPr>
        <w:spacing w:before="4" w:line="140" w:lineRule="exact"/>
        <w:rPr>
          <w:sz w:val="14"/>
          <w:szCs w:val="14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sz w:val="24"/>
          <w:szCs w:val="24"/>
        </w:rPr>
        <w:t xml:space="preserve">c. 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s</w:t>
      </w:r>
      <w:r>
        <w:rPr>
          <w:w w:val="107"/>
          <w:sz w:val="24"/>
          <w:szCs w:val="24"/>
        </w:rPr>
        <w:t>truk</w:t>
      </w:r>
      <w:r>
        <w:rPr>
          <w:spacing w:val="-2"/>
          <w:w w:val="107"/>
          <w:sz w:val="24"/>
          <w:szCs w:val="24"/>
        </w:rPr>
        <w:t>t</w:t>
      </w:r>
      <w:r>
        <w:rPr>
          <w:w w:val="107"/>
          <w:sz w:val="24"/>
          <w:szCs w:val="24"/>
        </w:rPr>
        <w:t>ur</w:t>
      </w:r>
      <w:r>
        <w:rPr>
          <w:spacing w:val="3"/>
          <w:w w:val="10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bu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827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ang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6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t;</w:t>
      </w:r>
    </w:p>
    <w:p w:rsidR="00B356F6" w:rsidRDefault="0023219D">
      <w:pPr>
        <w:spacing w:before="63"/>
        <w:ind w:left="667"/>
        <w:rPr>
          <w:sz w:val="24"/>
          <w:szCs w:val="24"/>
        </w:rPr>
      </w:pPr>
      <w:r>
        <w:rPr>
          <w:spacing w:val="1"/>
          <w:w w:val="92"/>
          <w:sz w:val="24"/>
          <w:szCs w:val="24"/>
        </w:rPr>
        <w:lastRenderedPageBreak/>
        <w:t>f</w:t>
      </w:r>
      <w:r>
        <w:rPr>
          <w:w w:val="92"/>
          <w:sz w:val="24"/>
          <w:szCs w:val="24"/>
        </w:rPr>
        <w:t xml:space="preserve">.   </w:t>
      </w:r>
      <w:r>
        <w:rPr>
          <w:spacing w:val="9"/>
          <w:w w:val="92"/>
          <w:sz w:val="24"/>
          <w:szCs w:val="24"/>
        </w:rPr>
        <w:t xml:space="preserve"> </w:t>
      </w:r>
      <w:r>
        <w:rPr>
          <w:spacing w:val="2"/>
          <w:w w:val="9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sehat</w:t>
      </w:r>
      <w:r>
        <w:rPr>
          <w:spacing w:val="1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te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t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ng</w:t>
      </w:r>
      <w:r>
        <w:rPr>
          <w:spacing w:val="-2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er</w:t>
      </w:r>
      <w:r>
        <w:rPr>
          <w:spacing w:val="-5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ya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667"/>
        <w:rPr>
          <w:sz w:val="24"/>
          <w:szCs w:val="24"/>
        </w:rPr>
      </w:pP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arat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awasan</w:t>
      </w:r>
      <w:r>
        <w:rPr>
          <w:spacing w:val="11"/>
          <w:w w:val="11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5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 xml:space="preserve">an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667"/>
        <w:rPr>
          <w:sz w:val="24"/>
          <w:szCs w:val="24"/>
        </w:rPr>
      </w:pP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.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2"/>
          <w:sz w:val="24"/>
          <w:szCs w:val="24"/>
        </w:rPr>
        <w:t>h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b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an</w:t>
      </w:r>
      <w:r>
        <w:rPr>
          <w:spacing w:val="8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antar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17" w:line="240" w:lineRule="exact"/>
        <w:rPr>
          <w:sz w:val="24"/>
          <w:szCs w:val="24"/>
        </w:rPr>
      </w:pPr>
    </w:p>
    <w:p w:rsidR="00B356F6" w:rsidRDefault="0023219D">
      <w:pPr>
        <w:ind w:left="305"/>
        <w:rPr>
          <w:sz w:val="24"/>
          <w:szCs w:val="24"/>
        </w:rPr>
      </w:pPr>
      <w:r>
        <w:rPr>
          <w:spacing w:val="1"/>
          <w:w w:val="120"/>
          <w:sz w:val="24"/>
          <w:szCs w:val="24"/>
        </w:rPr>
        <w:t>2</w:t>
      </w:r>
      <w:r>
        <w:rPr>
          <w:w w:val="120"/>
          <w:sz w:val="24"/>
          <w:szCs w:val="24"/>
        </w:rPr>
        <w:t>.</w:t>
      </w:r>
      <w:r>
        <w:rPr>
          <w:spacing w:val="65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Pros</w:t>
      </w:r>
      <w:r>
        <w:rPr>
          <w:spacing w:val="4"/>
          <w:w w:val="120"/>
          <w:sz w:val="24"/>
          <w:szCs w:val="24"/>
        </w:rPr>
        <w:t>e</w:t>
      </w:r>
      <w:r>
        <w:rPr>
          <w:w w:val="120"/>
          <w:sz w:val="24"/>
          <w:szCs w:val="24"/>
        </w:rPr>
        <w:t>s</w:t>
      </w:r>
      <w:r>
        <w:rPr>
          <w:spacing w:val="37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E</w:t>
      </w:r>
      <w:r>
        <w:rPr>
          <w:spacing w:val="-5"/>
          <w:w w:val="120"/>
          <w:sz w:val="24"/>
          <w:szCs w:val="24"/>
        </w:rPr>
        <w:t>v</w:t>
      </w:r>
      <w:r>
        <w:rPr>
          <w:w w:val="120"/>
          <w:sz w:val="24"/>
          <w:szCs w:val="24"/>
        </w:rPr>
        <w:t>a</w:t>
      </w:r>
      <w:r>
        <w:rPr>
          <w:spacing w:val="4"/>
          <w:w w:val="120"/>
          <w:sz w:val="24"/>
          <w:szCs w:val="24"/>
        </w:rPr>
        <w:t>l</w:t>
      </w:r>
      <w:r>
        <w:rPr>
          <w:w w:val="120"/>
          <w:sz w:val="24"/>
          <w:szCs w:val="24"/>
        </w:rPr>
        <w:t>u</w:t>
      </w:r>
      <w:r>
        <w:rPr>
          <w:spacing w:val="-1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si</w:t>
      </w:r>
      <w:r>
        <w:rPr>
          <w:spacing w:val="-19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L</w:t>
      </w:r>
      <w:r>
        <w:rPr>
          <w:spacing w:val="4"/>
          <w:w w:val="120"/>
          <w:sz w:val="24"/>
          <w:szCs w:val="24"/>
        </w:rPr>
        <w:t>i</w:t>
      </w:r>
      <w:r>
        <w:rPr>
          <w:spacing w:val="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g</w:t>
      </w:r>
      <w:r>
        <w:rPr>
          <w:spacing w:val="4"/>
          <w:w w:val="120"/>
          <w:sz w:val="24"/>
          <w:szCs w:val="24"/>
        </w:rPr>
        <w:t>k</w:t>
      </w:r>
      <w:r>
        <w:rPr>
          <w:spacing w:val="2"/>
          <w:w w:val="120"/>
          <w:sz w:val="24"/>
          <w:szCs w:val="24"/>
        </w:rPr>
        <w:t>ung</w:t>
      </w:r>
      <w:r>
        <w:rPr>
          <w:spacing w:val="4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n</w:t>
      </w:r>
      <w:r>
        <w:rPr>
          <w:spacing w:val="-27"/>
          <w:w w:val="12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2"/>
          <w:w w:val="122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2"/>
          <w:w w:val="122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6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207"/>
        <w:rPr>
          <w:sz w:val="24"/>
          <w:szCs w:val="24"/>
        </w:rPr>
      </w:pP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da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 xml:space="preserve">kan 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erh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d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p</w:t>
      </w:r>
      <w:r>
        <w:rPr>
          <w:spacing w:val="68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260" w:lineRule="exact"/>
        <w:ind w:left="667"/>
        <w:rPr>
          <w:sz w:val="24"/>
          <w:szCs w:val="24"/>
        </w:rPr>
      </w:pPr>
      <w:r>
        <w:rPr>
          <w:w w:val="92"/>
          <w:position w:val="-1"/>
          <w:sz w:val="24"/>
          <w:szCs w:val="24"/>
        </w:rPr>
        <w:t>K</w:t>
      </w:r>
      <w:r>
        <w:rPr>
          <w:w w:val="125"/>
          <w:position w:val="-1"/>
          <w:sz w:val="24"/>
          <w:szCs w:val="24"/>
        </w:rPr>
        <w:t>e</w:t>
      </w:r>
      <w:r>
        <w:rPr>
          <w:spacing w:val="2"/>
          <w:w w:val="128"/>
          <w:position w:val="-1"/>
          <w:sz w:val="24"/>
          <w:szCs w:val="24"/>
        </w:rPr>
        <w:t>s</w:t>
      </w:r>
      <w:r>
        <w:rPr>
          <w:w w:val="125"/>
          <w:position w:val="-1"/>
          <w:sz w:val="24"/>
          <w:szCs w:val="24"/>
        </w:rPr>
        <w:t>e</w:t>
      </w:r>
      <w:r>
        <w:rPr>
          <w:spacing w:val="-1"/>
          <w:w w:val="111"/>
          <w:position w:val="-1"/>
          <w:sz w:val="24"/>
          <w:szCs w:val="24"/>
        </w:rPr>
        <w:t>h</w:t>
      </w:r>
      <w:r>
        <w:rPr>
          <w:w w:val="12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Kota</w:t>
      </w:r>
      <w:r>
        <w:rPr>
          <w:spacing w:val="3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-1"/>
          <w:w w:val="125"/>
          <w:position w:val="-1"/>
          <w:sz w:val="24"/>
          <w:szCs w:val="24"/>
        </w:rPr>
        <w:t>e</w:t>
      </w:r>
      <w:r>
        <w:rPr>
          <w:spacing w:val="-1"/>
          <w:w w:val="111"/>
          <w:position w:val="-1"/>
          <w:sz w:val="24"/>
          <w:szCs w:val="24"/>
        </w:rPr>
        <w:t>g</w:t>
      </w:r>
      <w:r>
        <w:rPr>
          <w:w w:val="125"/>
          <w:position w:val="-1"/>
          <w:sz w:val="24"/>
          <w:szCs w:val="24"/>
        </w:rPr>
        <w:t>a</w:t>
      </w:r>
      <w:r>
        <w:rPr>
          <w:w w:val="80"/>
          <w:position w:val="-1"/>
          <w:sz w:val="24"/>
          <w:szCs w:val="24"/>
        </w:rPr>
        <w:t>l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hun </w:t>
      </w:r>
      <w:r>
        <w:rPr>
          <w:spacing w:val="1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2027, 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w w:val="111"/>
          <w:position w:val="-1"/>
          <w:sz w:val="24"/>
          <w:szCs w:val="24"/>
        </w:rPr>
        <w:t>d</w:t>
      </w:r>
      <w:r>
        <w:rPr>
          <w:spacing w:val="2"/>
          <w:w w:val="80"/>
          <w:position w:val="-1"/>
          <w:sz w:val="24"/>
          <w:szCs w:val="24"/>
        </w:rPr>
        <w:t>i</w:t>
      </w:r>
      <w:r>
        <w:rPr>
          <w:spacing w:val="-1"/>
          <w:w w:val="111"/>
          <w:position w:val="-1"/>
          <w:sz w:val="24"/>
          <w:szCs w:val="24"/>
        </w:rPr>
        <w:t>p</w:t>
      </w:r>
      <w:r>
        <w:rPr>
          <w:w w:val="125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w w:val="111"/>
          <w:position w:val="-1"/>
          <w:sz w:val="24"/>
          <w:szCs w:val="24"/>
        </w:rPr>
        <w:t>o</w:t>
      </w:r>
      <w:r>
        <w:rPr>
          <w:w w:val="80"/>
          <w:position w:val="-1"/>
          <w:sz w:val="24"/>
          <w:szCs w:val="24"/>
        </w:rPr>
        <w:t>l</w:t>
      </w:r>
      <w:r>
        <w:rPr>
          <w:w w:val="125"/>
          <w:position w:val="-1"/>
          <w:sz w:val="24"/>
          <w:szCs w:val="24"/>
        </w:rPr>
        <w:t>e</w:t>
      </w:r>
      <w:r>
        <w:rPr>
          <w:w w:val="111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1"/>
          <w:w w:val="113"/>
          <w:position w:val="-1"/>
          <w:sz w:val="24"/>
          <w:szCs w:val="24"/>
        </w:rPr>
        <w:t>g</w:t>
      </w:r>
      <w:r>
        <w:rPr>
          <w:w w:val="113"/>
          <w:position w:val="-1"/>
          <w:sz w:val="24"/>
          <w:szCs w:val="24"/>
        </w:rPr>
        <w:t>a</w:t>
      </w:r>
      <w:r>
        <w:rPr>
          <w:spacing w:val="4"/>
          <w:w w:val="113"/>
          <w:position w:val="-1"/>
          <w:sz w:val="24"/>
          <w:szCs w:val="24"/>
        </w:rPr>
        <w:t>m</w:t>
      </w:r>
      <w:r>
        <w:rPr>
          <w:w w:val="113"/>
          <w:position w:val="-1"/>
          <w:sz w:val="24"/>
          <w:szCs w:val="24"/>
        </w:rPr>
        <w:t>bar</w:t>
      </w:r>
      <w:r>
        <w:rPr>
          <w:spacing w:val="-1"/>
          <w:w w:val="113"/>
          <w:position w:val="-1"/>
          <w:sz w:val="24"/>
          <w:szCs w:val="24"/>
        </w:rPr>
        <w:t>a</w:t>
      </w:r>
      <w:r>
        <w:rPr>
          <w:w w:val="113"/>
          <w:position w:val="-1"/>
          <w:sz w:val="24"/>
          <w:szCs w:val="24"/>
        </w:rPr>
        <w:t>n</w:t>
      </w:r>
      <w:r>
        <w:rPr>
          <w:spacing w:val="11"/>
          <w:w w:val="113"/>
          <w:position w:val="-1"/>
          <w:sz w:val="24"/>
          <w:szCs w:val="24"/>
        </w:rPr>
        <w:t xml:space="preserve"> </w:t>
      </w:r>
      <w:r>
        <w:rPr>
          <w:w w:val="128"/>
          <w:position w:val="-1"/>
          <w:sz w:val="24"/>
          <w:szCs w:val="24"/>
        </w:rPr>
        <w:t>s</w:t>
      </w:r>
      <w:r>
        <w:rPr>
          <w:spacing w:val="-1"/>
          <w:w w:val="125"/>
          <w:position w:val="-1"/>
          <w:sz w:val="24"/>
          <w:szCs w:val="24"/>
        </w:rPr>
        <w:t>e</w:t>
      </w:r>
      <w:r>
        <w:rPr>
          <w:w w:val="111"/>
          <w:position w:val="-1"/>
          <w:sz w:val="24"/>
          <w:szCs w:val="24"/>
        </w:rPr>
        <w:t>b</w:t>
      </w:r>
      <w:r>
        <w:rPr>
          <w:w w:val="125"/>
          <w:position w:val="-1"/>
          <w:sz w:val="24"/>
          <w:szCs w:val="24"/>
        </w:rPr>
        <w:t>a</w:t>
      </w:r>
      <w:r>
        <w:rPr>
          <w:spacing w:val="-1"/>
          <w:w w:val="111"/>
          <w:position w:val="-1"/>
          <w:sz w:val="24"/>
          <w:szCs w:val="24"/>
        </w:rPr>
        <w:t>g</w:t>
      </w:r>
      <w:r>
        <w:rPr>
          <w:w w:val="125"/>
          <w:position w:val="-1"/>
          <w:sz w:val="24"/>
          <w:szCs w:val="24"/>
        </w:rPr>
        <w:t>a</w:t>
      </w:r>
      <w:r>
        <w:rPr>
          <w:w w:val="80"/>
          <w:position w:val="-1"/>
          <w:sz w:val="24"/>
          <w:szCs w:val="24"/>
        </w:rPr>
        <w:t>i</w:t>
      </w:r>
      <w:r>
        <w:rPr>
          <w:spacing w:val="9"/>
          <w:position w:val="-1"/>
          <w:sz w:val="24"/>
          <w:szCs w:val="24"/>
        </w:rPr>
        <w:t xml:space="preserve"> </w:t>
      </w:r>
      <w:r>
        <w:rPr>
          <w:spacing w:val="-1"/>
          <w:w w:val="111"/>
          <w:position w:val="-1"/>
          <w:sz w:val="24"/>
          <w:szCs w:val="24"/>
        </w:rPr>
        <w:t>b</w:t>
      </w:r>
      <w:r>
        <w:rPr>
          <w:spacing w:val="-1"/>
          <w:w w:val="125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w w:val="80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k</w:t>
      </w:r>
      <w:r>
        <w:rPr>
          <w:w w:val="111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t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: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tbl>
      <w:tblPr>
        <w:tblW w:w="0" w:type="auto"/>
        <w:tblInd w:w="6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453"/>
        <w:gridCol w:w="2340"/>
      </w:tblGrid>
      <w:tr w:rsidR="00B356F6">
        <w:trPr>
          <w:trHeight w:hRule="exact" w:val="689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E7E7E"/>
          </w:tcPr>
          <w:p w:rsidR="00B356F6" w:rsidRDefault="00B356F6">
            <w:pPr>
              <w:spacing w:before="2" w:line="200" w:lineRule="exact"/>
            </w:pPr>
          </w:p>
          <w:p w:rsidR="00B356F6" w:rsidRDefault="0023219D">
            <w:pPr>
              <w:ind w:left="263"/>
              <w:rPr>
                <w:sz w:val="24"/>
                <w:szCs w:val="24"/>
              </w:rPr>
            </w:pPr>
            <w:r>
              <w:rPr>
                <w:w w:val="109"/>
                <w:sz w:val="24"/>
                <w:szCs w:val="24"/>
              </w:rPr>
              <w:t>No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E7E7E"/>
          </w:tcPr>
          <w:p w:rsidR="00B356F6" w:rsidRDefault="00B356F6">
            <w:pPr>
              <w:spacing w:before="2" w:line="200" w:lineRule="exact"/>
            </w:pPr>
          </w:p>
          <w:p w:rsidR="00B356F6" w:rsidRDefault="0023219D">
            <w:pPr>
              <w:ind w:left="2075" w:right="2076"/>
              <w:jc w:val="center"/>
              <w:rPr>
                <w:sz w:val="24"/>
                <w:szCs w:val="24"/>
              </w:rPr>
            </w:pPr>
            <w:r>
              <w:rPr>
                <w:w w:val="120"/>
                <w:sz w:val="24"/>
                <w:szCs w:val="24"/>
              </w:rPr>
              <w:t>Sub</w:t>
            </w:r>
            <w:r>
              <w:rPr>
                <w:spacing w:val="-2"/>
                <w:w w:val="120"/>
                <w:sz w:val="24"/>
                <w:szCs w:val="24"/>
              </w:rPr>
              <w:t xml:space="preserve"> </w:t>
            </w:r>
            <w:r>
              <w:rPr>
                <w:w w:val="120"/>
                <w:sz w:val="24"/>
                <w:szCs w:val="24"/>
              </w:rPr>
              <w:t>U</w:t>
            </w:r>
            <w:r>
              <w:rPr>
                <w:w w:val="122"/>
                <w:sz w:val="24"/>
                <w:szCs w:val="24"/>
              </w:rPr>
              <w:t>n</w:t>
            </w:r>
            <w:r>
              <w:rPr>
                <w:w w:val="142"/>
                <w:sz w:val="24"/>
                <w:szCs w:val="24"/>
              </w:rPr>
              <w:t>s</w:t>
            </w:r>
            <w:r>
              <w:rPr>
                <w:w w:val="122"/>
                <w:sz w:val="24"/>
                <w:szCs w:val="24"/>
              </w:rPr>
              <w:t>u</w:t>
            </w:r>
            <w:r>
              <w:rPr>
                <w:w w:val="116"/>
                <w:sz w:val="24"/>
                <w:szCs w:val="24"/>
              </w:rPr>
              <w:t>r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E7E7E"/>
          </w:tcPr>
          <w:p w:rsidR="00B356F6" w:rsidRDefault="00B356F6">
            <w:pPr>
              <w:spacing w:before="2" w:line="200" w:lineRule="exact"/>
            </w:pPr>
          </w:p>
          <w:p w:rsidR="00B356F6" w:rsidRDefault="0023219D">
            <w:pPr>
              <w:ind w:left="721"/>
              <w:rPr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Kondisi</w:t>
            </w:r>
            <w:r>
              <w:rPr>
                <w:spacing w:val="2"/>
                <w:w w:val="115"/>
                <w:sz w:val="24"/>
                <w:szCs w:val="24"/>
              </w:rPr>
              <w:t xml:space="preserve"> (</w:t>
            </w:r>
            <w:r>
              <w:rPr>
                <w:w w:val="77"/>
                <w:sz w:val="24"/>
                <w:szCs w:val="24"/>
              </w:rPr>
              <w:t>*</w:t>
            </w:r>
            <w:r>
              <w:rPr>
                <w:sz w:val="24"/>
                <w:szCs w:val="24"/>
              </w:rPr>
              <w:t>)</w:t>
            </w:r>
          </w:p>
        </w:tc>
      </w:tr>
      <w:tr w:rsidR="00B356F6">
        <w:trPr>
          <w:trHeight w:hRule="exact" w:val="54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1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09"/>
              <w:rPr>
                <w:sz w:val="24"/>
                <w:szCs w:val="24"/>
              </w:rPr>
            </w:pPr>
            <w:r>
              <w:rPr>
                <w:w w:val="116"/>
                <w:sz w:val="24"/>
                <w:szCs w:val="24"/>
              </w:rPr>
              <w:t>Pe</w:t>
            </w:r>
            <w:r>
              <w:rPr>
                <w:spacing w:val="3"/>
                <w:w w:val="116"/>
                <w:sz w:val="24"/>
                <w:szCs w:val="24"/>
              </w:rPr>
              <w:t>n</w:t>
            </w:r>
            <w:r>
              <w:rPr>
                <w:w w:val="116"/>
                <w:sz w:val="24"/>
                <w:szCs w:val="24"/>
              </w:rPr>
              <w:t>e</w:t>
            </w:r>
            <w:r>
              <w:rPr>
                <w:spacing w:val="-1"/>
                <w:w w:val="116"/>
                <w:sz w:val="24"/>
                <w:szCs w:val="24"/>
              </w:rPr>
              <w:t>g</w:t>
            </w:r>
            <w:r>
              <w:rPr>
                <w:w w:val="116"/>
                <w:sz w:val="24"/>
                <w:szCs w:val="24"/>
              </w:rPr>
              <w:t>a</w:t>
            </w:r>
            <w:r>
              <w:rPr>
                <w:spacing w:val="-2"/>
                <w:w w:val="116"/>
                <w:sz w:val="24"/>
                <w:szCs w:val="24"/>
              </w:rPr>
              <w:t>k</w:t>
            </w:r>
            <w:r>
              <w:rPr>
                <w:w w:val="116"/>
                <w:sz w:val="24"/>
                <w:szCs w:val="24"/>
              </w:rPr>
              <w:t>an</w:t>
            </w:r>
            <w:r>
              <w:rPr>
                <w:spacing w:val="5"/>
                <w:w w:val="116"/>
                <w:sz w:val="24"/>
                <w:szCs w:val="24"/>
              </w:rPr>
              <w:t xml:space="preserve"> </w:t>
            </w:r>
            <w:r>
              <w:rPr>
                <w:spacing w:val="-2"/>
                <w:w w:val="83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3"/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3"/>
                <w:w w:val="80"/>
                <w:sz w:val="24"/>
                <w:szCs w:val="24"/>
              </w:rPr>
              <w:t>i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w w:val="109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19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2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09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4"/>
                <w:w w:val="107"/>
                <w:sz w:val="24"/>
                <w:szCs w:val="24"/>
              </w:rPr>
              <w:t>m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4"/>
                <w:sz w:val="24"/>
                <w:szCs w:val="24"/>
              </w:rPr>
              <w:t>t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2"/>
                <w:w w:val="114"/>
                <w:sz w:val="24"/>
                <w:szCs w:val="24"/>
              </w:rPr>
              <w:t>t</w:t>
            </w:r>
            <w:r>
              <w:rPr>
                <w:w w:val="114"/>
                <w:sz w:val="24"/>
                <w:szCs w:val="24"/>
              </w:rPr>
              <w:t>erhadap</w:t>
            </w:r>
            <w:r>
              <w:rPr>
                <w:spacing w:val="3"/>
                <w:w w:val="114"/>
                <w:sz w:val="24"/>
                <w:szCs w:val="24"/>
              </w:rPr>
              <w:t xml:space="preserve"> </w:t>
            </w:r>
            <w:r>
              <w:rPr>
                <w:w w:val="92"/>
                <w:sz w:val="24"/>
                <w:szCs w:val="24"/>
              </w:rPr>
              <w:t>K</w:t>
            </w:r>
            <w:r>
              <w:rPr>
                <w:spacing w:val="-1"/>
                <w:w w:val="111"/>
                <w:sz w:val="24"/>
                <w:szCs w:val="24"/>
              </w:rPr>
              <w:t>o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n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22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3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09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p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spacing w:val="-3"/>
                <w:w w:val="80"/>
                <w:sz w:val="24"/>
                <w:szCs w:val="24"/>
              </w:rPr>
              <w:t>i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p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1"/>
                <w:w w:val="111"/>
                <w:sz w:val="24"/>
                <w:szCs w:val="24"/>
              </w:rPr>
              <w:t>n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ang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w w:val="92"/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ondu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pacing w:val="-3"/>
                <w:w w:val="80"/>
                <w:sz w:val="24"/>
                <w:szCs w:val="24"/>
              </w:rPr>
              <w:t>i</w:t>
            </w:r>
            <w:r>
              <w:rPr>
                <w:w w:val="83"/>
                <w:sz w:val="24"/>
                <w:szCs w:val="24"/>
              </w:rPr>
              <w:t>f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895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4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09"/>
              <w:rPr>
                <w:sz w:val="24"/>
                <w:szCs w:val="24"/>
              </w:rPr>
            </w:pPr>
            <w:r>
              <w:rPr>
                <w:w w:val="113"/>
                <w:sz w:val="24"/>
                <w:szCs w:val="24"/>
              </w:rPr>
              <w:t>Pe</w:t>
            </w:r>
            <w:r>
              <w:rPr>
                <w:spacing w:val="2"/>
                <w:w w:val="113"/>
                <w:sz w:val="24"/>
                <w:szCs w:val="24"/>
              </w:rPr>
              <w:t>m</w:t>
            </w:r>
            <w:r>
              <w:rPr>
                <w:w w:val="113"/>
                <w:sz w:val="24"/>
                <w:szCs w:val="24"/>
              </w:rPr>
              <w:t>b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w w:val="113"/>
                <w:sz w:val="24"/>
                <w:szCs w:val="24"/>
              </w:rPr>
              <w:t>nt</w:t>
            </w:r>
            <w:r>
              <w:rPr>
                <w:spacing w:val="3"/>
                <w:w w:val="113"/>
                <w:sz w:val="24"/>
                <w:szCs w:val="24"/>
              </w:rPr>
              <w:t>u</w:t>
            </w:r>
            <w:r>
              <w:rPr>
                <w:w w:val="113"/>
                <w:sz w:val="24"/>
                <w:szCs w:val="24"/>
              </w:rPr>
              <w:t>k</w:t>
            </w:r>
            <w:r>
              <w:rPr>
                <w:spacing w:val="-1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 xml:space="preserve">n 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tru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tur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w w:val="107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2"/>
                <w:w w:val="80"/>
                <w:sz w:val="24"/>
                <w:szCs w:val="24"/>
              </w:rPr>
              <w:t>i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ng</w:t>
            </w:r>
          </w:p>
          <w:p w:rsidR="00B356F6" w:rsidRDefault="0023219D">
            <w:pPr>
              <w:ind w:left="109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28"/>
                <w:sz w:val="24"/>
                <w:szCs w:val="24"/>
              </w:rPr>
              <w:t>s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0"/>
                <w:sz w:val="24"/>
                <w:szCs w:val="24"/>
              </w:rPr>
              <w:t>den</w:t>
            </w:r>
            <w:r>
              <w:rPr>
                <w:spacing w:val="-1"/>
                <w:w w:val="110"/>
                <w:sz w:val="24"/>
                <w:szCs w:val="24"/>
              </w:rPr>
              <w:t>g</w:t>
            </w:r>
            <w:r>
              <w:rPr>
                <w:w w:val="110"/>
                <w:sz w:val="24"/>
                <w:szCs w:val="24"/>
              </w:rPr>
              <w:t>an</w:t>
            </w:r>
            <w:r>
              <w:rPr>
                <w:spacing w:val="41"/>
                <w:w w:val="110"/>
                <w:sz w:val="24"/>
                <w:szCs w:val="24"/>
              </w:rPr>
              <w:t xml:space="preserve"> </w:t>
            </w:r>
            <w:r>
              <w:rPr>
                <w:spacing w:val="-1"/>
                <w:w w:val="110"/>
                <w:sz w:val="24"/>
                <w:szCs w:val="24"/>
              </w:rPr>
              <w:t>K</w:t>
            </w:r>
            <w:r>
              <w:rPr>
                <w:w w:val="110"/>
                <w:sz w:val="24"/>
                <w:szCs w:val="24"/>
              </w:rPr>
              <w:t>ebut</w:t>
            </w:r>
            <w:r>
              <w:rPr>
                <w:spacing w:val="-1"/>
                <w:w w:val="110"/>
                <w:sz w:val="24"/>
                <w:szCs w:val="24"/>
              </w:rPr>
              <w:t>u</w:t>
            </w:r>
            <w:r>
              <w:rPr>
                <w:w w:val="110"/>
                <w:sz w:val="24"/>
                <w:szCs w:val="24"/>
              </w:rPr>
              <w:t>h</w:t>
            </w:r>
            <w:r>
              <w:rPr>
                <w:spacing w:val="3"/>
                <w:w w:val="110"/>
                <w:sz w:val="24"/>
                <w:szCs w:val="24"/>
              </w:rPr>
              <w:t>a</w:t>
            </w:r>
            <w:r>
              <w:rPr>
                <w:w w:val="110"/>
                <w:sz w:val="24"/>
                <w:szCs w:val="24"/>
              </w:rPr>
              <w:t>n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900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5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B356F6" w:rsidRDefault="0023219D">
            <w:pPr>
              <w:spacing w:before="60"/>
              <w:ind w:left="109" w:right="63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11"/>
                <w:sz w:val="24"/>
                <w:szCs w:val="24"/>
              </w:rPr>
              <w:t>d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10"/>
                <w:w w:val="111"/>
                <w:sz w:val="24"/>
                <w:szCs w:val="24"/>
              </w:rPr>
              <w:t>W</w:t>
            </w:r>
            <w:r>
              <w:rPr>
                <w:w w:val="111"/>
                <w:sz w:val="24"/>
                <w:szCs w:val="24"/>
              </w:rPr>
              <w:t>e</w:t>
            </w:r>
            <w:r>
              <w:rPr>
                <w:spacing w:val="-6"/>
                <w:w w:val="111"/>
                <w:sz w:val="24"/>
                <w:szCs w:val="24"/>
              </w:rPr>
              <w:t>w</w:t>
            </w:r>
            <w:r>
              <w:rPr>
                <w:w w:val="111"/>
                <w:sz w:val="24"/>
                <w:szCs w:val="24"/>
              </w:rPr>
              <w:t>enang</w:t>
            </w:r>
            <w:r>
              <w:rPr>
                <w:spacing w:val="1"/>
                <w:w w:val="1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2"/>
                <w:w w:val="110"/>
                <w:sz w:val="24"/>
                <w:szCs w:val="24"/>
              </w:rPr>
              <w:t>T</w:t>
            </w:r>
            <w:r>
              <w:rPr>
                <w:w w:val="110"/>
                <w:sz w:val="24"/>
                <w:szCs w:val="24"/>
              </w:rPr>
              <w:t>an</w:t>
            </w:r>
            <w:r>
              <w:rPr>
                <w:spacing w:val="-1"/>
                <w:w w:val="110"/>
                <w:sz w:val="24"/>
                <w:szCs w:val="24"/>
              </w:rPr>
              <w:t>gg</w:t>
            </w:r>
            <w:r>
              <w:rPr>
                <w:w w:val="110"/>
                <w:sz w:val="24"/>
                <w:szCs w:val="24"/>
              </w:rPr>
              <w:t>u</w:t>
            </w:r>
            <w:r>
              <w:rPr>
                <w:spacing w:val="3"/>
                <w:w w:val="110"/>
                <w:sz w:val="24"/>
                <w:szCs w:val="24"/>
              </w:rPr>
              <w:t>n</w:t>
            </w:r>
            <w:r>
              <w:rPr>
                <w:w w:val="110"/>
                <w:sz w:val="24"/>
                <w:szCs w:val="24"/>
              </w:rPr>
              <w:t>g</w:t>
            </w:r>
            <w:r>
              <w:rPr>
                <w:spacing w:val="7"/>
                <w:w w:val="110"/>
                <w:sz w:val="24"/>
                <w:szCs w:val="24"/>
              </w:rPr>
              <w:t xml:space="preserve"> </w:t>
            </w:r>
            <w:r>
              <w:rPr>
                <w:w w:val="128"/>
                <w:sz w:val="24"/>
                <w:szCs w:val="24"/>
              </w:rPr>
              <w:t>J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 xml:space="preserve">b 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ang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p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B356F6" w:rsidRDefault="0023219D">
            <w:pPr>
              <w:spacing w:before="60"/>
              <w:ind w:left="203"/>
              <w:rPr>
                <w:sz w:val="24"/>
                <w:szCs w:val="24"/>
              </w:rPr>
            </w:pPr>
            <w:r>
              <w:rPr>
                <w:spacing w:val="1"/>
                <w:w w:val="111"/>
                <w:sz w:val="24"/>
                <w:szCs w:val="24"/>
              </w:rPr>
              <w:t>Ku</w:t>
            </w:r>
            <w:r>
              <w:rPr>
                <w:spacing w:val="-1"/>
                <w:w w:val="111"/>
                <w:sz w:val="24"/>
                <w:szCs w:val="24"/>
              </w:rPr>
              <w:t>r</w:t>
            </w:r>
            <w:r>
              <w:rPr>
                <w:spacing w:val="1"/>
                <w:w w:val="111"/>
                <w:sz w:val="24"/>
                <w:szCs w:val="24"/>
              </w:rPr>
              <w:t>a</w:t>
            </w:r>
            <w:r>
              <w:rPr>
                <w:spacing w:val="4"/>
                <w:w w:val="111"/>
                <w:sz w:val="24"/>
                <w:szCs w:val="24"/>
              </w:rPr>
              <w:t>n</w:t>
            </w:r>
            <w:r>
              <w:rPr>
                <w:w w:val="111"/>
                <w:sz w:val="24"/>
                <w:szCs w:val="24"/>
              </w:rPr>
              <w:t>g</w:t>
            </w:r>
            <w:r>
              <w:rPr>
                <w:spacing w:val="5"/>
                <w:w w:val="111"/>
                <w:sz w:val="24"/>
                <w:szCs w:val="24"/>
              </w:rPr>
              <w:t xml:space="preserve"> </w:t>
            </w:r>
            <w:r>
              <w:rPr>
                <w:spacing w:val="4"/>
                <w:w w:val="97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e</w:t>
            </w:r>
            <w:r>
              <w:rPr>
                <w:spacing w:val="2"/>
                <w:w w:val="111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spacing w:val="1"/>
                <w:w w:val="115"/>
                <w:sz w:val="24"/>
                <w:szCs w:val="24"/>
              </w:rPr>
              <w:t>d</w:t>
            </w:r>
            <w:r>
              <w:rPr>
                <w:spacing w:val="4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82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6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14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Pe</w:t>
            </w:r>
            <w:r>
              <w:rPr>
                <w:spacing w:val="3"/>
                <w:w w:val="114"/>
                <w:sz w:val="24"/>
                <w:szCs w:val="24"/>
              </w:rPr>
              <w:t>n</w:t>
            </w:r>
            <w:r>
              <w:rPr>
                <w:spacing w:val="-2"/>
                <w:w w:val="114"/>
                <w:sz w:val="24"/>
                <w:szCs w:val="24"/>
              </w:rPr>
              <w:t>y</w:t>
            </w:r>
            <w:r>
              <w:rPr>
                <w:w w:val="114"/>
                <w:sz w:val="24"/>
                <w:szCs w:val="24"/>
              </w:rPr>
              <w:t>usu</w:t>
            </w:r>
            <w:r>
              <w:rPr>
                <w:spacing w:val="-1"/>
                <w:w w:val="114"/>
                <w:sz w:val="24"/>
                <w:szCs w:val="24"/>
              </w:rPr>
              <w:t>n</w:t>
            </w:r>
            <w:r>
              <w:rPr>
                <w:w w:val="114"/>
                <w:sz w:val="24"/>
                <w:szCs w:val="24"/>
              </w:rPr>
              <w:t>an</w:t>
            </w:r>
            <w:r>
              <w:rPr>
                <w:spacing w:val="8"/>
                <w:w w:val="11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w w:val="117"/>
                <w:sz w:val="24"/>
                <w:szCs w:val="24"/>
              </w:rPr>
              <w:t>Pen</w:t>
            </w:r>
            <w:r>
              <w:rPr>
                <w:spacing w:val="-1"/>
                <w:w w:val="117"/>
                <w:sz w:val="24"/>
                <w:szCs w:val="24"/>
              </w:rPr>
              <w:t>e</w:t>
            </w:r>
            <w:r>
              <w:rPr>
                <w:w w:val="117"/>
                <w:sz w:val="24"/>
                <w:szCs w:val="24"/>
              </w:rPr>
              <w:t>rap</w:t>
            </w:r>
            <w:r>
              <w:rPr>
                <w:spacing w:val="3"/>
                <w:w w:val="117"/>
                <w:sz w:val="24"/>
                <w:szCs w:val="24"/>
              </w:rPr>
              <w:t>a</w:t>
            </w:r>
            <w:r>
              <w:rPr>
                <w:w w:val="117"/>
                <w:sz w:val="24"/>
                <w:szCs w:val="24"/>
              </w:rPr>
              <w:t>n</w:t>
            </w:r>
            <w:r>
              <w:rPr>
                <w:spacing w:val="-4"/>
                <w:w w:val="117"/>
                <w:sz w:val="24"/>
                <w:szCs w:val="24"/>
              </w:rPr>
              <w:t xml:space="preserve"> </w:t>
            </w:r>
            <w:r>
              <w:rPr>
                <w:w w:val="92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b</w:t>
            </w:r>
            <w:r>
              <w:rPr>
                <w:w w:val="80"/>
                <w:sz w:val="24"/>
                <w:szCs w:val="24"/>
              </w:rPr>
              <w:t>ij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ng</w:t>
            </w:r>
          </w:p>
          <w:p w:rsidR="00B356F6" w:rsidRDefault="0023219D">
            <w:pPr>
              <w:ind w:left="114"/>
              <w:rPr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Se</w:t>
            </w:r>
            <w:r>
              <w:rPr>
                <w:spacing w:val="3"/>
                <w:w w:val="115"/>
                <w:sz w:val="24"/>
                <w:szCs w:val="24"/>
              </w:rPr>
              <w:t>h</w:t>
            </w:r>
            <w:r>
              <w:rPr>
                <w:spacing w:val="-1"/>
                <w:w w:val="115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t</w:t>
            </w:r>
            <w:r>
              <w:rPr>
                <w:spacing w:val="10"/>
                <w:w w:val="115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>t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n</w:t>
            </w:r>
            <w:r>
              <w:rPr>
                <w:spacing w:val="3"/>
                <w:w w:val="115"/>
                <w:sz w:val="24"/>
                <w:szCs w:val="24"/>
              </w:rPr>
              <w:t>t</w:t>
            </w:r>
            <w:r>
              <w:rPr>
                <w:spacing w:val="-1"/>
                <w:w w:val="115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ng</w:t>
            </w:r>
            <w:r>
              <w:rPr>
                <w:spacing w:val="-17"/>
                <w:w w:val="115"/>
                <w:sz w:val="24"/>
                <w:szCs w:val="24"/>
              </w:rPr>
              <w:t xml:space="preserve"> </w:t>
            </w: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1"/>
                <w:w w:val="111"/>
                <w:sz w:val="24"/>
                <w:szCs w:val="24"/>
              </w:rPr>
              <w:t>n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2"/>
                <w:sz w:val="24"/>
                <w:szCs w:val="24"/>
              </w:rPr>
              <w:t>S</w:t>
            </w:r>
            <w:r>
              <w:rPr>
                <w:spacing w:val="-1"/>
                <w:w w:val="112"/>
                <w:sz w:val="24"/>
                <w:szCs w:val="24"/>
              </w:rPr>
              <w:t>u</w:t>
            </w:r>
            <w:r>
              <w:rPr>
                <w:spacing w:val="2"/>
                <w:w w:val="112"/>
                <w:sz w:val="24"/>
                <w:szCs w:val="24"/>
              </w:rPr>
              <w:t>m</w:t>
            </w:r>
            <w:r>
              <w:rPr>
                <w:w w:val="112"/>
                <w:sz w:val="24"/>
                <w:szCs w:val="24"/>
              </w:rPr>
              <w:t>b</w:t>
            </w:r>
            <w:r>
              <w:rPr>
                <w:spacing w:val="3"/>
                <w:w w:val="112"/>
                <w:sz w:val="24"/>
                <w:szCs w:val="24"/>
              </w:rPr>
              <w:t>e</w:t>
            </w:r>
            <w:r>
              <w:rPr>
                <w:w w:val="112"/>
                <w:sz w:val="24"/>
                <w:szCs w:val="24"/>
              </w:rPr>
              <w:t>r</w:t>
            </w:r>
            <w:r>
              <w:rPr>
                <w:spacing w:val="-1"/>
                <w:w w:val="11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aya  </w:t>
            </w: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3"/>
                <w:w w:val="111"/>
                <w:sz w:val="24"/>
                <w:szCs w:val="24"/>
              </w:rPr>
              <w:t>u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82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7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09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3"/>
                <w:sz w:val="24"/>
                <w:szCs w:val="24"/>
              </w:rPr>
              <w:t>w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w w:val="80"/>
                <w:sz w:val="24"/>
                <w:szCs w:val="24"/>
              </w:rPr>
              <w:t>j</w:t>
            </w:r>
            <w:r>
              <w:rPr>
                <w:w w:val="111"/>
                <w:sz w:val="24"/>
                <w:szCs w:val="24"/>
              </w:rPr>
              <w:t>ud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1"/>
                <w:w w:val="116"/>
                <w:sz w:val="24"/>
                <w:szCs w:val="24"/>
              </w:rPr>
              <w:t>P</w:t>
            </w:r>
            <w:r>
              <w:rPr>
                <w:w w:val="116"/>
                <w:sz w:val="24"/>
                <w:szCs w:val="24"/>
              </w:rPr>
              <w:t>e</w:t>
            </w:r>
            <w:r>
              <w:rPr>
                <w:spacing w:val="2"/>
                <w:w w:val="116"/>
                <w:sz w:val="24"/>
                <w:szCs w:val="24"/>
              </w:rPr>
              <w:t>r</w:t>
            </w:r>
            <w:r>
              <w:rPr>
                <w:w w:val="116"/>
                <w:sz w:val="24"/>
                <w:szCs w:val="24"/>
              </w:rPr>
              <w:t xml:space="preserve">an </w:t>
            </w:r>
            <w:r>
              <w:rPr>
                <w:sz w:val="24"/>
                <w:szCs w:val="24"/>
              </w:rPr>
              <w:t xml:space="preserve">Aparat 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w w:val="116"/>
                <w:sz w:val="24"/>
                <w:szCs w:val="24"/>
              </w:rPr>
              <w:t>P</w:t>
            </w:r>
            <w:r>
              <w:rPr>
                <w:w w:val="116"/>
                <w:sz w:val="24"/>
                <w:szCs w:val="24"/>
              </w:rPr>
              <w:t>e</w:t>
            </w:r>
            <w:r>
              <w:rPr>
                <w:w w:val="116"/>
                <w:sz w:val="24"/>
                <w:szCs w:val="24"/>
              </w:rPr>
              <w:t>nga</w:t>
            </w:r>
            <w:r>
              <w:rPr>
                <w:spacing w:val="-3"/>
                <w:w w:val="116"/>
                <w:sz w:val="24"/>
                <w:szCs w:val="24"/>
              </w:rPr>
              <w:t>w</w:t>
            </w:r>
            <w:r>
              <w:rPr>
                <w:w w:val="116"/>
                <w:sz w:val="24"/>
                <w:szCs w:val="24"/>
              </w:rPr>
              <w:t>a</w:t>
            </w:r>
            <w:r>
              <w:rPr>
                <w:spacing w:val="2"/>
                <w:w w:val="116"/>
                <w:sz w:val="24"/>
                <w:szCs w:val="24"/>
              </w:rPr>
              <w:t>s</w:t>
            </w:r>
            <w:r>
              <w:rPr>
                <w:w w:val="116"/>
                <w:sz w:val="24"/>
                <w:szCs w:val="24"/>
              </w:rPr>
              <w:t>an</w:t>
            </w:r>
            <w:r>
              <w:rPr>
                <w:spacing w:val="5"/>
                <w:w w:val="116"/>
                <w:sz w:val="24"/>
                <w:szCs w:val="24"/>
              </w:rPr>
              <w:t xml:space="preserve"> </w:t>
            </w:r>
            <w:r>
              <w:rPr>
                <w:spacing w:val="3"/>
                <w:w w:val="83"/>
                <w:sz w:val="24"/>
                <w:szCs w:val="24"/>
              </w:rPr>
              <w:t>I</w:t>
            </w:r>
            <w:r>
              <w:rPr>
                <w:spacing w:val="-1"/>
                <w:w w:val="11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-3"/>
                <w:sz w:val="24"/>
                <w:szCs w:val="24"/>
              </w:rPr>
              <w:t>r</w:t>
            </w:r>
            <w:r>
              <w:rPr>
                <w:w w:val="111"/>
                <w:sz w:val="24"/>
                <w:szCs w:val="24"/>
              </w:rPr>
              <w:t>n</w:t>
            </w:r>
          </w:p>
          <w:p w:rsidR="00B356F6" w:rsidRDefault="0023219D">
            <w:pPr>
              <w:ind w:left="109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h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ang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w w:val="109"/>
                <w:sz w:val="24"/>
                <w:szCs w:val="24"/>
              </w:rPr>
              <w:t>E</w:t>
            </w:r>
            <w:r>
              <w:rPr>
                <w:spacing w:val="3"/>
                <w:w w:val="83"/>
                <w:sz w:val="24"/>
                <w:szCs w:val="24"/>
              </w:rPr>
              <w:t>f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-2"/>
                <w:sz w:val="24"/>
                <w:szCs w:val="24"/>
              </w:rPr>
              <w:t>t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83"/>
                <w:sz w:val="24"/>
                <w:szCs w:val="24"/>
              </w:rPr>
              <w:t>f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900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311" w:right="317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8</w:t>
            </w:r>
          </w:p>
        </w:tc>
        <w:tc>
          <w:tcPr>
            <w:tcW w:w="5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109"/>
              <w:rPr>
                <w:sz w:val="24"/>
                <w:szCs w:val="24"/>
              </w:rPr>
            </w:pPr>
            <w:r>
              <w:rPr>
                <w:w w:val="110"/>
                <w:sz w:val="24"/>
                <w:szCs w:val="24"/>
              </w:rPr>
              <w:t>Hub</w:t>
            </w:r>
            <w:r>
              <w:rPr>
                <w:spacing w:val="3"/>
                <w:w w:val="110"/>
                <w:sz w:val="24"/>
                <w:szCs w:val="24"/>
              </w:rPr>
              <w:t>u</w:t>
            </w:r>
            <w:r>
              <w:rPr>
                <w:w w:val="110"/>
                <w:sz w:val="24"/>
                <w:szCs w:val="24"/>
              </w:rPr>
              <w:t>n</w:t>
            </w:r>
            <w:r>
              <w:rPr>
                <w:spacing w:val="-1"/>
                <w:w w:val="110"/>
                <w:sz w:val="24"/>
                <w:szCs w:val="24"/>
              </w:rPr>
              <w:t>g</w:t>
            </w:r>
            <w:r>
              <w:rPr>
                <w:w w:val="110"/>
                <w:sz w:val="24"/>
                <w:szCs w:val="24"/>
              </w:rPr>
              <w:t>an</w:t>
            </w:r>
            <w:r>
              <w:rPr>
                <w:spacing w:val="5"/>
                <w:w w:val="110"/>
                <w:sz w:val="24"/>
                <w:szCs w:val="24"/>
              </w:rPr>
              <w:t xml:space="preserve"> </w:t>
            </w:r>
            <w:r>
              <w:rPr>
                <w:spacing w:val="3"/>
                <w:w w:val="92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j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yang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3"/>
                <w:w w:val="115"/>
                <w:sz w:val="24"/>
                <w:szCs w:val="24"/>
              </w:rPr>
              <w:t>d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n</w:t>
            </w:r>
            <w:r>
              <w:rPr>
                <w:spacing w:val="-1"/>
                <w:w w:val="115"/>
                <w:sz w:val="24"/>
                <w:szCs w:val="24"/>
              </w:rPr>
              <w:t>g</w:t>
            </w:r>
            <w:r>
              <w:rPr>
                <w:w w:val="115"/>
                <w:sz w:val="24"/>
                <w:szCs w:val="24"/>
              </w:rPr>
              <w:t>an</w:t>
            </w:r>
            <w:r>
              <w:rPr>
                <w:spacing w:val="3"/>
                <w:w w:val="115"/>
                <w:sz w:val="24"/>
                <w:szCs w:val="24"/>
              </w:rPr>
              <w:t xml:space="preserve"> </w:t>
            </w:r>
            <w:r>
              <w:rPr>
                <w:spacing w:val="-2"/>
                <w:w w:val="83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2"/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  <w:p w:rsidR="00B356F6" w:rsidRDefault="0023219D">
            <w:pPr>
              <w:ind w:left="109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h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1CF50"/>
          </w:tcPr>
          <w:p w:rsidR="00B356F6" w:rsidRDefault="0023219D">
            <w:pPr>
              <w:spacing w:before="60"/>
              <w:ind w:left="645"/>
              <w:rPr>
                <w:sz w:val="24"/>
                <w:szCs w:val="24"/>
              </w:rPr>
            </w:pPr>
            <w:r>
              <w:rPr>
                <w:spacing w:val="-1"/>
                <w:w w:val="97"/>
                <w:sz w:val="24"/>
                <w:szCs w:val="24"/>
              </w:rPr>
              <w:t>M</w:t>
            </w:r>
            <w:r>
              <w:rPr>
                <w:spacing w:val="1"/>
                <w:w w:val="130"/>
                <w:sz w:val="24"/>
                <w:szCs w:val="24"/>
              </w:rPr>
              <w:t>e</w:t>
            </w:r>
            <w:r>
              <w:rPr>
                <w:spacing w:val="4"/>
                <w:w w:val="111"/>
                <w:sz w:val="24"/>
                <w:szCs w:val="24"/>
              </w:rPr>
              <w:t>m</w:t>
            </w:r>
            <w:r>
              <w:rPr>
                <w:spacing w:val="-2"/>
                <w:w w:val="130"/>
                <w:sz w:val="24"/>
                <w:szCs w:val="24"/>
              </w:rPr>
              <w:t>a</w:t>
            </w:r>
            <w:r>
              <w:rPr>
                <w:spacing w:val="4"/>
                <w:w w:val="115"/>
                <w:sz w:val="24"/>
                <w:szCs w:val="24"/>
              </w:rPr>
              <w:t>d</w:t>
            </w:r>
            <w:r>
              <w:rPr>
                <w:spacing w:val="1"/>
                <w:w w:val="130"/>
                <w:sz w:val="24"/>
                <w:szCs w:val="24"/>
              </w:rPr>
              <w:t>a</w:t>
            </w:r>
            <w:r>
              <w:rPr>
                <w:w w:val="83"/>
                <w:sz w:val="24"/>
                <w:szCs w:val="24"/>
              </w:rPr>
              <w:t>i</w:t>
            </w:r>
          </w:p>
        </w:tc>
      </w:tr>
    </w:tbl>
    <w:p w:rsidR="00B356F6" w:rsidRDefault="00B356F6">
      <w:pPr>
        <w:spacing w:before="1" w:line="120" w:lineRule="exact"/>
        <w:rPr>
          <w:sz w:val="13"/>
          <w:szCs w:val="13"/>
        </w:rPr>
      </w:pPr>
    </w:p>
    <w:p w:rsidR="00B356F6" w:rsidRDefault="00B356F6">
      <w:pPr>
        <w:spacing w:line="200" w:lineRule="exact"/>
      </w:pPr>
    </w:p>
    <w:p w:rsidR="00B356F6" w:rsidRDefault="0023219D">
      <w:pPr>
        <w:spacing w:before="29"/>
        <w:ind w:left="305"/>
        <w:rPr>
          <w:sz w:val="24"/>
          <w:szCs w:val="24"/>
        </w:rPr>
      </w:pPr>
      <w:r>
        <w:rPr>
          <w:spacing w:val="1"/>
          <w:w w:val="119"/>
          <w:sz w:val="24"/>
          <w:szCs w:val="24"/>
        </w:rPr>
        <w:t>3</w:t>
      </w:r>
      <w:r>
        <w:rPr>
          <w:w w:val="119"/>
          <w:sz w:val="24"/>
          <w:szCs w:val="24"/>
        </w:rPr>
        <w:t>.</w:t>
      </w:r>
      <w:r>
        <w:rPr>
          <w:spacing w:val="68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Pe</w:t>
      </w:r>
      <w:r>
        <w:rPr>
          <w:spacing w:val="4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umusan</w:t>
      </w:r>
      <w:r>
        <w:rPr>
          <w:spacing w:val="25"/>
          <w:w w:val="119"/>
          <w:sz w:val="24"/>
          <w:szCs w:val="24"/>
        </w:rPr>
        <w:t xml:space="preserve"> 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encana</w:t>
      </w:r>
      <w:r>
        <w:rPr>
          <w:spacing w:val="8"/>
          <w:w w:val="119"/>
          <w:sz w:val="24"/>
          <w:szCs w:val="24"/>
        </w:rPr>
        <w:t xml:space="preserve"> </w:t>
      </w:r>
      <w:r>
        <w:rPr>
          <w:spacing w:val="4"/>
          <w:w w:val="119"/>
          <w:sz w:val="24"/>
          <w:szCs w:val="24"/>
        </w:rPr>
        <w:t>Pe</w:t>
      </w:r>
      <w:r>
        <w:rPr>
          <w:spacing w:val="2"/>
          <w:w w:val="119"/>
          <w:sz w:val="24"/>
          <w:szCs w:val="24"/>
        </w:rPr>
        <w:t>ng</w:t>
      </w:r>
      <w:r>
        <w:rPr>
          <w:w w:val="119"/>
          <w:sz w:val="24"/>
          <w:szCs w:val="24"/>
        </w:rPr>
        <w:t>u</w:t>
      </w:r>
      <w:r>
        <w:rPr>
          <w:spacing w:val="4"/>
          <w:w w:val="119"/>
          <w:sz w:val="24"/>
          <w:szCs w:val="24"/>
        </w:rPr>
        <w:t>a</w:t>
      </w:r>
      <w:r>
        <w:rPr>
          <w:spacing w:val="2"/>
          <w:w w:val="119"/>
          <w:sz w:val="24"/>
          <w:szCs w:val="24"/>
        </w:rPr>
        <w:t>t</w:t>
      </w:r>
      <w:r>
        <w:rPr>
          <w:spacing w:val="4"/>
          <w:w w:val="119"/>
          <w:sz w:val="24"/>
          <w:szCs w:val="24"/>
        </w:rPr>
        <w:t>a</w:t>
      </w:r>
      <w:r>
        <w:rPr>
          <w:w w:val="119"/>
          <w:sz w:val="24"/>
          <w:szCs w:val="24"/>
        </w:rPr>
        <w:t>n</w:t>
      </w:r>
      <w:r>
        <w:rPr>
          <w:spacing w:val="31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Lin</w:t>
      </w:r>
      <w:r>
        <w:rPr>
          <w:spacing w:val="-2"/>
          <w:w w:val="119"/>
          <w:sz w:val="24"/>
          <w:szCs w:val="24"/>
        </w:rPr>
        <w:t>g</w:t>
      </w:r>
      <w:r>
        <w:rPr>
          <w:w w:val="119"/>
          <w:sz w:val="24"/>
          <w:szCs w:val="24"/>
        </w:rPr>
        <w:t>kungan</w:t>
      </w:r>
      <w:r>
        <w:rPr>
          <w:spacing w:val="-26"/>
          <w:w w:val="119"/>
          <w:sz w:val="24"/>
          <w:szCs w:val="24"/>
        </w:rPr>
        <w:t xml:space="preserve"> </w:t>
      </w:r>
      <w:r>
        <w:rPr>
          <w:spacing w:val="3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22"/>
          <w:sz w:val="24"/>
          <w:szCs w:val="24"/>
        </w:rPr>
        <w:t>n</w:t>
      </w:r>
      <w:r>
        <w:rPr>
          <w:spacing w:val="-2"/>
          <w:w w:val="122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667" w:right="59" w:firstLine="540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w w:val="91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 k</w:t>
      </w:r>
      <w:r>
        <w:rPr>
          <w:w w:val="111"/>
          <w:sz w:val="24"/>
          <w:szCs w:val="24"/>
        </w:rPr>
        <w:t>on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10"/>
          <w:w w:val="83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merup</w:t>
      </w:r>
      <w:r>
        <w:rPr>
          <w:spacing w:val="3"/>
          <w:w w:val="112"/>
          <w:sz w:val="24"/>
          <w:szCs w:val="24"/>
        </w:rPr>
        <w:t>a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an</w:t>
      </w:r>
      <w:r>
        <w:rPr>
          <w:spacing w:val="6"/>
          <w:w w:val="112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s</w:t>
      </w:r>
      <w:r>
        <w:rPr>
          <w:w w:val="112"/>
          <w:sz w:val="24"/>
          <w:szCs w:val="24"/>
        </w:rPr>
        <w:t>ur</w:t>
      </w:r>
      <w:r>
        <w:rPr>
          <w:spacing w:val="3"/>
          <w:w w:val="1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 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spacing w:val="3"/>
          <w:w w:val="107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ap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5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1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z w:val="24"/>
          <w:szCs w:val="24"/>
        </w:rPr>
        <w:t xml:space="preserve">Kota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ndu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 xml:space="preserve">,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ngg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p</w:t>
      </w:r>
      <w:r>
        <w:rPr>
          <w:w w:val="110"/>
          <w:sz w:val="24"/>
          <w:szCs w:val="24"/>
        </w:rPr>
        <w:t>u</w:t>
      </w:r>
      <w:r>
        <w:rPr>
          <w:spacing w:val="-4"/>
          <w:w w:val="110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ndo</w:t>
      </w:r>
      <w:r>
        <w:rPr>
          <w:spacing w:val="2"/>
          <w:w w:val="110"/>
          <w:sz w:val="24"/>
          <w:szCs w:val="24"/>
        </w:rPr>
        <w:t>r</w:t>
      </w:r>
      <w:r>
        <w:rPr>
          <w:w w:val="110"/>
          <w:sz w:val="24"/>
          <w:szCs w:val="24"/>
        </w:rPr>
        <w:t>ong</w:t>
      </w:r>
      <w:r>
        <w:rPr>
          <w:spacing w:val="-3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-2"/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y</w:t>
      </w:r>
      <w:r>
        <w:rPr>
          <w:sz w:val="24"/>
          <w:szCs w:val="24"/>
        </w:rPr>
        <w:t>ang</w:t>
      </w:r>
      <w:r>
        <w:rPr>
          <w:spacing w:val="4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tugas</w:t>
      </w:r>
      <w:r>
        <w:rPr>
          <w:spacing w:val="52"/>
          <w:w w:val="1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48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h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il </w:t>
      </w:r>
      <w:r>
        <w:rPr>
          <w:spacing w:val="11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8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)   </w:t>
      </w:r>
      <w:r>
        <w:rPr>
          <w:spacing w:val="28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ub 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unsur</w:t>
      </w:r>
      <w:r>
        <w:rPr>
          <w:spacing w:val="62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 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il </w:t>
      </w:r>
      <w:r>
        <w:rPr>
          <w:w w:val="75"/>
          <w:sz w:val="24"/>
          <w:szCs w:val="24"/>
        </w:rPr>
        <w:t>“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75"/>
          <w:sz w:val="24"/>
          <w:szCs w:val="24"/>
        </w:rPr>
        <w:t>”</w:t>
      </w:r>
      <w:r>
        <w:rPr>
          <w:w w:val="110"/>
          <w:sz w:val="24"/>
          <w:szCs w:val="24"/>
        </w:rPr>
        <w:t>.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Akan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d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sark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u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</w:t>
      </w:r>
      <w:r>
        <w:rPr>
          <w:spacing w:val="3"/>
          <w:w w:val="110"/>
          <w:sz w:val="24"/>
          <w:szCs w:val="24"/>
        </w:rPr>
        <w:t>o</w:t>
      </w:r>
      <w:r>
        <w:rPr>
          <w:w w:val="110"/>
          <w:sz w:val="24"/>
          <w:szCs w:val="24"/>
        </w:rPr>
        <w:t>k</w:t>
      </w:r>
      <w:r>
        <w:rPr>
          <w:spacing w:val="-1"/>
          <w:w w:val="110"/>
          <w:sz w:val="24"/>
          <w:szCs w:val="24"/>
        </w:rPr>
        <w:t>u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 xml:space="preserve">en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hu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 xml:space="preserve">bahwa </w:t>
      </w:r>
      <w:r>
        <w:rPr>
          <w:sz w:val="24"/>
          <w:szCs w:val="24"/>
        </w:rPr>
        <w:t xml:space="preserve">ada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 xml:space="preserve">7 </w:t>
      </w:r>
      <w:r>
        <w:rPr>
          <w:sz w:val="24"/>
          <w:szCs w:val="24"/>
        </w:rPr>
        <w:t>(t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uh</w:t>
      </w:r>
      <w:r>
        <w:rPr>
          <w:sz w:val="24"/>
          <w:szCs w:val="24"/>
        </w:rPr>
        <w:t>)</w:t>
      </w:r>
      <w:r>
        <w:rPr>
          <w:spacing w:val="-6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b</w:t>
      </w:r>
      <w:r>
        <w:rPr>
          <w:spacing w:val="-8"/>
          <w:w w:val="113"/>
          <w:sz w:val="24"/>
          <w:szCs w:val="24"/>
        </w:rPr>
        <w:t xml:space="preserve"> </w:t>
      </w:r>
      <w:r>
        <w:rPr>
          <w:spacing w:val="3"/>
          <w:w w:val="113"/>
          <w:sz w:val="24"/>
          <w:szCs w:val="24"/>
        </w:rPr>
        <w:t>un</w:t>
      </w:r>
      <w:r>
        <w:rPr>
          <w:w w:val="113"/>
          <w:sz w:val="24"/>
          <w:szCs w:val="24"/>
        </w:rPr>
        <w:t>s</w:t>
      </w:r>
      <w:r>
        <w:rPr>
          <w:spacing w:val="3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r</w:t>
      </w:r>
      <w:r>
        <w:rPr>
          <w:spacing w:val="-16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6"/>
          <w:sz w:val="24"/>
          <w:szCs w:val="24"/>
        </w:rPr>
        <w:t xml:space="preserve"> </w:t>
      </w:r>
      <w:r>
        <w:rPr>
          <w:w w:val="75"/>
          <w:sz w:val="24"/>
          <w:szCs w:val="24"/>
        </w:rPr>
        <w:t>“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75"/>
          <w:sz w:val="24"/>
          <w:szCs w:val="24"/>
        </w:rPr>
        <w:t>”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6"/>
          <w:sz w:val="24"/>
          <w:szCs w:val="24"/>
        </w:rPr>
        <w:t xml:space="preserve"> </w:t>
      </w:r>
      <w:r>
        <w:rPr>
          <w:spacing w:val="-3"/>
          <w:w w:val="113"/>
          <w:sz w:val="24"/>
          <w:szCs w:val="24"/>
        </w:rPr>
        <w:t>(</w:t>
      </w:r>
      <w:r>
        <w:rPr>
          <w:w w:val="113"/>
          <w:sz w:val="24"/>
          <w:szCs w:val="24"/>
        </w:rPr>
        <w:t>sat</w:t>
      </w:r>
      <w:r>
        <w:rPr>
          <w:spacing w:val="3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)</w:t>
      </w:r>
      <w:r>
        <w:rPr>
          <w:spacing w:val="-23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b</w:t>
      </w:r>
      <w:r>
        <w:rPr>
          <w:spacing w:val="-5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un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kurang  </w:t>
      </w:r>
      <w:r>
        <w:rPr>
          <w:spacing w:val="18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 xml:space="preserve">u 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 xml:space="preserve">ub 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sur</w:t>
      </w:r>
      <w:r>
        <w:rPr>
          <w:spacing w:val="64"/>
          <w:w w:val="11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4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ang  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2"/>
          <w:sz w:val="24"/>
          <w:szCs w:val="24"/>
        </w:rPr>
        <w:t>T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gg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g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Ja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>ab</w:t>
      </w:r>
      <w:r>
        <w:rPr>
          <w:spacing w:val="24"/>
          <w:w w:val="1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 w:line="359" w:lineRule="auto"/>
        <w:ind w:left="827" w:right="61" w:firstLine="540"/>
        <w:jc w:val="both"/>
        <w:rPr>
          <w:sz w:val="24"/>
          <w:szCs w:val="24"/>
        </w:rPr>
      </w:pPr>
      <w:r>
        <w:rPr>
          <w:spacing w:val="2"/>
          <w:w w:val="113"/>
          <w:sz w:val="24"/>
          <w:szCs w:val="24"/>
        </w:rPr>
        <w:lastRenderedPageBreak/>
        <w:t>T</w:t>
      </w:r>
      <w:r>
        <w:rPr>
          <w:w w:val="113"/>
          <w:sz w:val="24"/>
          <w:szCs w:val="24"/>
        </w:rPr>
        <w:t>er</w:t>
      </w:r>
      <w:r>
        <w:rPr>
          <w:spacing w:val="-1"/>
          <w:w w:val="113"/>
          <w:sz w:val="24"/>
          <w:szCs w:val="24"/>
        </w:rPr>
        <w:t>h</w:t>
      </w:r>
      <w:r>
        <w:rPr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 xml:space="preserve">ap  </w:t>
      </w:r>
      <w:r>
        <w:rPr>
          <w:spacing w:val="-2"/>
          <w:w w:val="113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 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 xml:space="preserve">an  </w:t>
      </w:r>
      <w:r>
        <w:rPr>
          <w:spacing w:val="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7"/>
        <w:ind w:left="82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60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unsur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7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-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T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gg</w:t>
      </w:r>
      <w:r>
        <w:rPr>
          <w:w w:val="112"/>
          <w:sz w:val="24"/>
          <w:szCs w:val="24"/>
        </w:rPr>
        <w:t>u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g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Ja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>ab</w:t>
      </w:r>
      <w:r>
        <w:rPr>
          <w:spacing w:val="24"/>
          <w:w w:val="1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1" w:lineRule="auto"/>
        <w:ind w:left="1526" w:right="62" w:hanging="42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1)</w:t>
      </w:r>
      <w:r>
        <w:rPr>
          <w:sz w:val="24"/>
          <w:szCs w:val="24"/>
        </w:rPr>
        <w:t xml:space="preserve">. </w:t>
      </w:r>
      <w:r>
        <w:rPr>
          <w:spacing w:val="43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49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ub</w:t>
      </w:r>
      <w:r>
        <w:rPr>
          <w:w w:val="114"/>
          <w:sz w:val="24"/>
          <w:szCs w:val="24"/>
        </w:rPr>
        <w:t>ahan</w:t>
      </w:r>
      <w:r>
        <w:rPr>
          <w:spacing w:val="46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 xml:space="preserve">et   </w:t>
      </w:r>
      <w:r>
        <w:rPr>
          <w:w w:val="93"/>
          <w:sz w:val="24"/>
          <w:szCs w:val="24"/>
        </w:rPr>
        <w:t xml:space="preserve">IKU </w:t>
      </w:r>
      <w:r>
        <w:rPr>
          <w:spacing w:val="1"/>
          <w:w w:val="93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48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47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49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 xml:space="preserve">a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on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</w:p>
    <w:p w:rsidR="00B356F6" w:rsidRDefault="0023219D">
      <w:pPr>
        <w:spacing w:before="2" w:line="360" w:lineRule="auto"/>
        <w:ind w:left="1526" w:right="59" w:hanging="42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2)</w:t>
      </w:r>
      <w:r>
        <w:rPr>
          <w:sz w:val="24"/>
          <w:szCs w:val="24"/>
        </w:rPr>
        <w:t xml:space="preserve">. </w:t>
      </w:r>
      <w:r>
        <w:rPr>
          <w:spacing w:val="45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111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spacing w:val="3"/>
          <w:w w:val="83"/>
          <w:sz w:val="24"/>
          <w:szCs w:val="24"/>
        </w:rPr>
        <w:t>f</w:t>
      </w:r>
      <w:r>
        <w:rPr>
          <w:sz w:val="24"/>
          <w:szCs w:val="24"/>
        </w:rPr>
        <w:t xml:space="preserve">t   </w:t>
      </w:r>
      <w:r>
        <w:rPr>
          <w:w w:val="111"/>
          <w:sz w:val="24"/>
          <w:szCs w:val="24"/>
        </w:rPr>
        <w:t>u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erub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han </w:t>
      </w:r>
      <w:r>
        <w:rPr>
          <w:spacing w:val="50"/>
          <w:w w:val="11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5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 xml:space="preserve">a </w:t>
      </w:r>
      <w:r>
        <w:rPr>
          <w:spacing w:val="59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Uta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15"/>
          <w:sz w:val="24"/>
          <w:szCs w:val="24"/>
        </w:rPr>
        <w:t>epada 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07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3"/>
          <w:w w:val="117"/>
          <w:sz w:val="24"/>
          <w:szCs w:val="24"/>
        </w:rPr>
        <w:t>t</w:t>
      </w:r>
      <w:r>
        <w:rPr>
          <w:spacing w:val="-1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>a</w:t>
      </w:r>
      <w:r>
        <w:rPr>
          <w:spacing w:val="-2"/>
          <w:w w:val="1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</w:p>
    <w:p w:rsidR="00B356F6" w:rsidRDefault="0023219D">
      <w:pPr>
        <w:spacing w:before="6"/>
        <w:ind w:left="1101"/>
        <w:rPr>
          <w:sz w:val="24"/>
          <w:szCs w:val="24"/>
        </w:rPr>
      </w:pPr>
      <w:r>
        <w:rPr>
          <w:spacing w:val="-1"/>
          <w:sz w:val="24"/>
          <w:szCs w:val="24"/>
        </w:rPr>
        <w:t>3)</w:t>
      </w:r>
      <w:r>
        <w:rPr>
          <w:sz w:val="24"/>
          <w:szCs w:val="24"/>
        </w:rPr>
        <w:t xml:space="preserve">. </w:t>
      </w:r>
      <w:r>
        <w:rPr>
          <w:spacing w:val="45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83"/>
          <w:sz w:val="24"/>
          <w:szCs w:val="24"/>
        </w:rPr>
        <w:t>f</w:t>
      </w:r>
      <w:r>
        <w:rPr>
          <w:sz w:val="24"/>
          <w:szCs w:val="24"/>
        </w:rPr>
        <w:t xml:space="preserve">t </w:t>
      </w:r>
      <w:r>
        <w:rPr>
          <w:spacing w:val="2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2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Peru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 xml:space="preserve">ahan </w:t>
      </w:r>
      <w:r>
        <w:rPr>
          <w:spacing w:val="25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ba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 xml:space="preserve">an </w:t>
      </w:r>
      <w:r>
        <w:rPr>
          <w:spacing w:val="26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Po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 xml:space="preserve">on 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526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k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da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07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da</w:t>
      </w:r>
      <w:r>
        <w:rPr>
          <w:spacing w:val="-1"/>
          <w:w w:val="117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101"/>
        <w:rPr>
          <w:sz w:val="24"/>
          <w:szCs w:val="24"/>
        </w:rPr>
      </w:pPr>
      <w:r>
        <w:rPr>
          <w:spacing w:val="-1"/>
          <w:sz w:val="24"/>
          <w:szCs w:val="24"/>
        </w:rPr>
        <w:t>4)</w:t>
      </w:r>
      <w:r>
        <w:rPr>
          <w:sz w:val="24"/>
          <w:szCs w:val="24"/>
        </w:rPr>
        <w:t xml:space="preserve">. </w:t>
      </w:r>
      <w:r>
        <w:rPr>
          <w:spacing w:val="45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83"/>
          <w:sz w:val="24"/>
          <w:szCs w:val="24"/>
        </w:rPr>
        <w:t>f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eru</w:t>
      </w:r>
      <w:r>
        <w:rPr>
          <w:spacing w:val="-1"/>
          <w:w w:val="115"/>
          <w:sz w:val="24"/>
          <w:szCs w:val="24"/>
        </w:rPr>
        <w:t>b</w:t>
      </w:r>
      <w:r>
        <w:rPr>
          <w:w w:val="115"/>
          <w:sz w:val="24"/>
          <w:szCs w:val="24"/>
        </w:rPr>
        <w:t>ahan</w:t>
      </w:r>
      <w:r>
        <w:rPr>
          <w:spacing w:val="-8"/>
          <w:w w:val="115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C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2"/>
          <w:w w:val="128"/>
          <w:sz w:val="24"/>
          <w:szCs w:val="24"/>
        </w:rPr>
        <w:t>s</w:t>
      </w:r>
      <w:r>
        <w:rPr>
          <w:w w:val="128"/>
          <w:sz w:val="24"/>
          <w:szCs w:val="24"/>
        </w:rPr>
        <w:t>s</w:t>
      </w:r>
      <w:r>
        <w:rPr>
          <w:w w:val="112"/>
          <w:sz w:val="24"/>
          <w:szCs w:val="24"/>
        </w:rPr>
        <w:t>c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526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etda</w:t>
      </w:r>
      <w:r>
        <w:rPr>
          <w:spacing w:val="1"/>
          <w:w w:val="1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23219D">
      <w:pPr>
        <w:ind w:left="107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42"/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pacing w:val="-9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nalis</w:t>
      </w:r>
      <w:r>
        <w:rPr>
          <w:spacing w:val="3"/>
          <w:w w:val="116"/>
          <w:sz w:val="24"/>
          <w:szCs w:val="24"/>
        </w:rPr>
        <w:t>i</w:t>
      </w:r>
      <w:r>
        <w:rPr>
          <w:w w:val="116"/>
          <w:sz w:val="24"/>
          <w:szCs w:val="24"/>
        </w:rPr>
        <w:t>s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w w:val="14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w w:val="111"/>
          <w:sz w:val="24"/>
          <w:szCs w:val="24"/>
        </w:rPr>
        <w:t>k</w:t>
      </w:r>
      <w:r>
        <w:rPr>
          <w:w w:val="122"/>
          <w:sz w:val="24"/>
          <w:szCs w:val="24"/>
        </w:rPr>
        <w:t>o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007"/>
        <w:rPr>
          <w:sz w:val="24"/>
          <w:szCs w:val="24"/>
        </w:rPr>
      </w:pP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pacing w:val="-29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>
        <w:rPr>
          <w:spacing w:val="-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ua)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9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OPD 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D.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B356F6">
      <w:pPr>
        <w:spacing w:before="17" w:line="240" w:lineRule="exact"/>
        <w:rPr>
          <w:sz w:val="24"/>
          <w:szCs w:val="24"/>
        </w:rPr>
      </w:pPr>
    </w:p>
    <w:p w:rsidR="00B356F6" w:rsidRDefault="0023219D">
      <w:pPr>
        <w:ind w:left="465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1</w:t>
      </w:r>
      <w:r>
        <w:rPr>
          <w:w w:val="132"/>
          <w:sz w:val="24"/>
          <w:szCs w:val="24"/>
        </w:rPr>
        <w:t>.</w:t>
      </w:r>
      <w:r>
        <w:rPr>
          <w:spacing w:val="36"/>
          <w:w w:val="13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w w:val="107"/>
          <w:sz w:val="24"/>
          <w:szCs w:val="24"/>
        </w:rPr>
        <w:t>O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D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827" w:right="60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Pa</w:t>
      </w:r>
      <w:r>
        <w:rPr>
          <w:spacing w:val="4"/>
          <w:w w:val="119"/>
          <w:sz w:val="24"/>
          <w:szCs w:val="24"/>
        </w:rPr>
        <w:t>d</w:t>
      </w:r>
      <w:r>
        <w:rPr>
          <w:w w:val="119"/>
          <w:sz w:val="24"/>
          <w:szCs w:val="24"/>
        </w:rPr>
        <w:t>a</w:t>
      </w:r>
      <w:r>
        <w:rPr>
          <w:spacing w:val="15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25"/>
          <w:w w:val="8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25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 xml:space="preserve">OPD  ada 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3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(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8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5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 p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3"/>
          <w:w w:val="107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dapa</w:t>
      </w:r>
      <w:r>
        <w:rPr>
          <w:spacing w:val="3"/>
          <w:w w:val="113"/>
          <w:sz w:val="24"/>
          <w:szCs w:val="24"/>
        </w:rPr>
        <w:t>t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 xml:space="preserve">an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K6,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w w:val="113"/>
          <w:sz w:val="24"/>
          <w:szCs w:val="24"/>
        </w:rPr>
        <w:t>penu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un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-14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uk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enemuan</w:t>
      </w:r>
      <w:r>
        <w:rPr>
          <w:spacing w:val="-20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sus</w:t>
      </w:r>
      <w:r>
        <w:rPr>
          <w:spacing w:val="-4"/>
          <w:w w:val="1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u </w:t>
      </w:r>
      <w:r>
        <w:rPr>
          <w:w w:val="119"/>
          <w:sz w:val="24"/>
          <w:szCs w:val="24"/>
        </w:rPr>
        <w:t>sec</w:t>
      </w:r>
      <w:r>
        <w:rPr>
          <w:w w:val="119"/>
          <w:sz w:val="24"/>
          <w:szCs w:val="24"/>
        </w:rPr>
        <w:t>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 xml:space="preserve">a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1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(Case</w:t>
      </w:r>
      <w:r>
        <w:rPr>
          <w:spacing w:val="2"/>
          <w:w w:val="116"/>
          <w:sz w:val="24"/>
          <w:szCs w:val="24"/>
        </w:rPr>
        <w:t xml:space="preserve"> D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 xml:space="preserve">ate)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815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spacing w:val="5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ap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</w:t>
      </w:r>
      <w:r>
        <w:rPr>
          <w:spacing w:val="-2"/>
          <w:w w:val="113"/>
          <w:sz w:val="24"/>
          <w:szCs w:val="24"/>
        </w:rPr>
        <w:t>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K6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1098" w:right="60" w:firstLine="720"/>
        <w:jc w:val="both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z w:val="24"/>
          <w:szCs w:val="24"/>
        </w:rPr>
        <w:t xml:space="preserve">K6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er</w:t>
      </w:r>
      <w:r>
        <w:rPr>
          <w:spacing w:val="-1"/>
          <w:w w:val="112"/>
          <w:sz w:val="24"/>
          <w:szCs w:val="24"/>
        </w:rPr>
        <w:t>up</w:t>
      </w:r>
      <w:r>
        <w:rPr>
          <w:w w:val="112"/>
          <w:sz w:val="24"/>
          <w:szCs w:val="24"/>
        </w:rPr>
        <w:t>akan</w:t>
      </w:r>
      <w:r>
        <w:rPr>
          <w:spacing w:val="62"/>
          <w:w w:val="112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k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enam</w:t>
      </w:r>
      <w:r>
        <w:rPr>
          <w:spacing w:val="60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 xml:space="preserve">6)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nam 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(1x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tama,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2x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ked</w:t>
      </w:r>
      <w:r>
        <w:rPr>
          <w:spacing w:val="3"/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,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3x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w w:val="110"/>
          <w:sz w:val="24"/>
          <w:szCs w:val="24"/>
        </w:rPr>
        <w:t xml:space="preserve">. </w:t>
      </w:r>
      <w:r>
        <w:rPr>
          <w:w w:val="114"/>
          <w:sz w:val="24"/>
          <w:szCs w:val="24"/>
        </w:rPr>
        <w:t>Be</w:t>
      </w:r>
      <w:r>
        <w:rPr>
          <w:spacing w:val="3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e</w:t>
      </w:r>
      <w:r>
        <w:rPr>
          <w:spacing w:val="-3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apa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c</w:t>
      </w:r>
      <w:r>
        <w:rPr>
          <w:w w:val="113"/>
          <w:sz w:val="24"/>
          <w:szCs w:val="24"/>
        </w:rPr>
        <w:t>a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 xml:space="preserve">upan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6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ke-6)</w:t>
      </w:r>
      <w:r>
        <w:rPr>
          <w:spacing w:val="4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5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.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Fa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ya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6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at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Fa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r 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0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san</w:t>
      </w:r>
      <w:r>
        <w:rPr>
          <w:spacing w:val="-4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ku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an</w:t>
      </w:r>
      <w:r>
        <w:rPr>
          <w:spacing w:val="7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 xml:space="preserve">u </w:t>
      </w:r>
      <w:r>
        <w:rPr>
          <w:w w:val="112"/>
          <w:sz w:val="24"/>
          <w:szCs w:val="24"/>
        </w:rPr>
        <w:t>kurangnya</w:t>
      </w:r>
      <w:r>
        <w:rPr>
          <w:spacing w:val="-9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pe</w:t>
      </w:r>
      <w:r>
        <w:rPr>
          <w:spacing w:val="3"/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e</w:t>
      </w:r>
      <w:r>
        <w:rPr>
          <w:spacing w:val="-2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h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an</w:t>
      </w:r>
      <w:r>
        <w:rPr>
          <w:spacing w:val="47"/>
          <w:w w:val="1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14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tentang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 xml:space="preserve">Care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C</w:t>
      </w:r>
      <w:r>
        <w:rPr>
          <w:sz w:val="24"/>
          <w:szCs w:val="24"/>
        </w:rPr>
        <w:t>),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3"/>
          <w:sz w:val="24"/>
          <w:szCs w:val="24"/>
        </w:rPr>
        <w:t>rendah,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ono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ese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aa</w:t>
      </w:r>
      <w:r>
        <w:rPr>
          <w:w w:val="116"/>
          <w:sz w:val="24"/>
          <w:szCs w:val="24"/>
        </w:rPr>
        <w:t>n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d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u 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k</w:t>
      </w:r>
      <w:r>
        <w:rPr>
          <w:w w:val="110"/>
          <w:sz w:val="24"/>
          <w:szCs w:val="24"/>
        </w:rPr>
        <w:t>e</w:t>
      </w:r>
      <w:r>
        <w:rPr>
          <w:spacing w:val="2"/>
          <w:w w:val="110"/>
          <w:sz w:val="24"/>
          <w:szCs w:val="24"/>
        </w:rPr>
        <w:t>s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ha</w:t>
      </w:r>
      <w:r>
        <w:rPr>
          <w:spacing w:val="-2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a</w:t>
      </w:r>
      <w:r>
        <w:rPr>
          <w:spacing w:val="3"/>
          <w:w w:val="110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 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dapaun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1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9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24"/>
          <w:w w:val="116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28"/>
          <w:w w:val="80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k</w:t>
      </w:r>
      <w:r>
        <w:rPr>
          <w:w w:val="117"/>
          <w:sz w:val="24"/>
          <w:szCs w:val="24"/>
        </w:rPr>
        <w:t>e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erb</w:t>
      </w:r>
      <w:r>
        <w:rPr>
          <w:spacing w:val="3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ta</w:t>
      </w:r>
      <w:r>
        <w:rPr>
          <w:spacing w:val="-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an akses</w:t>
      </w:r>
      <w:r>
        <w:rPr>
          <w:spacing w:val="35"/>
          <w:w w:val="1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2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6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upun</w:t>
      </w:r>
      <w:r>
        <w:rPr>
          <w:spacing w:val="32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8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og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 kurangnya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25"/>
          <w:sz w:val="24"/>
          <w:szCs w:val="24"/>
        </w:rPr>
        <w:t>e</w:t>
      </w:r>
      <w:r>
        <w:rPr>
          <w:spacing w:val="6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7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8"/>
          <w:w w:val="8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e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u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as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</w:t>
      </w:r>
      <w:r>
        <w:rPr>
          <w:spacing w:val="-1"/>
          <w:w w:val="116"/>
          <w:sz w:val="24"/>
          <w:szCs w:val="24"/>
        </w:rPr>
        <w:t>eh</w:t>
      </w:r>
      <w:r>
        <w:rPr>
          <w:w w:val="116"/>
          <w:sz w:val="24"/>
          <w:szCs w:val="24"/>
        </w:rPr>
        <w:t>at</w:t>
      </w:r>
      <w:r>
        <w:rPr>
          <w:spacing w:val="3"/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,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du</w:t>
      </w:r>
      <w:r>
        <w:rPr>
          <w:spacing w:val="2"/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an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oh</w:t>
      </w:r>
      <w:r>
        <w:rPr>
          <w:spacing w:val="47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as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aka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,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 w:line="360" w:lineRule="auto"/>
        <w:ind w:left="938" w:right="61" w:firstLine="72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lastRenderedPageBreak/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 xml:space="preserve">atan 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bu 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 xml:space="preserve">il </w:t>
      </w:r>
      <w:r>
        <w:rPr>
          <w:spacing w:val="13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secara </w:t>
      </w:r>
      <w:r>
        <w:rPr>
          <w:spacing w:val="10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a</w:t>
      </w:r>
      <w:r>
        <w:rPr>
          <w:spacing w:val="3"/>
          <w:w w:val="117"/>
          <w:sz w:val="24"/>
          <w:szCs w:val="24"/>
        </w:rPr>
        <w:t>n</w:t>
      </w:r>
      <w:r>
        <w:rPr>
          <w:spacing w:val="-1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>ar</w:t>
      </w:r>
      <w:r>
        <w:rPr>
          <w:spacing w:val="51"/>
          <w:w w:val="117"/>
          <w:sz w:val="24"/>
          <w:szCs w:val="24"/>
        </w:rPr>
        <w:t xml:space="preserve"> </w:t>
      </w:r>
      <w:r>
        <w:rPr>
          <w:sz w:val="24"/>
          <w:szCs w:val="24"/>
        </w:rPr>
        <w:t xml:space="preserve">atau  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ng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de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 </w:t>
      </w:r>
      <w:r>
        <w:rPr>
          <w:sz w:val="24"/>
          <w:szCs w:val="24"/>
        </w:rPr>
        <w:t>ANC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n</w:t>
      </w:r>
      <w:r>
        <w:rPr>
          <w:spacing w:val="3"/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4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pacing w:val="11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en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 xml:space="preserve">standar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 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w w:val="10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st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3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 xml:space="preserve">ar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  </w:t>
      </w:r>
      <w:r>
        <w:rPr>
          <w:spacing w:val="15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8"/>
          <w:w w:val="10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ANC,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 xml:space="preserve">ada </w:t>
      </w:r>
      <w:r>
        <w:rPr>
          <w:spacing w:val="14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h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andar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ha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 xml:space="preserve">us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 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atau  </w:t>
      </w:r>
      <w:r>
        <w:rPr>
          <w:spacing w:val="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</w:t>
      </w:r>
      <w:r>
        <w:rPr>
          <w:spacing w:val="3"/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66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se</w:t>
      </w:r>
      <w:r>
        <w:rPr>
          <w:spacing w:val="3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62"/>
          <w:w w:val="1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 xml:space="preserve">0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 xml:space="preserve">T. </w:t>
      </w:r>
      <w:r>
        <w:rPr>
          <w:spacing w:val="16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u </w:t>
      </w:r>
      <w:r>
        <w:rPr>
          <w:w w:val="116"/>
          <w:sz w:val="24"/>
          <w:szCs w:val="24"/>
        </w:rPr>
        <w:t>asuhan</w:t>
      </w:r>
      <w:r>
        <w:rPr>
          <w:spacing w:val="1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3"/>
          <w:w w:val="116"/>
          <w:sz w:val="24"/>
          <w:szCs w:val="24"/>
        </w:rPr>
        <w:t>d</w:t>
      </w:r>
      <w:r>
        <w:rPr>
          <w:w w:val="116"/>
          <w:sz w:val="24"/>
          <w:szCs w:val="24"/>
        </w:rPr>
        <w:t>ar</w:t>
      </w:r>
      <w:r>
        <w:rPr>
          <w:spacing w:val="-21"/>
          <w:w w:val="11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erat </w:t>
      </w:r>
      <w:r>
        <w:rPr>
          <w:spacing w:val="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bada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,</w:t>
      </w:r>
      <w:r>
        <w:rPr>
          <w:spacing w:val="-12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ukur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badan,</w:t>
      </w:r>
      <w:r>
        <w:rPr>
          <w:spacing w:val="-7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a</w:t>
      </w:r>
      <w:r>
        <w:rPr>
          <w:spacing w:val="-2"/>
          <w:w w:val="119"/>
          <w:sz w:val="24"/>
          <w:szCs w:val="24"/>
        </w:rPr>
        <w:t>t</w:t>
      </w:r>
      <w:r>
        <w:rPr>
          <w:w w:val="119"/>
          <w:sz w:val="24"/>
          <w:szCs w:val="24"/>
        </w:rPr>
        <w:t>a</w:t>
      </w:r>
      <w:r>
        <w:rPr>
          <w:spacing w:val="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,</w:t>
      </w:r>
      <w:r>
        <w:rPr>
          <w:spacing w:val="10"/>
          <w:w w:val="1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kur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spacing w:val="18"/>
          <w:w w:val="80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16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14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 xml:space="preserve">cek  </w:t>
      </w:r>
      <w:r>
        <w:rPr>
          <w:w w:val="114"/>
          <w:sz w:val="24"/>
          <w:szCs w:val="24"/>
        </w:rPr>
        <w:t>te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anan</w:t>
      </w:r>
      <w:r>
        <w:rPr>
          <w:spacing w:val="12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dara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,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 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denyut </w:t>
      </w:r>
      <w:r>
        <w:rPr>
          <w:spacing w:val="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sta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us</w:t>
      </w:r>
      <w:r>
        <w:rPr>
          <w:spacing w:val="1"/>
          <w:w w:val="116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nu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zat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w w:val="119"/>
          <w:sz w:val="24"/>
          <w:szCs w:val="24"/>
        </w:rPr>
        <w:t>t</w:t>
      </w:r>
      <w:r>
        <w:rPr>
          <w:w w:val="119"/>
          <w:sz w:val="24"/>
          <w:szCs w:val="24"/>
        </w:rPr>
        <w:t>es</w:t>
      </w:r>
      <w:r>
        <w:rPr>
          <w:spacing w:val="-3"/>
          <w:w w:val="119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938" w:right="60" w:firstLine="72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2"/>
          <w:w w:val="12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hatan</w:t>
      </w:r>
      <w:r>
        <w:rPr>
          <w:spacing w:val="23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sa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at</w:t>
      </w:r>
      <w:r>
        <w:rPr>
          <w:spacing w:val="8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up</w:t>
      </w:r>
      <w:r>
        <w:rPr>
          <w:spacing w:val="3"/>
          <w:w w:val="115"/>
          <w:sz w:val="24"/>
          <w:szCs w:val="24"/>
        </w:rPr>
        <w:t>a</w:t>
      </w:r>
      <w:r>
        <w:rPr>
          <w:spacing w:val="-2"/>
          <w:w w:val="115"/>
          <w:sz w:val="24"/>
          <w:szCs w:val="24"/>
        </w:rPr>
        <w:t>y</w:t>
      </w:r>
      <w:r>
        <w:rPr>
          <w:w w:val="115"/>
          <w:sz w:val="24"/>
          <w:szCs w:val="24"/>
        </w:rPr>
        <w:t>a</w:t>
      </w:r>
      <w:r>
        <w:rPr>
          <w:spacing w:val="-10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 xml:space="preserve">agar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dan  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upun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upa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9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h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ota</w:t>
      </w:r>
      <w:r>
        <w:rPr>
          <w:spacing w:val="2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ANC </w:t>
      </w:r>
      <w:r>
        <w:rPr>
          <w:spacing w:val="2"/>
          <w:w w:val="111"/>
          <w:sz w:val="24"/>
          <w:szCs w:val="24"/>
        </w:rPr>
        <w:t>T</w:t>
      </w:r>
      <w:r>
        <w:rPr>
          <w:w w:val="111"/>
          <w:sz w:val="24"/>
          <w:szCs w:val="24"/>
        </w:rPr>
        <w:t>e</w:t>
      </w:r>
      <w:r>
        <w:rPr>
          <w:spacing w:val="-3"/>
          <w:w w:val="111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 xml:space="preserve">u,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 xml:space="preserve">PMT </w:t>
      </w:r>
      <w:r>
        <w:rPr>
          <w:spacing w:val="13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 xml:space="preserve">u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10"/>
          <w:sz w:val="24"/>
          <w:szCs w:val="24"/>
        </w:rPr>
        <w:t xml:space="preserve">,   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ng  </w:t>
      </w:r>
      <w:r>
        <w:rPr>
          <w:sz w:val="24"/>
          <w:szCs w:val="24"/>
        </w:rPr>
        <w:t xml:space="preserve">SHK, </w:t>
      </w:r>
      <w:r>
        <w:rPr>
          <w:spacing w:val="16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58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p</w:t>
      </w:r>
      <w:r>
        <w:rPr>
          <w:w w:val="110"/>
          <w:sz w:val="24"/>
          <w:szCs w:val="24"/>
        </w:rPr>
        <w:t xml:space="preserve">u,  </w:t>
      </w:r>
      <w:r>
        <w:rPr>
          <w:spacing w:val="30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2"/>
          <w:sz w:val="24"/>
          <w:szCs w:val="24"/>
        </w:rPr>
        <w:t>pu</w:t>
      </w:r>
      <w:r>
        <w:rPr>
          <w:spacing w:val="2"/>
          <w:w w:val="112"/>
          <w:sz w:val="24"/>
          <w:szCs w:val="24"/>
        </w:rPr>
        <w:t>s</w:t>
      </w:r>
      <w:r>
        <w:rPr>
          <w:w w:val="112"/>
          <w:sz w:val="24"/>
          <w:szCs w:val="24"/>
        </w:rPr>
        <w:t>ke</w:t>
      </w:r>
      <w:r>
        <w:rPr>
          <w:spacing w:val="-2"/>
          <w:w w:val="112"/>
          <w:sz w:val="24"/>
          <w:szCs w:val="24"/>
        </w:rPr>
        <w:t>s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as</w:t>
      </w:r>
      <w:r>
        <w:rPr>
          <w:spacing w:val="32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u</w:t>
      </w:r>
      <w:r>
        <w:rPr>
          <w:spacing w:val="-21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pu</w:t>
      </w:r>
      <w:r>
        <w:rPr>
          <w:spacing w:val="-24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RS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K,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do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ter </w:t>
      </w:r>
      <w:r>
        <w:rPr>
          <w:spacing w:val="3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8"/>
          <w:w w:val="128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kand</w:t>
      </w:r>
      <w:r>
        <w:rPr>
          <w:spacing w:val="3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>n</w:t>
      </w:r>
      <w:r>
        <w:rPr>
          <w:spacing w:val="-1"/>
          <w:w w:val="110"/>
          <w:sz w:val="24"/>
          <w:szCs w:val="24"/>
        </w:rPr>
        <w:t>g</w:t>
      </w:r>
      <w:r>
        <w:rPr>
          <w:w w:val="110"/>
          <w:sz w:val="24"/>
          <w:szCs w:val="24"/>
        </w:rPr>
        <w:t>an</w:t>
      </w:r>
      <w:r>
        <w:rPr>
          <w:spacing w:val="34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(</w:t>
      </w:r>
      <w:r>
        <w:rPr>
          <w:spacing w:val="-1"/>
          <w:w w:val="110"/>
          <w:sz w:val="24"/>
          <w:szCs w:val="24"/>
        </w:rPr>
        <w:t>SP</w:t>
      </w:r>
      <w:r>
        <w:rPr>
          <w:w w:val="110"/>
          <w:sz w:val="24"/>
          <w:szCs w:val="24"/>
        </w:rPr>
        <w:t>O</w:t>
      </w:r>
      <w:r>
        <w:rPr>
          <w:spacing w:val="3"/>
          <w:w w:val="110"/>
          <w:sz w:val="24"/>
          <w:szCs w:val="24"/>
        </w:rPr>
        <w:t>G</w:t>
      </w:r>
      <w:r>
        <w:rPr>
          <w:w w:val="110"/>
          <w:sz w:val="24"/>
          <w:szCs w:val="24"/>
        </w:rPr>
        <w:t xml:space="preserve">)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dokt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spacing w:val="10"/>
          <w:w w:val="1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nak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spacing w:val="3"/>
          <w:w w:val="92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w w:val="110"/>
          <w:sz w:val="24"/>
          <w:szCs w:val="24"/>
        </w:rPr>
        <w:t xml:space="preserve">,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spacing w:val="-3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on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7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ang</w:t>
      </w:r>
      <w:r>
        <w:rPr>
          <w:w w:val="112"/>
          <w:sz w:val="24"/>
          <w:szCs w:val="24"/>
        </w:rPr>
        <w:t xml:space="preserve">ka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2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 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4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ter 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USG 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4"/>
          <w:w w:val="10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10"/>
          <w:sz w:val="24"/>
          <w:szCs w:val="24"/>
        </w:rPr>
        <w:t>.</w:t>
      </w:r>
      <w:r>
        <w:rPr>
          <w:spacing w:val="21"/>
          <w:w w:val="110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bu h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 xml:space="preserve">il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5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 xml:space="preserve">a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 xml:space="preserve">USG </w:t>
      </w:r>
      <w:r>
        <w:rPr>
          <w:spacing w:val="4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da</w:t>
      </w:r>
      <w:r>
        <w:rPr>
          <w:spacing w:val="56"/>
          <w:w w:val="11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3</w:t>
      </w:r>
      <w:r>
        <w:rPr>
          <w:w w:val="110"/>
          <w:sz w:val="24"/>
          <w:szCs w:val="24"/>
        </w:rPr>
        <w:t xml:space="preserve">.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ko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1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ndungn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6"/>
          <w:w w:val="125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da</w:t>
      </w:r>
      <w:r>
        <w:rPr>
          <w:spacing w:val="3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at</w:t>
      </w:r>
      <w:r>
        <w:rPr>
          <w:spacing w:val="12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nt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u </w:t>
      </w:r>
      <w:r>
        <w:rPr>
          <w:spacing w:val="-2"/>
          <w:w w:val="114"/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5"/>
          <w:sz w:val="24"/>
          <w:szCs w:val="24"/>
        </w:rPr>
        <w:t>keseha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n</w:t>
      </w:r>
      <w:r>
        <w:rPr>
          <w:spacing w:val="-2"/>
          <w:w w:val="115"/>
          <w:sz w:val="24"/>
          <w:szCs w:val="24"/>
        </w:rPr>
        <w:t>y</w:t>
      </w:r>
      <w:r>
        <w:rPr>
          <w:w w:val="115"/>
          <w:sz w:val="24"/>
          <w:szCs w:val="24"/>
        </w:rPr>
        <w:t>a</w:t>
      </w:r>
      <w:r>
        <w:rPr>
          <w:spacing w:val="6"/>
          <w:w w:val="11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59" w:lineRule="auto"/>
        <w:ind w:left="938" w:right="59" w:firstLine="72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1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rangka</w:t>
      </w:r>
      <w:r>
        <w:rPr>
          <w:spacing w:val="16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ntuk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et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huan</w:t>
      </w:r>
      <w:r>
        <w:rPr>
          <w:spacing w:val="15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bu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era</w:t>
      </w:r>
      <w:r>
        <w:rPr>
          <w:spacing w:val="-3"/>
          <w:w w:val="113"/>
          <w:sz w:val="24"/>
          <w:szCs w:val="24"/>
        </w:rPr>
        <w:t>w</w:t>
      </w:r>
      <w:r>
        <w:rPr>
          <w:w w:val="113"/>
          <w:sz w:val="24"/>
          <w:szCs w:val="24"/>
        </w:rPr>
        <w:t>at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era</w:t>
      </w:r>
      <w:r>
        <w:rPr>
          <w:spacing w:val="-3"/>
          <w:w w:val="113"/>
          <w:sz w:val="24"/>
          <w:szCs w:val="24"/>
        </w:rPr>
        <w:t>w</w:t>
      </w:r>
      <w:r>
        <w:rPr>
          <w:w w:val="113"/>
          <w:sz w:val="24"/>
          <w:szCs w:val="24"/>
        </w:rPr>
        <w:t>at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u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agar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0"/>
          <w:sz w:val="24"/>
          <w:szCs w:val="24"/>
        </w:rPr>
        <w:t>,</w:t>
      </w:r>
      <w:r>
        <w:rPr>
          <w:spacing w:val="22"/>
          <w:w w:val="11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ser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a</w:t>
      </w:r>
      <w:r>
        <w:rPr>
          <w:spacing w:val="15"/>
          <w:w w:val="1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angka</w:t>
      </w:r>
      <w:r>
        <w:rPr>
          <w:spacing w:val="7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0"/>
          <w:w w:val="128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 xml:space="preserve">an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bu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spacing w:val="-4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  <w:r>
        <w:rPr>
          <w:w w:val="110"/>
          <w:sz w:val="24"/>
          <w:szCs w:val="24"/>
        </w:rPr>
        <w:t xml:space="preserve">. </w:t>
      </w:r>
      <w:r>
        <w:rPr>
          <w:spacing w:val="10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ters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but</w:t>
      </w:r>
      <w:r>
        <w:rPr>
          <w:spacing w:val="64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 xml:space="preserve">apat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cakupan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6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pa</w:t>
      </w:r>
      <w:r>
        <w:rPr>
          <w:spacing w:val="-1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 xml:space="preserve">a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ada 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655"/>
        <w:rPr>
          <w:sz w:val="24"/>
          <w:szCs w:val="24"/>
        </w:rPr>
      </w:pPr>
      <w:r>
        <w:rPr>
          <w:sz w:val="24"/>
          <w:szCs w:val="24"/>
        </w:rPr>
        <w:t>b.</w:t>
      </w:r>
      <w:r>
        <w:rPr>
          <w:spacing w:val="4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et </w:t>
      </w:r>
      <w:r>
        <w:rPr>
          <w:spacing w:val="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uru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an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938" w:right="62" w:firstLine="720"/>
        <w:jc w:val="both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ar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et </w:t>
      </w:r>
      <w:r>
        <w:rPr>
          <w:spacing w:val="2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an</w:t>
      </w:r>
      <w:r>
        <w:rPr>
          <w:spacing w:val="14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8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  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h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bebe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 xml:space="preserve">a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ono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</w:t>
      </w:r>
      <w:r>
        <w:rPr>
          <w:spacing w:val="6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 xml:space="preserve">dan </w:t>
      </w:r>
      <w:r>
        <w:rPr>
          <w:spacing w:val="2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</w:t>
      </w:r>
      <w:r>
        <w:rPr>
          <w:spacing w:val="3"/>
          <w:w w:val="116"/>
          <w:sz w:val="24"/>
          <w:szCs w:val="24"/>
        </w:rPr>
        <w:t>a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 xml:space="preserve">. </w:t>
      </w:r>
      <w:r>
        <w:rPr>
          <w:sz w:val="24"/>
          <w:szCs w:val="24"/>
        </w:rPr>
        <w:t xml:space="preserve">Faktor </w:t>
      </w:r>
      <w:r>
        <w:rPr>
          <w:spacing w:val="2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no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pendap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</w:t>
      </w:r>
      <w:r>
        <w:rPr>
          <w:spacing w:val="2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w w:val="114"/>
          <w:sz w:val="24"/>
          <w:szCs w:val="24"/>
        </w:rPr>
        <w:t xml:space="preserve">rendah </w:t>
      </w:r>
      <w:r>
        <w:rPr>
          <w:spacing w:val="31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11"/>
          <w:sz w:val="24"/>
          <w:szCs w:val="24"/>
        </w:rPr>
        <w:t>on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 xml:space="preserve">da </w:t>
      </w:r>
      <w:r>
        <w:rPr>
          <w:spacing w:val="28"/>
          <w:w w:val="117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-1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uk</w:t>
      </w:r>
      <w:r>
        <w:rPr>
          <w:sz w:val="24"/>
          <w:szCs w:val="24"/>
        </w:rPr>
        <w:t xml:space="preserve">  </w:t>
      </w:r>
      <w:r>
        <w:rPr>
          <w:spacing w:val="2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kare</w:t>
      </w:r>
      <w:r>
        <w:rPr>
          <w:spacing w:val="-1"/>
          <w:w w:val="117"/>
          <w:sz w:val="24"/>
          <w:szCs w:val="24"/>
        </w:rPr>
        <w:t>n</w:t>
      </w:r>
      <w:r>
        <w:rPr>
          <w:w w:val="117"/>
          <w:sz w:val="24"/>
          <w:szCs w:val="24"/>
        </w:rPr>
        <w:t xml:space="preserve">a </w:t>
      </w:r>
      <w:r>
        <w:rPr>
          <w:spacing w:val="7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akses </w:t>
      </w:r>
      <w:r>
        <w:rPr>
          <w:spacing w:val="40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</w:p>
    <w:p w:rsidR="00B356F6" w:rsidRDefault="0023219D">
      <w:pPr>
        <w:spacing w:before="63" w:line="360" w:lineRule="auto"/>
        <w:ind w:left="938" w:right="79"/>
        <w:jc w:val="both"/>
        <w:rPr>
          <w:sz w:val="24"/>
          <w:szCs w:val="24"/>
        </w:rPr>
      </w:pPr>
      <w:r>
        <w:rPr>
          <w:spacing w:val="2"/>
          <w:w w:val="113"/>
          <w:sz w:val="24"/>
          <w:szCs w:val="24"/>
        </w:rPr>
        <w:lastRenderedPageBreak/>
        <w:t>m</w:t>
      </w:r>
      <w:r>
        <w:rPr>
          <w:w w:val="113"/>
          <w:sz w:val="24"/>
          <w:szCs w:val="24"/>
        </w:rPr>
        <w:t>ak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nan</w:t>
      </w:r>
      <w:r>
        <w:rPr>
          <w:spacing w:val="10"/>
          <w:w w:val="1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11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sangat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0"/>
          <w:sz w:val="24"/>
          <w:szCs w:val="24"/>
        </w:rPr>
        <w:t>,</w:t>
      </w:r>
      <w:r>
        <w:rPr>
          <w:spacing w:val="9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6"/>
          <w:w w:val="125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aka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an</w:t>
      </w:r>
      <w:r>
        <w:rPr>
          <w:spacing w:val="11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er</w:t>
      </w:r>
      <w:r>
        <w:rPr>
          <w:spacing w:val="-1"/>
          <w:w w:val="113"/>
          <w:sz w:val="24"/>
          <w:szCs w:val="24"/>
        </w:rPr>
        <w:t>h</w:t>
      </w:r>
      <w:r>
        <w:rPr>
          <w:w w:val="113"/>
          <w:sz w:val="24"/>
          <w:szCs w:val="24"/>
        </w:rPr>
        <w:t>ad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p</w:t>
      </w:r>
      <w:r>
        <w:rPr>
          <w:spacing w:val="16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 xml:space="preserve">kurang  </w:t>
      </w:r>
      <w:r>
        <w:rPr>
          <w:spacing w:val="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nuh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 xml:space="preserve">a  </w:t>
      </w:r>
      <w:r>
        <w:rPr>
          <w:w w:val="113"/>
          <w:sz w:val="24"/>
          <w:szCs w:val="24"/>
        </w:rPr>
        <w:t>d</w:t>
      </w:r>
      <w:r>
        <w:rPr>
          <w:spacing w:val="3"/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at</w:t>
      </w:r>
      <w:r>
        <w:rPr>
          <w:spacing w:val="62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nyeb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bk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</w:t>
      </w:r>
      <w:r>
        <w:rPr>
          <w:spacing w:val="51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 xml:space="preserve">i 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uk.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 xml:space="preserve">Adapun  </w:t>
      </w:r>
      <w:r>
        <w:rPr>
          <w:spacing w:val="6"/>
          <w:sz w:val="24"/>
          <w:szCs w:val="24"/>
        </w:rPr>
        <w:t xml:space="preserve"> 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ono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 xml:space="preserve">i  </w:t>
      </w:r>
      <w:r>
        <w:rPr>
          <w:w w:val="112"/>
          <w:sz w:val="24"/>
          <w:szCs w:val="24"/>
        </w:rPr>
        <w:t>b</w:t>
      </w:r>
      <w:r>
        <w:rPr>
          <w:spacing w:val="3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r</w:t>
      </w:r>
      <w:r>
        <w:rPr>
          <w:spacing w:val="-4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e</w:t>
      </w:r>
      <w:r>
        <w:rPr>
          <w:spacing w:val="3"/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 xml:space="preserve">aruh </w:t>
      </w:r>
      <w:r>
        <w:rPr>
          <w:spacing w:val="4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te</w:t>
      </w:r>
      <w:r>
        <w:rPr>
          <w:spacing w:val="2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h</w:t>
      </w:r>
      <w:r>
        <w:rPr>
          <w:spacing w:val="-1"/>
          <w:w w:val="112"/>
          <w:sz w:val="24"/>
          <w:szCs w:val="24"/>
        </w:rPr>
        <w:t>d</w:t>
      </w:r>
      <w:r>
        <w:rPr>
          <w:w w:val="112"/>
          <w:sz w:val="24"/>
          <w:szCs w:val="24"/>
        </w:rPr>
        <w:t>ap</w:t>
      </w:r>
      <w:r>
        <w:rPr>
          <w:spacing w:val="64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 xml:space="preserve">i 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uk 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ngan</w:t>
      </w:r>
      <w:r>
        <w:rPr>
          <w:spacing w:val="59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et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huan</w:t>
      </w:r>
      <w:r>
        <w:rPr>
          <w:spacing w:val="9"/>
          <w:w w:val="11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ng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11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  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w w:val="110"/>
          <w:sz w:val="24"/>
          <w:szCs w:val="24"/>
        </w:rPr>
        <w:t xml:space="preserve">.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ren</w:t>
      </w:r>
      <w:r>
        <w:rPr>
          <w:spacing w:val="3"/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h</w:t>
      </w:r>
      <w:r>
        <w:rPr>
          <w:spacing w:val="2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erpe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ar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h</w:t>
      </w:r>
      <w:r>
        <w:rPr>
          <w:spacing w:val="-3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ha</w:t>
      </w:r>
      <w:r>
        <w:rPr>
          <w:spacing w:val="-1"/>
          <w:w w:val="113"/>
          <w:sz w:val="24"/>
          <w:szCs w:val="24"/>
        </w:rPr>
        <w:t>da</w:t>
      </w:r>
      <w:r>
        <w:rPr>
          <w:w w:val="113"/>
          <w:sz w:val="24"/>
          <w:szCs w:val="24"/>
        </w:rPr>
        <w:t>p</w:t>
      </w:r>
      <w:r>
        <w:rPr>
          <w:spacing w:val="9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engetahuan</w:t>
      </w:r>
      <w:r>
        <w:rPr>
          <w:spacing w:val="25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en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ang</w:t>
      </w:r>
      <w:r>
        <w:rPr>
          <w:spacing w:val="-5"/>
          <w:w w:val="1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1"/>
          <w:w w:val="111"/>
          <w:sz w:val="24"/>
          <w:szCs w:val="24"/>
        </w:rPr>
        <w:t>g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 xml:space="preserve">i 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ang  </w:t>
      </w:r>
      <w:r>
        <w:rPr>
          <w:spacing w:val="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 xml:space="preserve">ada 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spacing w:val="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 xml:space="preserve">i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ang </w:t>
      </w:r>
      <w:r>
        <w:rPr>
          <w:spacing w:val="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4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-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etahu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3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endah</w:t>
      </w:r>
      <w:r>
        <w:rPr>
          <w:spacing w:val="-5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</w:t>
      </w:r>
      <w:r>
        <w:rPr>
          <w:w w:val="115"/>
          <w:sz w:val="24"/>
          <w:szCs w:val="24"/>
        </w:rPr>
        <w:t>be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ngaruh</w:t>
      </w:r>
      <w:r>
        <w:rPr>
          <w:spacing w:val="52"/>
          <w:w w:val="115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 xml:space="preserve">ada </w:t>
      </w:r>
      <w:r>
        <w:rPr>
          <w:spacing w:val="1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pacing w:val="20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ngan </w:t>
      </w:r>
      <w:r>
        <w:rPr>
          <w:spacing w:val="7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tuk  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22"/>
          <w:w w:val="125"/>
          <w:sz w:val="24"/>
          <w:szCs w:val="24"/>
        </w:rPr>
        <w:t xml:space="preserve"> </w:t>
      </w:r>
      <w:r>
        <w:rPr>
          <w:spacing w:val="-2"/>
          <w:w w:val="125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w w:val="109"/>
          <w:sz w:val="24"/>
          <w:szCs w:val="24"/>
        </w:rPr>
        <w:t>kurang.</w:t>
      </w:r>
      <w:r>
        <w:rPr>
          <w:spacing w:val="11"/>
          <w:w w:val="109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ak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 xml:space="preserve">ada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te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seb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t</w:t>
      </w:r>
      <w:r>
        <w:rPr>
          <w:spacing w:val="-6"/>
          <w:w w:val="1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4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pada</w:t>
      </w:r>
      <w:r>
        <w:rPr>
          <w:spacing w:val="-6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ebosan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-17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9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makan.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Fa</w:t>
      </w:r>
      <w:r>
        <w:rPr>
          <w:spacing w:val="2"/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4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11"/>
          <w:sz w:val="24"/>
          <w:szCs w:val="24"/>
        </w:rPr>
        <w:t>ond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k,  </w:t>
      </w:r>
      <w:r>
        <w:rPr>
          <w:w w:val="120"/>
          <w:sz w:val="24"/>
          <w:szCs w:val="24"/>
        </w:rPr>
        <w:t>ak</w:t>
      </w:r>
      <w:r>
        <w:rPr>
          <w:spacing w:val="-2"/>
          <w:w w:val="120"/>
          <w:sz w:val="24"/>
          <w:szCs w:val="24"/>
        </w:rPr>
        <w:t>s</w:t>
      </w:r>
      <w:r>
        <w:rPr>
          <w:w w:val="120"/>
          <w:sz w:val="24"/>
          <w:szCs w:val="24"/>
        </w:rPr>
        <w:t>es</w:t>
      </w:r>
      <w:r>
        <w:rPr>
          <w:spacing w:val="2"/>
          <w:w w:val="12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kurang </w:t>
      </w:r>
      <w:r>
        <w:rPr>
          <w:spacing w:val="1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14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h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938" w:right="79" w:firstLine="720"/>
        <w:jc w:val="both"/>
        <w:rPr>
          <w:sz w:val="24"/>
          <w:szCs w:val="24"/>
        </w:rPr>
      </w:pPr>
      <w:r>
        <w:rPr>
          <w:sz w:val="24"/>
          <w:szCs w:val="24"/>
        </w:rPr>
        <w:t>Fakt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w w:val="80"/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5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-1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w w:val="80"/>
          <w:sz w:val="24"/>
          <w:szCs w:val="24"/>
        </w:rPr>
        <w:t xml:space="preserve">i </w:t>
      </w:r>
      <w:r>
        <w:rPr>
          <w:w w:val="115"/>
          <w:sz w:val="24"/>
          <w:szCs w:val="24"/>
        </w:rPr>
        <w:t>adanya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8"/>
          <w:w w:val="11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sta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us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 xml:space="preserve">akses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</w:t>
      </w:r>
      <w:r>
        <w:rPr>
          <w:spacing w:val="3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n.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3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pun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41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4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6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8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39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TBC,  k</w:t>
      </w:r>
      <w:r>
        <w:rPr>
          <w:w w:val="125"/>
          <w:sz w:val="24"/>
          <w:szCs w:val="24"/>
        </w:rPr>
        <w:t>e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c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42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 xml:space="preserve">ung </w:t>
      </w:r>
      <w:r>
        <w:rPr>
          <w:w w:val="112"/>
          <w:sz w:val="24"/>
          <w:szCs w:val="24"/>
        </w:rPr>
        <w:t>bawaan</w:t>
      </w:r>
      <w:r>
        <w:rPr>
          <w:spacing w:val="30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u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un</w:t>
      </w:r>
      <w:r>
        <w:rPr>
          <w:spacing w:val="11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9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9"/>
          <w:w w:val="12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at</w:t>
      </w:r>
      <w:r>
        <w:rPr>
          <w:spacing w:val="28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re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 xml:space="preserve">tan </w:t>
      </w:r>
      <w:r>
        <w:rPr>
          <w:spacing w:val="-2"/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9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19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10"/>
          <w:sz w:val="24"/>
          <w:szCs w:val="24"/>
        </w:rPr>
        <w:t xml:space="preserve">.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ug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status</w:t>
      </w:r>
      <w:r>
        <w:rPr>
          <w:spacing w:val="4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3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erpenga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uh ter</w:t>
      </w:r>
      <w:r>
        <w:rPr>
          <w:spacing w:val="-1"/>
          <w:w w:val="113"/>
          <w:sz w:val="24"/>
          <w:szCs w:val="24"/>
        </w:rPr>
        <w:t>h</w:t>
      </w:r>
      <w:r>
        <w:rPr>
          <w:w w:val="113"/>
          <w:sz w:val="24"/>
          <w:szCs w:val="24"/>
        </w:rPr>
        <w:t>adap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uk,</w:t>
      </w:r>
      <w:r>
        <w:rPr>
          <w:spacing w:val="51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ena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ang</w:t>
      </w:r>
      <w:r>
        <w:rPr>
          <w:w w:val="115"/>
          <w:sz w:val="24"/>
          <w:szCs w:val="24"/>
        </w:rPr>
        <w:t>at</w:t>
      </w:r>
      <w:r>
        <w:rPr>
          <w:spacing w:val="12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3"/>
          <w:w w:val="115"/>
          <w:sz w:val="24"/>
          <w:szCs w:val="24"/>
        </w:rPr>
        <w:t>t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4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an 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r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arah 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</w:t>
      </w:r>
      <w:r>
        <w:rPr>
          <w:spacing w:val="-1"/>
          <w:w w:val="110"/>
          <w:sz w:val="24"/>
          <w:szCs w:val="24"/>
        </w:rPr>
        <w:t>u</w:t>
      </w:r>
      <w:r>
        <w:rPr>
          <w:w w:val="110"/>
          <w:sz w:val="24"/>
          <w:szCs w:val="24"/>
        </w:rPr>
        <w:t>buhnya.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terhad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</w:t>
      </w: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p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ngaruh te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h</w:t>
      </w:r>
      <w:r>
        <w:rPr>
          <w:spacing w:val="3"/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ap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uk.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w w:val="91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3"/>
          <w:w w:val="116"/>
          <w:sz w:val="24"/>
          <w:szCs w:val="24"/>
        </w:rPr>
        <w:t>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tan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h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 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 xml:space="preserve">i 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   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a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 xml:space="preserve">pu 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e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b</w:t>
      </w:r>
      <w:r>
        <w:rPr>
          <w:w w:val="110"/>
          <w:sz w:val="24"/>
          <w:szCs w:val="24"/>
        </w:rPr>
        <w:t>a</w:t>
      </w:r>
      <w:r>
        <w:rPr>
          <w:spacing w:val="-2"/>
          <w:w w:val="110"/>
          <w:sz w:val="24"/>
          <w:szCs w:val="24"/>
        </w:rPr>
        <w:t>y</w:t>
      </w:r>
      <w:r>
        <w:rPr>
          <w:w w:val="110"/>
          <w:sz w:val="24"/>
          <w:szCs w:val="24"/>
        </w:rPr>
        <w:t xml:space="preserve">ar </w:t>
      </w:r>
      <w:r>
        <w:rPr>
          <w:spacing w:val="15"/>
          <w:w w:val="11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ese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6"/>
          <w:sz w:val="24"/>
          <w:szCs w:val="24"/>
        </w:rPr>
        <w:t>susahnya</w:t>
      </w:r>
      <w:r>
        <w:rPr>
          <w:spacing w:val="55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 xml:space="preserve">akses </w:t>
      </w:r>
      <w:r>
        <w:rPr>
          <w:spacing w:val="6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ter</w:t>
      </w:r>
      <w:r>
        <w:rPr>
          <w:spacing w:val="-1"/>
          <w:w w:val="116"/>
          <w:sz w:val="24"/>
          <w:szCs w:val="24"/>
        </w:rPr>
        <w:t>ha</w:t>
      </w:r>
      <w:r>
        <w:rPr>
          <w:w w:val="116"/>
          <w:sz w:val="24"/>
          <w:szCs w:val="24"/>
        </w:rPr>
        <w:t>dap</w:t>
      </w:r>
      <w:r>
        <w:rPr>
          <w:spacing w:val="42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116"/>
          <w:sz w:val="24"/>
          <w:szCs w:val="24"/>
        </w:rPr>
        <w:t>keseha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an.</w:t>
      </w:r>
      <w:r>
        <w:rPr>
          <w:spacing w:val="58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 </w:t>
      </w:r>
      <w:r>
        <w:rPr>
          <w:w w:val="113"/>
          <w:sz w:val="24"/>
          <w:szCs w:val="24"/>
        </w:rPr>
        <w:t>ter</w:t>
      </w:r>
      <w:r>
        <w:rPr>
          <w:spacing w:val="-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ebut</w:t>
      </w:r>
      <w:r>
        <w:rPr>
          <w:spacing w:val="59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2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an</w:t>
      </w:r>
      <w:r>
        <w:rPr>
          <w:spacing w:val="-8"/>
          <w:w w:val="1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sege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ndapa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k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26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-1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erpa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ah</w:t>
      </w:r>
      <w:r>
        <w:rPr>
          <w:spacing w:val="-16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st</w:t>
      </w:r>
      <w:r>
        <w:rPr>
          <w:spacing w:val="3"/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us</w:t>
      </w:r>
      <w:r>
        <w:rPr>
          <w:spacing w:val="14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938" w:right="8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Upaya 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 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 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 xml:space="preserve">a </w:t>
      </w:r>
      <w:r>
        <w:rPr>
          <w:spacing w:val="2"/>
          <w:w w:val="111"/>
          <w:sz w:val="24"/>
          <w:szCs w:val="24"/>
        </w:rPr>
        <w:t>m</w:t>
      </w:r>
      <w:r>
        <w:rPr>
          <w:w w:val="111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>r</w:t>
      </w:r>
      <w:r>
        <w:rPr>
          <w:w w:val="111"/>
          <w:sz w:val="24"/>
          <w:szCs w:val="24"/>
        </w:rPr>
        <w:t>unkan</w:t>
      </w:r>
      <w:r>
        <w:rPr>
          <w:spacing w:val="-1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3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</w:t>
      </w:r>
      <w:r>
        <w:rPr>
          <w:spacing w:val="3"/>
          <w:w w:val="115"/>
          <w:sz w:val="24"/>
          <w:szCs w:val="24"/>
        </w:rPr>
        <w:t>n</w:t>
      </w:r>
      <w:r>
        <w:rPr>
          <w:spacing w:val="-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at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tan</w:t>
      </w:r>
      <w:r>
        <w:rPr>
          <w:spacing w:val="-11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buruk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15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- PP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 xml:space="preserve">GM,   </w:t>
      </w:r>
      <w:r>
        <w:rPr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nt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 xml:space="preserve">uan </w:t>
      </w:r>
      <w:r>
        <w:rPr>
          <w:spacing w:val="25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3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r</w:t>
      </w:r>
      <w:r>
        <w:rPr>
          <w:spacing w:val="-4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bu</w:t>
      </w:r>
      <w:r>
        <w:rPr>
          <w:spacing w:val="-1"/>
          <w:w w:val="112"/>
          <w:sz w:val="24"/>
          <w:szCs w:val="24"/>
        </w:rPr>
        <w:t>h</w:t>
      </w:r>
      <w:r>
        <w:rPr>
          <w:w w:val="112"/>
          <w:sz w:val="24"/>
          <w:szCs w:val="24"/>
        </w:rPr>
        <w:t>an</w:t>
      </w:r>
      <w:r>
        <w:rPr>
          <w:spacing w:val="54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erkemba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an</w:t>
      </w:r>
      <w:r>
        <w:rPr>
          <w:spacing w:val="60"/>
          <w:w w:val="1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u 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kan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  t</w:t>
      </w:r>
      <w:r>
        <w:rPr>
          <w:spacing w:val="-1"/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b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h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n </w:t>
      </w:r>
      <w:r>
        <w:rPr>
          <w:spacing w:val="2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(P</w:t>
      </w:r>
      <w:r>
        <w:rPr>
          <w:spacing w:val="-3"/>
          <w:sz w:val="24"/>
          <w:szCs w:val="24"/>
        </w:rPr>
        <w:t>M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) </w:t>
      </w:r>
      <w:r>
        <w:rPr>
          <w:spacing w:val="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 xml:space="preserve">i 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uk,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 xml:space="preserve">mah </w:t>
      </w:r>
      <w:r>
        <w:rPr>
          <w:spacing w:val="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2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-2"/>
          <w:w w:val="112"/>
          <w:sz w:val="24"/>
          <w:szCs w:val="24"/>
        </w:rPr>
        <w:t>z</w:t>
      </w:r>
      <w:r>
        <w:rPr>
          <w:w w:val="80"/>
          <w:sz w:val="24"/>
          <w:szCs w:val="24"/>
        </w:rPr>
        <w:t>i</w:t>
      </w:r>
      <w:r>
        <w:rPr>
          <w:spacing w:val="18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k  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tugas</w:t>
      </w:r>
      <w:r>
        <w:rPr>
          <w:spacing w:val="13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ka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er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mpu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d</w:t>
      </w:r>
      <w:r>
        <w:rPr>
          <w:spacing w:val="3"/>
          <w:w w:val="112"/>
          <w:sz w:val="24"/>
          <w:szCs w:val="24"/>
        </w:rPr>
        <w:t>e</w:t>
      </w:r>
      <w:r>
        <w:rPr>
          <w:spacing w:val="-1"/>
          <w:w w:val="112"/>
          <w:sz w:val="24"/>
          <w:szCs w:val="24"/>
        </w:rPr>
        <w:t>ng</w:t>
      </w:r>
      <w:r>
        <w:rPr>
          <w:w w:val="112"/>
          <w:sz w:val="24"/>
          <w:szCs w:val="24"/>
        </w:rPr>
        <w:t>an</w:t>
      </w:r>
      <w:r>
        <w:rPr>
          <w:spacing w:val="21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(</w:t>
      </w:r>
      <w:r>
        <w:rPr>
          <w:spacing w:val="-2"/>
          <w:w w:val="128"/>
          <w:sz w:val="24"/>
          <w:szCs w:val="24"/>
        </w:rPr>
        <w:t>J</w:t>
      </w:r>
      <w:r>
        <w:rPr>
          <w:w w:val="92"/>
          <w:sz w:val="24"/>
          <w:szCs w:val="24"/>
        </w:rPr>
        <w:t>K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) </w:t>
      </w:r>
      <w:r>
        <w:rPr>
          <w:w w:val="119"/>
          <w:sz w:val="24"/>
          <w:szCs w:val="24"/>
        </w:rPr>
        <w:t>P</w:t>
      </w:r>
      <w:r>
        <w:rPr>
          <w:spacing w:val="3"/>
          <w:sz w:val="24"/>
          <w:szCs w:val="24"/>
        </w:rPr>
        <w:t>B</w:t>
      </w:r>
      <w:r>
        <w:rPr>
          <w:w w:val="83"/>
          <w:sz w:val="24"/>
          <w:szCs w:val="24"/>
        </w:rPr>
        <w:t>I</w:t>
      </w:r>
      <w:r>
        <w:rPr>
          <w:w w:val="110"/>
          <w:sz w:val="24"/>
          <w:szCs w:val="24"/>
        </w:rPr>
        <w:t xml:space="preserve">,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HK)</w:t>
      </w:r>
      <w:r>
        <w:rPr>
          <w:spacing w:val="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 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ntuk</w:t>
      </w:r>
      <w:r>
        <w:rPr>
          <w:spacing w:val="4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ba</w:t>
      </w:r>
      <w:r>
        <w:rPr>
          <w:spacing w:val="-3"/>
          <w:w w:val="111"/>
          <w:sz w:val="24"/>
          <w:szCs w:val="24"/>
        </w:rPr>
        <w:t>w</w:t>
      </w:r>
      <w:r>
        <w:rPr>
          <w:w w:val="111"/>
          <w:sz w:val="24"/>
          <w:szCs w:val="24"/>
        </w:rPr>
        <w:t>aan</w:t>
      </w:r>
      <w:r>
        <w:rPr>
          <w:spacing w:val="30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(PJB)</w:t>
      </w:r>
      <w:r>
        <w:rPr>
          <w:spacing w:val="-8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655"/>
        <w:rPr>
          <w:sz w:val="24"/>
          <w:szCs w:val="24"/>
        </w:rPr>
        <w:sectPr w:rsidR="00B356F6">
          <w:pgSz w:w="11920" w:h="16840"/>
          <w:pgMar w:top="1000" w:right="780" w:bottom="280" w:left="1680" w:header="720" w:footer="720" w:gutter="0"/>
          <w:cols w:space="720"/>
        </w:sectPr>
      </w:pPr>
      <w:r>
        <w:rPr>
          <w:sz w:val="24"/>
          <w:szCs w:val="24"/>
        </w:rPr>
        <w:t>c.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pene</w:t>
      </w:r>
      <w:r>
        <w:rPr>
          <w:spacing w:val="-3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u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4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kasus</w:t>
      </w:r>
      <w:r>
        <w:rPr>
          <w:spacing w:val="10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TBC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aru</w:t>
      </w:r>
      <w:r>
        <w:rPr>
          <w:spacing w:val="6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secar</w:t>
      </w:r>
      <w:r>
        <w:rPr>
          <w:w w:val="119"/>
          <w:sz w:val="24"/>
          <w:szCs w:val="24"/>
        </w:rPr>
        <w:t xml:space="preserve">a 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(C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se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e)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</w:p>
    <w:p w:rsidR="00B356F6" w:rsidRDefault="0023219D">
      <w:pPr>
        <w:spacing w:before="63" w:line="360" w:lineRule="auto"/>
        <w:ind w:left="941" w:right="60" w:firstLine="540"/>
        <w:jc w:val="both"/>
        <w:rPr>
          <w:sz w:val="24"/>
          <w:szCs w:val="24"/>
        </w:rPr>
      </w:pPr>
      <w:r>
        <w:rPr>
          <w:w w:val="108"/>
          <w:sz w:val="24"/>
          <w:szCs w:val="24"/>
        </w:rPr>
        <w:lastRenderedPageBreak/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o  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 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 xml:space="preserve">D  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 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   k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 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spacing w:val="-2"/>
          <w:w w:val="125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 xml:space="preserve">u 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5"/>
          <w:sz w:val="24"/>
          <w:szCs w:val="24"/>
        </w:rPr>
        <w:t>penem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>an kasus</w:t>
      </w:r>
      <w:r>
        <w:rPr>
          <w:spacing w:val="11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TBC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ru  </w:t>
      </w:r>
      <w:r>
        <w:rPr>
          <w:w w:val="119"/>
          <w:sz w:val="24"/>
          <w:szCs w:val="24"/>
        </w:rPr>
        <w:t>se</w:t>
      </w:r>
      <w:r>
        <w:rPr>
          <w:spacing w:val="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ara</w:t>
      </w:r>
      <w:r>
        <w:rPr>
          <w:spacing w:val="1"/>
          <w:w w:val="119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8"/>
          <w:w w:val="83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(C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se</w:t>
      </w:r>
      <w:r>
        <w:rPr>
          <w:spacing w:val="5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Rate) </w:t>
      </w:r>
      <w:r>
        <w:rPr>
          <w:spacing w:val="16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</w:t>
      </w:r>
      <w:r>
        <w:rPr>
          <w:spacing w:val="3"/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h.</w:t>
      </w:r>
      <w:r>
        <w:rPr>
          <w:spacing w:val="7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TB</w:t>
      </w:r>
      <w:r>
        <w:rPr>
          <w:w w:val="108"/>
          <w:sz w:val="24"/>
          <w:szCs w:val="24"/>
        </w:rPr>
        <w:t xml:space="preserve">C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</w:t>
      </w:r>
      <w:r>
        <w:rPr>
          <w:spacing w:val="2"/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4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pat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deng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w w:val="114"/>
          <w:sz w:val="24"/>
          <w:szCs w:val="24"/>
        </w:rPr>
        <w:t>pe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o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n.</w:t>
      </w:r>
      <w:r>
        <w:rPr>
          <w:spacing w:val="-16"/>
          <w:w w:val="114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ini</w:t>
      </w:r>
      <w:r>
        <w:rPr>
          <w:spacing w:val="-5"/>
          <w:w w:val="94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bahwa</w:t>
      </w:r>
      <w:r>
        <w:rPr>
          <w:spacing w:val="-13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as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kat</w:t>
      </w:r>
      <w:r>
        <w:rPr>
          <w:spacing w:val="-2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unya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 xml:space="preserve">i </w:t>
      </w:r>
      <w:r>
        <w:rPr>
          <w:w w:val="114"/>
          <w:sz w:val="24"/>
          <w:szCs w:val="24"/>
        </w:rPr>
        <w:t>te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ha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ap</w:t>
      </w:r>
      <w:r>
        <w:rPr>
          <w:spacing w:val="20"/>
          <w:w w:val="11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C,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 xml:space="preserve">akan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sangkutan</w:t>
      </w:r>
      <w:r>
        <w:rPr>
          <w:spacing w:val="8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ng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27"/>
          <w:w w:val="1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ntuk </w:t>
      </w:r>
      <w:r>
        <w:rPr>
          <w:spacing w:val="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ke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6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eha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.</w:t>
      </w:r>
      <w:r>
        <w:rPr>
          <w:spacing w:val="21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2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be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ak pada</w:t>
      </w:r>
      <w:r>
        <w:rPr>
          <w:spacing w:val="35"/>
          <w:w w:val="114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7"/>
          <w:w w:val="111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k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sus</w:t>
      </w:r>
      <w:r>
        <w:rPr>
          <w:spacing w:val="17"/>
          <w:w w:val="1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3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as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aka</w:t>
      </w:r>
      <w:r>
        <w:rPr>
          <w:spacing w:val="3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.</w:t>
      </w:r>
      <w:r>
        <w:rPr>
          <w:spacing w:val="-9"/>
          <w:w w:val="113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ar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uh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upa</w:t>
      </w:r>
      <w:r>
        <w:rPr>
          <w:spacing w:val="-2"/>
          <w:w w:val="114"/>
          <w:sz w:val="24"/>
          <w:szCs w:val="24"/>
        </w:rPr>
        <w:t>y</w:t>
      </w:r>
      <w:r>
        <w:rPr>
          <w:w w:val="114"/>
          <w:sz w:val="24"/>
          <w:szCs w:val="24"/>
        </w:rPr>
        <w:t>a</w:t>
      </w:r>
      <w:r>
        <w:rPr>
          <w:spacing w:val="-7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en</w:t>
      </w:r>
      <w:r>
        <w:rPr>
          <w:spacing w:val="2"/>
          <w:w w:val="114"/>
          <w:sz w:val="24"/>
          <w:szCs w:val="24"/>
        </w:rPr>
        <w:t>c</w:t>
      </w:r>
      <w:r>
        <w:rPr>
          <w:w w:val="114"/>
          <w:sz w:val="24"/>
          <w:szCs w:val="24"/>
        </w:rPr>
        <w:t>e</w:t>
      </w:r>
      <w:r>
        <w:rPr>
          <w:spacing w:val="-1"/>
          <w:w w:val="114"/>
          <w:sz w:val="24"/>
          <w:szCs w:val="24"/>
        </w:rPr>
        <w:t>ga</w:t>
      </w:r>
      <w:r>
        <w:rPr>
          <w:w w:val="114"/>
          <w:sz w:val="24"/>
          <w:szCs w:val="24"/>
        </w:rPr>
        <w:t>han</w:t>
      </w:r>
      <w:r>
        <w:rPr>
          <w:spacing w:val="18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engan</w:t>
      </w:r>
      <w:r>
        <w:rPr>
          <w:spacing w:val="-1"/>
          <w:w w:val="11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2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9"/>
          <w:w w:val="83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e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ua</w:t>
      </w:r>
      <w:r>
        <w:rPr>
          <w:w w:val="114"/>
          <w:sz w:val="24"/>
          <w:szCs w:val="24"/>
        </w:rPr>
        <w:t>n</w:t>
      </w:r>
      <w:r>
        <w:rPr>
          <w:spacing w:val="7"/>
          <w:w w:val="1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as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a</w:t>
      </w:r>
      <w:r>
        <w:rPr>
          <w:spacing w:val="2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akat</w:t>
      </w:r>
      <w:r>
        <w:rPr>
          <w:spacing w:val="13"/>
          <w:w w:val="112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a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 xml:space="preserve">n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w w:val="116"/>
          <w:sz w:val="24"/>
          <w:szCs w:val="24"/>
        </w:rPr>
        <w:t>Pe</w:t>
      </w:r>
      <w:r>
        <w:rPr>
          <w:spacing w:val="3"/>
          <w:w w:val="116"/>
          <w:sz w:val="24"/>
          <w:szCs w:val="24"/>
        </w:rPr>
        <w:t>n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m</w:t>
      </w:r>
      <w:r>
        <w:rPr>
          <w:spacing w:val="-1"/>
          <w:w w:val="116"/>
          <w:sz w:val="24"/>
          <w:szCs w:val="24"/>
        </w:rPr>
        <w:t>u</w:t>
      </w:r>
      <w:r>
        <w:rPr>
          <w:w w:val="116"/>
          <w:sz w:val="24"/>
          <w:szCs w:val="24"/>
        </w:rPr>
        <w:t>an</w:t>
      </w:r>
      <w:r>
        <w:rPr>
          <w:spacing w:val="-7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ka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us</w:t>
      </w:r>
      <w:r>
        <w:rPr>
          <w:spacing w:val="-3"/>
          <w:w w:val="1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s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akat</w:t>
      </w:r>
      <w:r>
        <w:rPr>
          <w:spacing w:val="3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harus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deng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 xml:space="preserve">n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ngob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spacing w:before="4" w:line="360" w:lineRule="auto"/>
        <w:ind w:left="941" w:right="61"/>
        <w:jc w:val="both"/>
        <w:rPr>
          <w:sz w:val="24"/>
          <w:szCs w:val="24"/>
        </w:rPr>
      </w:pPr>
      <w:r>
        <w:rPr>
          <w:sz w:val="24"/>
          <w:szCs w:val="24"/>
        </w:rPr>
        <w:t>/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tre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tm</w:t>
      </w:r>
      <w:r>
        <w:rPr>
          <w:spacing w:val="-1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nt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w w:val="113"/>
          <w:sz w:val="24"/>
          <w:szCs w:val="24"/>
        </w:rPr>
        <w:t>ade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t,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kar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na</w:t>
      </w:r>
      <w:r>
        <w:rPr>
          <w:spacing w:val="11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a </w:t>
      </w:r>
      <w:r>
        <w:rPr>
          <w:spacing w:val="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 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uruk</w:t>
      </w:r>
      <w:r>
        <w:rPr>
          <w:spacing w:val="4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bat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po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h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nu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h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h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>arena</w:t>
      </w:r>
      <w:r>
        <w:rPr>
          <w:spacing w:val="64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>k</w:t>
      </w:r>
      <w:r>
        <w:rPr>
          <w:w w:val="125"/>
          <w:sz w:val="24"/>
          <w:szCs w:val="24"/>
        </w:rPr>
        <w:t xml:space="preserve">a 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C 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h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rus</w:t>
      </w:r>
      <w:r>
        <w:rPr>
          <w:spacing w:val="61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80"/>
          <w:sz w:val="24"/>
          <w:szCs w:val="24"/>
        </w:rPr>
        <w:t xml:space="preserve">i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nt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s</w:t>
      </w:r>
      <w:r>
        <w:rPr>
          <w:spacing w:val="-8"/>
          <w:w w:val="113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bu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9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san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kutan</w:t>
      </w:r>
      <w:r>
        <w:rPr>
          <w:spacing w:val="-4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bu</w:t>
      </w:r>
      <w:r>
        <w:rPr>
          <w:w w:val="111"/>
          <w:sz w:val="24"/>
          <w:szCs w:val="24"/>
        </w:rPr>
        <w:t>h 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2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941" w:right="59" w:firstLine="566"/>
        <w:jc w:val="both"/>
        <w:rPr>
          <w:sz w:val="24"/>
          <w:szCs w:val="24"/>
        </w:rPr>
      </w:pPr>
      <w:r>
        <w:rPr>
          <w:sz w:val="24"/>
          <w:szCs w:val="24"/>
        </w:rPr>
        <w:t>Angka  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engob</w:t>
      </w:r>
      <w:r>
        <w:rPr>
          <w:spacing w:val="3"/>
          <w:w w:val="114"/>
          <w:sz w:val="24"/>
          <w:szCs w:val="24"/>
        </w:rPr>
        <w:t>a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an</w:t>
      </w:r>
      <w:r>
        <w:rPr>
          <w:spacing w:val="15"/>
          <w:w w:val="1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3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>d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h</w:t>
      </w:r>
      <w:r>
        <w:rPr>
          <w:spacing w:val="14"/>
          <w:w w:val="11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2"/>
          <w:sz w:val="24"/>
          <w:szCs w:val="24"/>
        </w:rPr>
        <w:t>ba</w:t>
      </w:r>
      <w:r>
        <w:rPr>
          <w:spacing w:val="3"/>
          <w:w w:val="112"/>
          <w:sz w:val="24"/>
          <w:szCs w:val="24"/>
        </w:rPr>
        <w:t>h</w:t>
      </w:r>
      <w:r>
        <w:rPr>
          <w:spacing w:val="-3"/>
          <w:w w:val="112"/>
          <w:sz w:val="24"/>
          <w:szCs w:val="24"/>
        </w:rPr>
        <w:t>w</w:t>
      </w:r>
      <w:r>
        <w:rPr>
          <w:w w:val="112"/>
          <w:sz w:val="24"/>
          <w:szCs w:val="24"/>
        </w:rPr>
        <w:t>a</w:t>
      </w:r>
      <w:r>
        <w:rPr>
          <w:spacing w:val="6"/>
          <w:w w:val="112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 xml:space="preserve">kasus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</w:t>
      </w:r>
      <w:r>
        <w:rPr>
          <w:spacing w:val="8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14"/>
          <w:sz w:val="24"/>
          <w:szCs w:val="24"/>
        </w:rPr>
        <w:t xml:space="preserve"> </w:t>
      </w:r>
      <w:r>
        <w:rPr>
          <w:w w:val="106"/>
          <w:sz w:val="24"/>
          <w:szCs w:val="24"/>
        </w:rPr>
        <w:t>Lo</w:t>
      </w:r>
      <w:r>
        <w:rPr>
          <w:spacing w:val="2"/>
          <w:w w:val="106"/>
          <w:sz w:val="24"/>
          <w:szCs w:val="24"/>
        </w:rPr>
        <w:t>s</w:t>
      </w:r>
      <w:r>
        <w:rPr>
          <w:w w:val="106"/>
          <w:sz w:val="24"/>
          <w:szCs w:val="24"/>
        </w:rPr>
        <w:t>t</w:t>
      </w:r>
      <w:r>
        <w:rPr>
          <w:spacing w:val="7"/>
          <w:w w:val="106"/>
          <w:sz w:val="24"/>
          <w:szCs w:val="24"/>
        </w:rPr>
        <w:t xml:space="preserve"> </w:t>
      </w:r>
      <w:r>
        <w:rPr>
          <w:spacing w:val="-2"/>
          <w:w w:val="109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ll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2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ngo</w:t>
      </w:r>
      <w:r>
        <w:rPr>
          <w:spacing w:val="3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4"/>
          <w:w w:val="114"/>
          <w:sz w:val="24"/>
          <w:szCs w:val="24"/>
        </w:rPr>
        <w:t xml:space="preserve"> </w:t>
      </w:r>
      <w:r>
        <w:rPr>
          <w:spacing w:val="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B</w:t>
      </w:r>
      <w:r>
        <w:rPr>
          <w:spacing w:val="-3"/>
          <w:w w:val="108"/>
          <w:sz w:val="24"/>
          <w:szCs w:val="24"/>
        </w:rPr>
        <w:t>C</w:t>
      </w:r>
      <w:r>
        <w:rPr>
          <w:w w:val="110"/>
          <w:sz w:val="24"/>
          <w:szCs w:val="24"/>
        </w:rPr>
        <w:t xml:space="preserve">. </w:t>
      </w:r>
      <w:r>
        <w:rPr>
          <w:w w:val="107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kar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na</w:t>
      </w:r>
      <w:r>
        <w:rPr>
          <w:spacing w:val="21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upaya</w:t>
      </w:r>
      <w:r>
        <w:rPr>
          <w:spacing w:val="20"/>
          <w:w w:val="1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k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ngu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22"/>
          <w:w w:val="125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n</w:t>
      </w:r>
      <w:r>
        <w:rPr>
          <w:w w:val="112"/>
          <w:sz w:val="24"/>
          <w:szCs w:val="24"/>
        </w:rPr>
        <w:t>arapkan</w:t>
      </w:r>
      <w:r>
        <w:rPr>
          <w:spacing w:val="26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 xml:space="preserve">g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obat</w:t>
      </w:r>
      <w:r>
        <w:rPr>
          <w:spacing w:val="6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dengan</w:t>
      </w:r>
      <w:r>
        <w:rPr>
          <w:spacing w:val="11"/>
          <w:w w:val="114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p</w:t>
      </w:r>
      <w:r>
        <w:rPr>
          <w:w w:val="114"/>
          <w:sz w:val="24"/>
          <w:szCs w:val="24"/>
        </w:rPr>
        <w:t>emantaun</w:t>
      </w:r>
      <w:r>
        <w:rPr>
          <w:spacing w:val="-2"/>
          <w:w w:val="11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nu</w:t>
      </w:r>
      <w:r>
        <w:rPr>
          <w:w w:val="107"/>
          <w:sz w:val="24"/>
          <w:szCs w:val="24"/>
        </w:rPr>
        <w:t>m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PMO)</w:t>
      </w:r>
      <w:r>
        <w:rPr>
          <w:spacing w:val="3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k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atan. D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1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k</w:t>
      </w:r>
      <w:r>
        <w:rPr>
          <w:w w:val="117"/>
          <w:sz w:val="24"/>
          <w:szCs w:val="24"/>
        </w:rPr>
        <w:t>a</w:t>
      </w:r>
      <w:r>
        <w:rPr>
          <w:spacing w:val="2"/>
          <w:w w:val="117"/>
          <w:sz w:val="24"/>
          <w:szCs w:val="24"/>
        </w:rPr>
        <w:t>s</w:t>
      </w:r>
      <w:r>
        <w:rPr>
          <w:w w:val="117"/>
          <w:sz w:val="24"/>
          <w:szCs w:val="24"/>
        </w:rPr>
        <w:t>us</w:t>
      </w:r>
      <w:r>
        <w:rPr>
          <w:spacing w:val="-19"/>
          <w:w w:val="1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10"/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4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nu</w:t>
      </w:r>
      <w:r>
        <w:rPr>
          <w:w w:val="107"/>
          <w:sz w:val="24"/>
          <w:szCs w:val="24"/>
        </w:rPr>
        <w:t xml:space="preserve">m </w:t>
      </w:r>
      <w:r>
        <w:rPr>
          <w:sz w:val="24"/>
          <w:szCs w:val="24"/>
        </w:rPr>
        <w:t>ob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t 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</w:t>
      </w:r>
      <w:r>
        <w:rPr>
          <w:spacing w:val="65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li 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 xml:space="preserve">m </w:t>
      </w:r>
      <w:r>
        <w:rPr>
          <w:spacing w:val="11"/>
          <w:w w:val="107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h</w:t>
      </w:r>
      <w:r>
        <w:rPr>
          <w:w w:val="113"/>
          <w:sz w:val="24"/>
          <w:szCs w:val="24"/>
        </w:rPr>
        <w:t>kan</w:t>
      </w:r>
      <w:r>
        <w:rPr>
          <w:spacing w:val="64"/>
          <w:w w:val="11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pacing w:val="11"/>
          <w:w w:val="8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6" w:line="120" w:lineRule="exact"/>
        <w:rPr>
          <w:sz w:val="12"/>
          <w:szCs w:val="12"/>
        </w:rPr>
      </w:pPr>
    </w:p>
    <w:p w:rsidR="00B356F6" w:rsidRDefault="0023219D">
      <w:pPr>
        <w:ind w:left="305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2</w:t>
      </w:r>
      <w:r>
        <w:rPr>
          <w:w w:val="132"/>
          <w:sz w:val="24"/>
          <w:szCs w:val="24"/>
        </w:rPr>
        <w:t>.</w:t>
      </w:r>
      <w:r>
        <w:rPr>
          <w:spacing w:val="36"/>
          <w:w w:val="13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107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w w:val="107"/>
          <w:sz w:val="24"/>
          <w:szCs w:val="24"/>
        </w:rPr>
        <w:t>O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D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667" w:right="61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Pa</w:t>
      </w:r>
      <w:r>
        <w:rPr>
          <w:spacing w:val="4"/>
          <w:w w:val="119"/>
          <w:sz w:val="24"/>
          <w:szCs w:val="24"/>
        </w:rPr>
        <w:t>d</w:t>
      </w:r>
      <w:r>
        <w:rPr>
          <w:w w:val="119"/>
          <w:sz w:val="24"/>
          <w:szCs w:val="24"/>
        </w:rPr>
        <w:t>a</w:t>
      </w:r>
      <w:r>
        <w:rPr>
          <w:spacing w:val="-8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w w:val="107"/>
          <w:sz w:val="24"/>
          <w:szCs w:val="24"/>
        </w:rPr>
        <w:t>O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PD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(t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 p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ODGJ</w:t>
      </w:r>
      <w:r>
        <w:rPr>
          <w:spacing w:val="6"/>
          <w:w w:val="108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ber</w:t>
      </w:r>
      <w:r>
        <w:rPr>
          <w:spacing w:val="-1"/>
          <w:w w:val="112"/>
          <w:sz w:val="24"/>
          <w:szCs w:val="24"/>
        </w:rPr>
        <w:t>o</w:t>
      </w:r>
      <w:r>
        <w:rPr>
          <w:w w:val="112"/>
          <w:sz w:val="24"/>
          <w:szCs w:val="24"/>
        </w:rPr>
        <w:t>bat</w:t>
      </w:r>
      <w:r>
        <w:rPr>
          <w:spacing w:val="8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nu</w:t>
      </w:r>
      <w:r>
        <w:rPr>
          <w:w w:val="107"/>
          <w:sz w:val="24"/>
          <w:szCs w:val="24"/>
        </w:rPr>
        <w:t>m</w:t>
      </w:r>
      <w:r>
        <w:rPr>
          <w:spacing w:val="11"/>
          <w:w w:val="10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w w:val="119"/>
          <w:sz w:val="24"/>
          <w:szCs w:val="24"/>
        </w:rPr>
        <w:t>secara</w:t>
      </w:r>
      <w:r>
        <w:rPr>
          <w:spacing w:val="5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0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p</w:t>
      </w:r>
      <w:r>
        <w:rPr>
          <w:spacing w:val="3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an</w:t>
      </w:r>
      <w:r>
        <w:rPr>
          <w:spacing w:val="8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3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w w:val="119"/>
          <w:sz w:val="24"/>
          <w:szCs w:val="24"/>
        </w:rPr>
        <w:t>S</w:t>
      </w:r>
      <w:r>
        <w:rPr>
          <w:spacing w:val="3"/>
          <w:w w:val="83"/>
          <w:sz w:val="24"/>
          <w:szCs w:val="24"/>
        </w:rPr>
        <w:t>I</w:t>
      </w:r>
      <w:r>
        <w:rPr>
          <w:w w:val="93"/>
          <w:sz w:val="24"/>
          <w:szCs w:val="24"/>
        </w:rPr>
        <w:t>M</w:t>
      </w:r>
      <w:r>
        <w:rPr>
          <w:spacing w:val="-4"/>
          <w:w w:val="119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w w:val="119"/>
          <w:sz w:val="24"/>
          <w:szCs w:val="24"/>
        </w:rPr>
        <w:t>S</w:t>
      </w:r>
      <w:r>
        <w:rPr>
          <w:spacing w:val="10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spacing w:val="-4"/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/>
        <w:ind w:left="655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spacing w:val="5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ODGJ</w:t>
      </w:r>
      <w:r>
        <w:rPr>
          <w:spacing w:val="1"/>
          <w:w w:val="108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berobat</w:t>
      </w:r>
      <w:r>
        <w:rPr>
          <w:spacing w:val="9"/>
          <w:w w:val="1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nu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0"/>
          <w:sz w:val="24"/>
          <w:szCs w:val="24"/>
        </w:rPr>
        <w:t xml:space="preserve"> 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</w:t>
      </w:r>
      <w:r>
        <w:rPr>
          <w:spacing w:val="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ara</w:t>
      </w:r>
      <w:r>
        <w:rPr>
          <w:spacing w:val="-1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941" w:right="61" w:firstLine="540"/>
        <w:jc w:val="both"/>
        <w:rPr>
          <w:sz w:val="24"/>
          <w:szCs w:val="24"/>
        </w:rPr>
      </w:pPr>
      <w:r>
        <w:rPr>
          <w:w w:val="113"/>
          <w:sz w:val="24"/>
          <w:szCs w:val="24"/>
        </w:rPr>
        <w:t>Be</w:t>
      </w:r>
      <w:r>
        <w:rPr>
          <w:spacing w:val="3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apa</w:t>
      </w:r>
      <w:r>
        <w:rPr>
          <w:spacing w:val="31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aya</w:t>
      </w:r>
      <w:r>
        <w:rPr>
          <w:spacing w:val="20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2"/>
          <w:w w:val="12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ca</w:t>
      </w:r>
      <w:r>
        <w:rPr>
          <w:spacing w:val="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u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an</w:t>
      </w:r>
      <w:r>
        <w:rPr>
          <w:spacing w:val="17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w w:val="108"/>
          <w:sz w:val="24"/>
          <w:szCs w:val="24"/>
        </w:rPr>
        <w:t>ODGJ</w:t>
      </w:r>
      <w:r>
        <w:rPr>
          <w:spacing w:val="55"/>
          <w:w w:val="10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5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b</w:t>
      </w:r>
      <w:r>
        <w:rPr>
          <w:spacing w:val="3"/>
          <w:w w:val="112"/>
          <w:sz w:val="24"/>
          <w:szCs w:val="24"/>
        </w:rPr>
        <w:t>e</w:t>
      </w:r>
      <w:r>
        <w:rPr>
          <w:spacing w:val="-3"/>
          <w:w w:val="112"/>
          <w:sz w:val="24"/>
          <w:szCs w:val="24"/>
        </w:rPr>
        <w:t>r</w:t>
      </w:r>
      <w:r>
        <w:rPr>
          <w:w w:val="112"/>
          <w:sz w:val="24"/>
          <w:szCs w:val="24"/>
        </w:rPr>
        <w:t>ob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t</w:t>
      </w:r>
      <w:r>
        <w:rPr>
          <w:spacing w:val="55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58"/>
          <w:w w:val="107"/>
          <w:sz w:val="24"/>
          <w:szCs w:val="24"/>
        </w:rPr>
        <w:t xml:space="preserve"> 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</w:t>
      </w:r>
      <w:r>
        <w:rPr>
          <w:spacing w:val="-2"/>
          <w:w w:val="119"/>
          <w:sz w:val="24"/>
          <w:szCs w:val="24"/>
        </w:rPr>
        <w:t>c</w:t>
      </w:r>
      <w:r>
        <w:rPr>
          <w:w w:val="119"/>
          <w:sz w:val="24"/>
          <w:szCs w:val="24"/>
        </w:rPr>
        <w:t>ara</w:t>
      </w:r>
      <w:r>
        <w:rPr>
          <w:spacing w:val="54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 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58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keseha</w:t>
      </w:r>
      <w:r>
        <w:rPr>
          <w:spacing w:val="3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 xml:space="preserve">an </w:t>
      </w:r>
      <w:r>
        <w:rPr>
          <w:w w:val="80"/>
          <w:sz w:val="24"/>
          <w:szCs w:val="24"/>
        </w:rPr>
        <w:t>ji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pacing w:val="4"/>
          <w:w w:val="110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ha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2"/>
          <w:w w:val="116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ji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7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4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mah</w:t>
      </w:r>
      <w:r>
        <w:rPr>
          <w:spacing w:val="21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sus</w:t>
      </w:r>
      <w:r>
        <w:rPr>
          <w:spacing w:val="57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 xml:space="preserve">ODGJ, 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engobatan</w:t>
      </w:r>
      <w:r>
        <w:rPr>
          <w:spacing w:val="63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2"/>
          <w:w w:val="111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ODGJ,</w:t>
      </w:r>
      <w:r>
        <w:rPr>
          <w:spacing w:val="27"/>
          <w:w w:val="10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2"/>
          <w:sz w:val="24"/>
          <w:szCs w:val="24"/>
        </w:rPr>
        <w:t xml:space="preserve">kasus </w:t>
      </w:r>
      <w:r>
        <w:rPr>
          <w:spacing w:val="15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ODGJ</w:t>
      </w:r>
      <w:r>
        <w:rPr>
          <w:spacing w:val="27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ba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,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 xml:space="preserve">asus </w:t>
      </w:r>
      <w:r>
        <w:rPr>
          <w:spacing w:val="15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O</w:t>
      </w:r>
      <w:r>
        <w:rPr>
          <w:spacing w:val="-3"/>
          <w:w w:val="112"/>
          <w:sz w:val="24"/>
          <w:szCs w:val="24"/>
        </w:rPr>
        <w:t>D</w:t>
      </w:r>
      <w:r>
        <w:rPr>
          <w:w w:val="112"/>
          <w:sz w:val="24"/>
          <w:szCs w:val="24"/>
        </w:rPr>
        <w:t>GJ</w:t>
      </w:r>
      <w:r>
        <w:rPr>
          <w:spacing w:val="29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 xml:space="preserve">ke </w:t>
      </w:r>
      <w:r>
        <w:rPr>
          <w:spacing w:val="2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7"/>
          <w:w w:val="111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7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 d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b</w:t>
      </w:r>
      <w:r>
        <w:rPr>
          <w:spacing w:val="-1"/>
          <w:w w:val="114"/>
          <w:sz w:val="24"/>
          <w:szCs w:val="24"/>
        </w:rPr>
        <w:t>u</w:t>
      </w:r>
      <w:r>
        <w:rPr>
          <w:w w:val="114"/>
          <w:sz w:val="24"/>
          <w:szCs w:val="24"/>
        </w:rPr>
        <w:t>at</w:t>
      </w:r>
      <w:r>
        <w:rPr>
          <w:spacing w:val="3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K</w:t>
      </w:r>
      <w:r>
        <w:rPr>
          <w:spacing w:val="-2"/>
          <w:w w:val="99"/>
          <w:sz w:val="24"/>
          <w:szCs w:val="24"/>
        </w:rPr>
        <w:t>I</w:t>
      </w:r>
      <w:r>
        <w:rPr>
          <w:w w:val="99"/>
          <w:sz w:val="24"/>
          <w:szCs w:val="24"/>
        </w:rPr>
        <w:t>S</w:t>
      </w:r>
      <w:r>
        <w:rPr>
          <w:spacing w:val="9"/>
          <w:w w:val="99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w w:val="108"/>
          <w:sz w:val="24"/>
          <w:szCs w:val="24"/>
        </w:rPr>
        <w:t>O</w:t>
      </w:r>
      <w:r>
        <w:rPr>
          <w:w w:val="108"/>
          <w:sz w:val="24"/>
          <w:szCs w:val="24"/>
        </w:rPr>
        <w:t>DG</w:t>
      </w:r>
      <w:r>
        <w:rPr>
          <w:w w:val="108"/>
          <w:sz w:val="24"/>
          <w:szCs w:val="24"/>
        </w:rPr>
        <w:t>J</w:t>
      </w:r>
      <w:r>
        <w:rPr>
          <w:spacing w:val="4"/>
          <w:w w:val="10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J</w:t>
      </w:r>
      <w:r>
        <w:rPr>
          <w:w w:val="92"/>
          <w:sz w:val="24"/>
          <w:szCs w:val="24"/>
        </w:rPr>
        <w:t>K</w:t>
      </w:r>
      <w:r>
        <w:rPr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/>
        <w:ind w:left="655"/>
        <w:rPr>
          <w:sz w:val="24"/>
          <w:szCs w:val="24"/>
        </w:rPr>
        <w:sectPr w:rsidR="00B356F6">
          <w:pgSz w:w="11920" w:h="16840"/>
          <w:pgMar w:top="1000" w:right="800" w:bottom="280" w:left="1680" w:header="720" w:footer="720" w:gutter="0"/>
          <w:cols w:space="720"/>
        </w:sectPr>
      </w:pPr>
      <w:r>
        <w:rPr>
          <w:sz w:val="24"/>
          <w:szCs w:val="24"/>
        </w:rPr>
        <w:t>b.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men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at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an</w:t>
      </w:r>
      <w:r>
        <w:rPr>
          <w:spacing w:val="8"/>
          <w:w w:val="113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</w:p>
    <w:p w:rsidR="00B356F6" w:rsidRDefault="0023219D">
      <w:pPr>
        <w:spacing w:before="63" w:line="360" w:lineRule="auto"/>
        <w:ind w:left="941" w:right="78" w:firstLine="5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Upaya 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 </w:t>
      </w:r>
      <w:r>
        <w:rPr>
          <w:spacing w:val="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w w:val="80"/>
          <w:sz w:val="24"/>
          <w:szCs w:val="24"/>
        </w:rPr>
        <w:t xml:space="preserve">i 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 xml:space="preserve">a </w:t>
      </w:r>
      <w:r>
        <w:rPr>
          <w:spacing w:val="13"/>
          <w:w w:val="125"/>
          <w:sz w:val="24"/>
          <w:szCs w:val="24"/>
        </w:rPr>
        <w:t xml:space="preserve"> </w:t>
      </w:r>
      <w:r>
        <w:rPr>
          <w:spacing w:val="-3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 xml:space="preserve">apatkan  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 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6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4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5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1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dg 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pacing w:val="34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4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mp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e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oo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 xml:space="preserve">an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d</w:t>
      </w:r>
      <w:r>
        <w:rPr>
          <w:spacing w:val="3"/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 da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30"/>
          <w:sz w:val="24"/>
          <w:szCs w:val="24"/>
        </w:rPr>
        <w:t xml:space="preserve"> </w:t>
      </w:r>
      <w:r>
        <w:rPr>
          <w:spacing w:val="-2"/>
          <w:w w:val="120"/>
          <w:sz w:val="24"/>
          <w:szCs w:val="24"/>
        </w:rPr>
        <w:t>s</w:t>
      </w:r>
      <w:r>
        <w:rPr>
          <w:w w:val="120"/>
          <w:sz w:val="24"/>
          <w:szCs w:val="24"/>
        </w:rPr>
        <w:t>a</w:t>
      </w:r>
      <w:r>
        <w:rPr>
          <w:spacing w:val="2"/>
          <w:w w:val="120"/>
          <w:sz w:val="24"/>
          <w:szCs w:val="24"/>
        </w:rPr>
        <w:t>s</w:t>
      </w:r>
      <w:r>
        <w:rPr>
          <w:w w:val="120"/>
          <w:sz w:val="24"/>
          <w:szCs w:val="24"/>
        </w:rPr>
        <w:t>ar</w:t>
      </w:r>
      <w:r>
        <w:rPr>
          <w:spacing w:val="-1"/>
          <w:w w:val="120"/>
          <w:sz w:val="24"/>
          <w:szCs w:val="24"/>
        </w:rPr>
        <w:t>a</w:t>
      </w:r>
      <w:r>
        <w:rPr>
          <w:w w:val="120"/>
          <w:sz w:val="24"/>
          <w:szCs w:val="24"/>
        </w:rPr>
        <w:t>n</w:t>
      </w:r>
      <w:r>
        <w:rPr>
          <w:spacing w:val="16"/>
          <w:w w:val="12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24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3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4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eman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uan se</w:t>
      </w:r>
      <w:r>
        <w:rPr>
          <w:spacing w:val="2"/>
          <w:w w:val="116"/>
          <w:sz w:val="24"/>
          <w:szCs w:val="24"/>
        </w:rPr>
        <w:t>c</w:t>
      </w:r>
      <w:r>
        <w:rPr>
          <w:w w:val="116"/>
          <w:sz w:val="24"/>
          <w:szCs w:val="24"/>
        </w:rPr>
        <w:t>ara</w:t>
      </w:r>
      <w:r>
        <w:rPr>
          <w:spacing w:val="36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4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 h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il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npu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98"/>
          <w:sz w:val="24"/>
          <w:szCs w:val="24"/>
        </w:rPr>
        <w:t>A</w:t>
      </w:r>
      <w:r>
        <w:rPr>
          <w:spacing w:val="3"/>
          <w:w w:val="98"/>
          <w:sz w:val="24"/>
          <w:szCs w:val="24"/>
        </w:rPr>
        <w:t>S</w:t>
      </w:r>
      <w:r>
        <w:rPr>
          <w:spacing w:val="-2"/>
          <w:w w:val="98"/>
          <w:sz w:val="24"/>
          <w:szCs w:val="24"/>
        </w:rPr>
        <w:t>I</w:t>
      </w:r>
      <w:r>
        <w:rPr>
          <w:w w:val="98"/>
          <w:sz w:val="24"/>
          <w:szCs w:val="24"/>
        </w:rPr>
        <w:t>K,</w:t>
      </w:r>
      <w:r>
        <w:rPr>
          <w:spacing w:val="9"/>
          <w:w w:val="98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spacing w:val="-2"/>
          <w:sz w:val="24"/>
          <w:szCs w:val="24"/>
        </w:rPr>
        <w:t>v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kepada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3"/>
          <w:w w:val="116"/>
          <w:sz w:val="24"/>
          <w:szCs w:val="24"/>
        </w:rPr>
        <w:t>u</w:t>
      </w:r>
      <w:r>
        <w:rPr>
          <w:w w:val="116"/>
          <w:sz w:val="24"/>
          <w:szCs w:val="24"/>
        </w:rPr>
        <w:t>ske</w:t>
      </w:r>
      <w:r>
        <w:rPr>
          <w:spacing w:val="-2"/>
          <w:w w:val="116"/>
          <w:sz w:val="24"/>
          <w:szCs w:val="24"/>
        </w:rPr>
        <w:t>s</w:t>
      </w:r>
      <w:r>
        <w:rPr>
          <w:spacing w:val="2"/>
          <w:w w:val="116"/>
          <w:sz w:val="24"/>
          <w:szCs w:val="24"/>
        </w:rPr>
        <w:t>m</w:t>
      </w:r>
      <w:r>
        <w:rPr>
          <w:w w:val="116"/>
          <w:sz w:val="24"/>
          <w:szCs w:val="24"/>
        </w:rPr>
        <w:t xml:space="preserve">as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w w:val="110"/>
          <w:sz w:val="24"/>
          <w:szCs w:val="24"/>
        </w:rPr>
        <w:t>m</w:t>
      </w:r>
      <w:r>
        <w:rPr>
          <w:spacing w:val="-1"/>
          <w:w w:val="110"/>
          <w:sz w:val="24"/>
          <w:szCs w:val="24"/>
        </w:rPr>
        <w:t>e</w:t>
      </w:r>
      <w:r>
        <w:rPr>
          <w:spacing w:val="2"/>
          <w:w w:val="110"/>
          <w:sz w:val="24"/>
          <w:szCs w:val="24"/>
        </w:rPr>
        <w:t>m</w:t>
      </w:r>
      <w:r>
        <w:rPr>
          <w:w w:val="110"/>
          <w:sz w:val="24"/>
          <w:szCs w:val="24"/>
        </w:rPr>
        <w:t>b</w:t>
      </w:r>
      <w:r>
        <w:rPr>
          <w:spacing w:val="-1"/>
          <w:w w:val="110"/>
          <w:sz w:val="24"/>
          <w:szCs w:val="24"/>
        </w:rPr>
        <w:t>e</w:t>
      </w:r>
      <w:r>
        <w:rPr>
          <w:w w:val="110"/>
          <w:sz w:val="24"/>
          <w:szCs w:val="24"/>
        </w:rPr>
        <w:t>n</w:t>
      </w:r>
      <w:r>
        <w:rPr>
          <w:spacing w:val="3"/>
          <w:w w:val="110"/>
          <w:sz w:val="24"/>
          <w:szCs w:val="24"/>
        </w:rPr>
        <w:t>t</w:t>
      </w:r>
      <w:r>
        <w:rPr>
          <w:w w:val="110"/>
          <w:sz w:val="24"/>
          <w:szCs w:val="24"/>
        </w:rPr>
        <w:t>uk</w:t>
      </w:r>
      <w:r>
        <w:rPr>
          <w:spacing w:val="2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 xml:space="preserve">m </w:t>
      </w:r>
      <w:r>
        <w:rPr>
          <w:w w:val="113"/>
          <w:sz w:val="24"/>
          <w:szCs w:val="24"/>
        </w:rPr>
        <w:t>khu</w:t>
      </w:r>
      <w:r>
        <w:rPr>
          <w:spacing w:val="2"/>
          <w:w w:val="113"/>
          <w:sz w:val="24"/>
          <w:szCs w:val="24"/>
        </w:rPr>
        <w:t>s</w:t>
      </w:r>
      <w:r>
        <w:rPr>
          <w:w w:val="113"/>
          <w:sz w:val="24"/>
          <w:szCs w:val="24"/>
        </w:rPr>
        <w:t>us</w:t>
      </w:r>
      <w:r>
        <w:rPr>
          <w:spacing w:val="-5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pu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97"/>
          <w:sz w:val="24"/>
          <w:szCs w:val="24"/>
        </w:rPr>
        <w:t>A</w:t>
      </w:r>
      <w:r>
        <w:rPr>
          <w:w w:val="97"/>
          <w:sz w:val="24"/>
          <w:szCs w:val="24"/>
        </w:rPr>
        <w:t>SIK</w:t>
      </w:r>
      <w:r>
        <w:rPr>
          <w:spacing w:val="4"/>
          <w:w w:val="97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1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6"/>
          <w:sz w:val="24"/>
          <w:szCs w:val="24"/>
        </w:rPr>
        <w:t>W</w:t>
      </w:r>
      <w:r>
        <w:rPr>
          <w:sz w:val="24"/>
          <w:szCs w:val="24"/>
        </w:rPr>
        <w:t>S</w:t>
      </w:r>
      <w:r>
        <w:rPr>
          <w:spacing w:val="4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3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9"/>
          <w:sz w:val="24"/>
          <w:szCs w:val="24"/>
        </w:rPr>
        <w:t>seca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 xml:space="preserve">a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/>
        <w:ind w:left="655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pacing w:val="5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83"/>
          <w:sz w:val="24"/>
          <w:szCs w:val="24"/>
        </w:rPr>
        <w:t>I</w:t>
      </w:r>
      <w:r>
        <w:rPr>
          <w:w w:val="93"/>
          <w:sz w:val="24"/>
          <w:szCs w:val="24"/>
        </w:rPr>
        <w:t>M</w:t>
      </w:r>
      <w:r>
        <w:rPr>
          <w:spacing w:val="-1"/>
          <w:w w:val="119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w w:val="119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>ap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t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941" w:right="80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S</w:t>
      </w:r>
      <w:r>
        <w:rPr>
          <w:w w:val="83"/>
          <w:sz w:val="24"/>
          <w:szCs w:val="24"/>
        </w:rPr>
        <w:t>I</w:t>
      </w:r>
      <w:r>
        <w:rPr>
          <w:spacing w:val="2"/>
          <w:w w:val="93"/>
          <w:sz w:val="24"/>
          <w:szCs w:val="24"/>
        </w:rPr>
        <w:t>M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w w:val="119"/>
          <w:sz w:val="24"/>
          <w:szCs w:val="24"/>
        </w:rPr>
        <w:t>S</w:t>
      </w:r>
      <w:r>
        <w:rPr>
          <w:spacing w:val="5"/>
          <w:w w:val="119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meru</w:t>
      </w:r>
      <w:r>
        <w:rPr>
          <w:spacing w:val="-1"/>
          <w:w w:val="112"/>
          <w:sz w:val="24"/>
          <w:szCs w:val="24"/>
        </w:rPr>
        <w:t>p</w:t>
      </w:r>
      <w:r>
        <w:rPr>
          <w:w w:val="112"/>
          <w:sz w:val="24"/>
          <w:szCs w:val="24"/>
        </w:rPr>
        <w:t>akan</w:t>
      </w:r>
      <w:r>
        <w:rPr>
          <w:spacing w:val="1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ke</w:t>
      </w:r>
      <w:r>
        <w:rPr>
          <w:spacing w:val="3"/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ndekan</w:t>
      </w:r>
      <w:r>
        <w:rPr>
          <w:spacing w:val="18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4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6"/>
          <w:w w:val="10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</w:t>
      </w:r>
      <w:r>
        <w:rPr>
          <w:w w:val="116"/>
          <w:sz w:val="24"/>
          <w:szCs w:val="24"/>
        </w:rPr>
        <w:t>pu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ke</w:t>
      </w:r>
      <w:r>
        <w:rPr>
          <w:spacing w:val="-2"/>
          <w:w w:val="116"/>
          <w:sz w:val="24"/>
          <w:szCs w:val="24"/>
        </w:rPr>
        <w:t>s</w:t>
      </w:r>
      <w:r>
        <w:rPr>
          <w:spacing w:val="2"/>
          <w:w w:val="116"/>
          <w:sz w:val="24"/>
          <w:szCs w:val="24"/>
        </w:rPr>
        <w:t>m</w:t>
      </w:r>
      <w:r>
        <w:rPr>
          <w:w w:val="116"/>
          <w:sz w:val="24"/>
          <w:szCs w:val="24"/>
        </w:rPr>
        <w:t>as</w:t>
      </w:r>
      <w:r>
        <w:rPr>
          <w:spacing w:val="58"/>
          <w:w w:val="1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merup</w:t>
      </w:r>
      <w:r>
        <w:rPr>
          <w:spacing w:val="3"/>
          <w:w w:val="112"/>
          <w:sz w:val="24"/>
          <w:szCs w:val="24"/>
        </w:rPr>
        <w:t>a</w:t>
      </w:r>
      <w:r>
        <w:rPr>
          <w:spacing w:val="-2"/>
          <w:w w:val="112"/>
          <w:sz w:val="24"/>
          <w:szCs w:val="24"/>
        </w:rPr>
        <w:t>k</w:t>
      </w:r>
      <w:r>
        <w:rPr>
          <w:w w:val="112"/>
          <w:sz w:val="24"/>
          <w:szCs w:val="24"/>
        </w:rPr>
        <w:t>an</w:t>
      </w:r>
      <w:r>
        <w:rPr>
          <w:spacing w:val="60"/>
          <w:w w:val="112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40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nca</w:t>
      </w:r>
      <w:r>
        <w:rPr>
          <w:spacing w:val="3"/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</w:t>
      </w:r>
      <w:r>
        <w:rPr>
          <w:spacing w:val="59"/>
          <w:w w:val="113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 xml:space="preserve">h 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kam  </w:t>
      </w:r>
      <w:r>
        <w:rPr>
          <w:spacing w:val="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ero</w:t>
      </w:r>
      <w:r>
        <w:rPr>
          <w:spacing w:val="3"/>
          <w:w w:val="112"/>
          <w:sz w:val="24"/>
          <w:szCs w:val="24"/>
        </w:rPr>
        <w:t>b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t</w:t>
      </w:r>
      <w:r>
        <w:rPr>
          <w:spacing w:val="34"/>
          <w:w w:val="1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 xml:space="preserve">e 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3"/>
          <w:w w:val="111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h</w:t>
      </w:r>
      <w:r>
        <w:rPr>
          <w:w w:val="116"/>
          <w:sz w:val="24"/>
          <w:szCs w:val="24"/>
        </w:rPr>
        <w:t>a</w:t>
      </w:r>
      <w:r>
        <w:rPr>
          <w:spacing w:val="3"/>
          <w:w w:val="116"/>
          <w:sz w:val="24"/>
          <w:szCs w:val="24"/>
        </w:rPr>
        <w:t>t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n</w:t>
      </w:r>
      <w:r>
        <w:rPr>
          <w:spacing w:val="31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3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33"/>
          <w:w w:val="80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puskes</w:t>
      </w:r>
      <w:r>
        <w:rPr>
          <w:spacing w:val="2"/>
          <w:w w:val="116"/>
          <w:sz w:val="24"/>
          <w:szCs w:val="24"/>
        </w:rPr>
        <w:t>m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,</w:t>
      </w:r>
      <w:r>
        <w:rPr>
          <w:spacing w:val="23"/>
          <w:w w:val="11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4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2"/>
          <w:sz w:val="24"/>
          <w:szCs w:val="24"/>
        </w:rPr>
        <w:t>pe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b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3"/>
          <w:w w:val="112"/>
          <w:sz w:val="24"/>
          <w:szCs w:val="24"/>
        </w:rPr>
        <w:t>t</w:t>
      </w:r>
      <w:r>
        <w:rPr>
          <w:w w:val="112"/>
          <w:sz w:val="24"/>
          <w:szCs w:val="24"/>
        </w:rPr>
        <w:t>u,   p</w:t>
      </w:r>
      <w:r>
        <w:rPr>
          <w:spacing w:val="3"/>
          <w:w w:val="112"/>
          <w:sz w:val="24"/>
          <w:szCs w:val="24"/>
        </w:rPr>
        <w:t>o</w:t>
      </w:r>
      <w:r>
        <w:rPr>
          <w:w w:val="112"/>
          <w:sz w:val="24"/>
          <w:szCs w:val="24"/>
        </w:rPr>
        <w:t>s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 xml:space="preserve">andu,  </w:t>
      </w:r>
      <w:r>
        <w:rPr>
          <w:spacing w:val="3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 xml:space="preserve">.  </w:t>
      </w:r>
      <w:r>
        <w:rPr>
          <w:spacing w:val="20"/>
          <w:w w:val="110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83"/>
          <w:sz w:val="24"/>
          <w:szCs w:val="24"/>
        </w:rPr>
        <w:t>I</w:t>
      </w:r>
      <w:r>
        <w:rPr>
          <w:w w:val="93"/>
          <w:sz w:val="24"/>
          <w:szCs w:val="24"/>
        </w:rPr>
        <w:t>M</w:t>
      </w:r>
      <w:r>
        <w:rPr>
          <w:spacing w:val="-1"/>
          <w:w w:val="119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w w:val="119"/>
          <w:sz w:val="24"/>
          <w:szCs w:val="24"/>
        </w:rPr>
        <w:t xml:space="preserve">S  </w:t>
      </w:r>
      <w:r>
        <w:rPr>
          <w:spacing w:val="18"/>
          <w:w w:val="11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 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 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g   </w:t>
      </w:r>
      <w:r>
        <w:rPr>
          <w:spacing w:val="1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h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pus</w:t>
      </w:r>
      <w:r>
        <w:rPr>
          <w:spacing w:val="-2"/>
          <w:w w:val="116"/>
          <w:sz w:val="24"/>
          <w:szCs w:val="24"/>
        </w:rPr>
        <w:t>k</w:t>
      </w:r>
      <w:r>
        <w:rPr>
          <w:spacing w:val="-1"/>
          <w:w w:val="116"/>
          <w:sz w:val="24"/>
          <w:szCs w:val="24"/>
        </w:rPr>
        <w:t>e</w:t>
      </w:r>
      <w:r>
        <w:rPr>
          <w:w w:val="116"/>
          <w:sz w:val="24"/>
          <w:szCs w:val="24"/>
        </w:rPr>
        <w:t>s</w:t>
      </w:r>
      <w:r>
        <w:rPr>
          <w:spacing w:val="2"/>
          <w:w w:val="116"/>
          <w:sz w:val="24"/>
          <w:szCs w:val="24"/>
        </w:rPr>
        <w:t>m</w:t>
      </w:r>
      <w:r>
        <w:rPr>
          <w:w w:val="116"/>
          <w:sz w:val="24"/>
          <w:szCs w:val="24"/>
        </w:rPr>
        <w:t>as</w:t>
      </w:r>
      <w:r>
        <w:rPr>
          <w:spacing w:val="61"/>
          <w:w w:val="1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ntuk </w:t>
      </w:r>
      <w:r>
        <w:rPr>
          <w:spacing w:val="4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pat</w:t>
      </w:r>
      <w:r>
        <w:rPr>
          <w:spacing w:val="57"/>
          <w:w w:val="11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80"/>
          <w:sz w:val="24"/>
          <w:szCs w:val="24"/>
        </w:rPr>
        <w:t xml:space="preserve">il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  ri</w:t>
      </w:r>
      <w:r>
        <w:rPr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 xml:space="preserve">a </w:t>
      </w:r>
      <w:r>
        <w:rPr>
          <w:spacing w:val="22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9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 xml:space="preserve">etugas  </w:t>
      </w:r>
      <w:r>
        <w:rPr>
          <w:sz w:val="24"/>
          <w:szCs w:val="24"/>
        </w:rPr>
        <w:t xml:space="preserve">akan  </w:t>
      </w:r>
      <w:r>
        <w:rPr>
          <w:spacing w:val="2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hu</w:t>
      </w:r>
      <w:r>
        <w:rPr>
          <w:w w:val="80"/>
          <w:sz w:val="24"/>
          <w:szCs w:val="24"/>
        </w:rPr>
        <w:t xml:space="preserve">i </w:t>
      </w:r>
      <w:r>
        <w:rPr>
          <w:spacing w:val="20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at,  </w:t>
      </w:r>
      <w:r>
        <w:rPr>
          <w:spacing w:val="1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o</w:t>
      </w:r>
      <w:r>
        <w:rPr>
          <w:spacing w:val="-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 xml:space="preserve">,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 xml:space="preserve">ta  </w:t>
      </w:r>
      <w:r>
        <w:rPr>
          <w:spacing w:val="-2"/>
          <w:w w:val="117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 xml:space="preserve">i </w:t>
      </w:r>
      <w:r>
        <w:rPr>
          <w:spacing w:val="17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. </w:t>
      </w:r>
      <w:r>
        <w:rPr>
          <w:spacing w:val="20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8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r</w:t>
      </w:r>
      <w:r>
        <w:rPr>
          <w:w w:val="80"/>
          <w:sz w:val="24"/>
          <w:szCs w:val="24"/>
        </w:rPr>
        <w:t>i</w:t>
      </w:r>
      <w:r>
        <w:rPr>
          <w:spacing w:val="-3"/>
          <w:sz w:val="24"/>
          <w:szCs w:val="24"/>
        </w:rPr>
        <w:t>w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am 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akan </w:t>
      </w:r>
      <w:r>
        <w:rPr>
          <w:spacing w:val="8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mbantu</w:t>
      </w:r>
      <w:r>
        <w:rPr>
          <w:spacing w:val="-18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petu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as</w:t>
      </w:r>
      <w:r>
        <w:rPr>
          <w:spacing w:val="21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</w:t>
      </w:r>
      <w:r>
        <w:rPr>
          <w:spacing w:val="-1"/>
          <w:w w:val="113"/>
          <w:sz w:val="24"/>
          <w:szCs w:val="24"/>
        </w:rPr>
        <w:t>n</w:t>
      </w:r>
      <w:r>
        <w:rPr>
          <w:w w:val="113"/>
          <w:sz w:val="24"/>
          <w:szCs w:val="24"/>
        </w:rPr>
        <w:t>ega</w:t>
      </w:r>
      <w:r>
        <w:rPr>
          <w:spacing w:val="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 xml:space="preserve">kan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o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pacing w:val="8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8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11"/>
          <w:w w:val="11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8"/>
          <w:w w:val="128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3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6"/>
          <w:w w:val="1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 at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10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b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h</w:t>
      </w:r>
      <w:r>
        <w:rPr>
          <w:spacing w:val="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an</w:t>
      </w:r>
      <w:r>
        <w:rPr>
          <w:spacing w:val="2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3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eque</w:t>
      </w:r>
      <w:r>
        <w:rPr>
          <w:spacing w:val="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t t</w:t>
      </w:r>
      <w:r>
        <w:rPr>
          <w:w w:val="80"/>
          <w:sz w:val="24"/>
          <w:szCs w:val="24"/>
        </w:rPr>
        <w:t>i</w:t>
      </w:r>
      <w:r>
        <w:rPr>
          <w:spacing w:val="-3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(R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O)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en</w:t>
      </w:r>
      <w:r>
        <w:rPr>
          <w:spacing w:val="-2"/>
          <w:w w:val="112"/>
          <w:sz w:val="24"/>
          <w:szCs w:val="24"/>
        </w:rPr>
        <w:t>y</w:t>
      </w:r>
      <w:r>
        <w:rPr>
          <w:w w:val="112"/>
          <w:sz w:val="24"/>
          <w:szCs w:val="24"/>
        </w:rPr>
        <w:t>eba</w:t>
      </w:r>
      <w:r>
        <w:rPr>
          <w:spacing w:val="3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12"/>
          <w:w w:val="112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4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941" w:right="80" w:firstLine="540"/>
        <w:jc w:val="both"/>
        <w:rPr>
          <w:sz w:val="24"/>
          <w:szCs w:val="24"/>
        </w:rPr>
      </w:pPr>
      <w:r>
        <w:rPr>
          <w:w w:val="113"/>
          <w:sz w:val="24"/>
          <w:szCs w:val="24"/>
        </w:rPr>
        <w:t>Be</w:t>
      </w:r>
      <w:r>
        <w:rPr>
          <w:spacing w:val="3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apa</w:t>
      </w:r>
      <w:r>
        <w:rPr>
          <w:spacing w:val="6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paya</w:t>
      </w:r>
      <w:r>
        <w:rPr>
          <w:spacing w:val="47"/>
          <w:w w:val="1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 xml:space="preserve">i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 xml:space="preserve">o 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4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14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 xml:space="preserve">m </w:t>
      </w:r>
      <w:r>
        <w:rPr>
          <w:spacing w:val="16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 xml:space="preserve">rangka 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tuk </w:t>
      </w:r>
      <w:r>
        <w:rPr>
          <w:spacing w:val="54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m</w:t>
      </w:r>
      <w:r>
        <w:rPr>
          <w:spacing w:val="-1"/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m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ercepat</w:t>
      </w:r>
      <w:r>
        <w:rPr>
          <w:spacing w:val="29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>k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 xml:space="preserve">es </w:t>
      </w:r>
      <w:r>
        <w:rPr>
          <w:spacing w:val="15"/>
          <w:w w:val="116"/>
          <w:sz w:val="24"/>
          <w:szCs w:val="24"/>
        </w:rPr>
        <w:t xml:space="preserve"> </w:t>
      </w:r>
      <w:r>
        <w:rPr>
          <w:sz w:val="24"/>
          <w:szCs w:val="24"/>
        </w:rPr>
        <w:t xml:space="preserve">ke </w:t>
      </w:r>
      <w:r>
        <w:rPr>
          <w:spacing w:val="4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6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3"/>
          <w:sz w:val="24"/>
          <w:szCs w:val="24"/>
        </w:rPr>
        <w:t>I</w:t>
      </w:r>
      <w:r>
        <w:rPr>
          <w:w w:val="93"/>
          <w:sz w:val="24"/>
          <w:szCs w:val="24"/>
        </w:rPr>
        <w:t>M</w:t>
      </w:r>
      <w:r>
        <w:rPr>
          <w:w w:val="119"/>
          <w:sz w:val="24"/>
          <w:szCs w:val="24"/>
        </w:rPr>
        <w:t>P</w:t>
      </w:r>
      <w:r>
        <w:rPr>
          <w:spacing w:val="-3"/>
          <w:sz w:val="24"/>
          <w:szCs w:val="24"/>
        </w:rPr>
        <w:t>U</w:t>
      </w:r>
      <w:r>
        <w:rPr>
          <w:w w:val="119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 </w:t>
      </w:r>
      <w:r>
        <w:rPr>
          <w:spacing w:val="-28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p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nya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b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nga</w:t>
      </w:r>
      <w:r>
        <w:rPr>
          <w:w w:val="112"/>
          <w:sz w:val="24"/>
          <w:szCs w:val="24"/>
        </w:rPr>
        <w:t>n</w:t>
      </w:r>
      <w:r>
        <w:rPr>
          <w:spacing w:val="39"/>
          <w:w w:val="112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24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f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>
        <w:rPr>
          <w:spacing w:val="-27"/>
          <w:sz w:val="24"/>
          <w:szCs w:val="24"/>
        </w:rPr>
        <w:t xml:space="preserve"> </w:t>
      </w:r>
      <w:r>
        <w:rPr>
          <w:sz w:val="24"/>
          <w:szCs w:val="24"/>
        </w:rPr>
        <w:t>(FO)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e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pu</w:t>
      </w:r>
      <w:r>
        <w:rPr>
          <w:spacing w:val="2"/>
          <w:w w:val="128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z w:val="24"/>
          <w:szCs w:val="24"/>
        </w:rPr>
        <w:t>dan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eb</w:t>
      </w:r>
      <w:r>
        <w:rPr>
          <w:spacing w:val="3"/>
          <w:w w:val="113"/>
          <w:sz w:val="24"/>
          <w:szCs w:val="24"/>
        </w:rPr>
        <w:t>e</w:t>
      </w:r>
      <w:r>
        <w:rPr>
          <w:spacing w:val="-3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apa</w:t>
      </w:r>
      <w:r>
        <w:rPr>
          <w:spacing w:val="26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ust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,</w:t>
      </w:r>
      <w:r>
        <w:rPr>
          <w:spacing w:val="-13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3"/>
          <w:w w:val="113"/>
          <w:sz w:val="24"/>
          <w:szCs w:val="24"/>
        </w:rPr>
        <w:t>n</w:t>
      </w:r>
      <w:r>
        <w:rPr>
          <w:spacing w:val="-2"/>
          <w:w w:val="113"/>
          <w:sz w:val="24"/>
          <w:szCs w:val="24"/>
        </w:rPr>
        <w:t>y</w:t>
      </w:r>
      <w:r>
        <w:rPr>
          <w:w w:val="113"/>
          <w:sz w:val="24"/>
          <w:szCs w:val="24"/>
        </w:rPr>
        <w:t>a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b</w:t>
      </w:r>
      <w:r>
        <w:rPr>
          <w:w w:val="113"/>
          <w:sz w:val="24"/>
          <w:szCs w:val="24"/>
        </w:rPr>
        <w:t>u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</w:t>
      </w:r>
      <w:r>
        <w:rPr>
          <w:w w:val="113"/>
          <w:sz w:val="24"/>
          <w:szCs w:val="24"/>
        </w:rPr>
        <w:t>an</w:t>
      </w:r>
      <w:r>
        <w:rPr>
          <w:spacing w:val="-15"/>
          <w:w w:val="113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ba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k  up</w:t>
      </w:r>
      <w:r>
        <w:rPr>
          <w:spacing w:val="37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8"/>
          <w:w w:val="125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 xml:space="preserve">,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e</w:t>
      </w:r>
      <w:r>
        <w:rPr>
          <w:spacing w:val="8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5"/>
          <w:w w:val="125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ser</w:t>
      </w:r>
      <w:r>
        <w:rPr>
          <w:spacing w:val="-2"/>
          <w:w w:val="113"/>
          <w:sz w:val="24"/>
          <w:szCs w:val="24"/>
        </w:rPr>
        <w:t>v</w:t>
      </w:r>
      <w:r>
        <w:rPr>
          <w:w w:val="113"/>
          <w:sz w:val="24"/>
          <w:szCs w:val="24"/>
        </w:rPr>
        <w:t>er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spacing w:val="-1"/>
          <w:w w:val="111"/>
          <w:sz w:val="24"/>
          <w:szCs w:val="24"/>
        </w:rPr>
        <w:t>o</w:t>
      </w:r>
      <w:r>
        <w:rPr>
          <w:w w:val="110"/>
          <w:sz w:val="24"/>
          <w:szCs w:val="24"/>
        </w:rPr>
        <w:t>,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C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a</w:t>
      </w:r>
      <w:r>
        <w:rPr>
          <w:spacing w:val="3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 xml:space="preserve">a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 do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4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ad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,</w:t>
      </w:r>
      <w:r>
        <w:rPr>
          <w:spacing w:val="26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p</w:t>
      </w:r>
      <w:r>
        <w:rPr>
          <w:spacing w:val="-1"/>
          <w:w w:val="116"/>
          <w:sz w:val="24"/>
          <w:szCs w:val="24"/>
        </w:rPr>
        <w:t>eng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>m</w:t>
      </w:r>
      <w:r>
        <w:rPr>
          <w:w w:val="116"/>
          <w:sz w:val="24"/>
          <w:szCs w:val="24"/>
        </w:rPr>
        <w:t>anan</w:t>
      </w:r>
      <w:r>
        <w:rPr>
          <w:spacing w:val="8"/>
          <w:w w:val="116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21"/>
          <w:w w:val="107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de</w:t>
      </w:r>
      <w:r>
        <w:rPr>
          <w:spacing w:val="3"/>
          <w:w w:val="115"/>
          <w:sz w:val="24"/>
          <w:szCs w:val="24"/>
        </w:rPr>
        <w:t>n</w:t>
      </w:r>
      <w:r>
        <w:rPr>
          <w:spacing w:val="-5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an</w:t>
      </w:r>
      <w:r>
        <w:rPr>
          <w:spacing w:val="16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 xml:space="preserve">SSL 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11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 </w:t>
      </w:r>
      <w:r>
        <w:rPr>
          <w:spacing w:val="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 xml:space="preserve">a 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7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ang</w:t>
      </w:r>
      <w:r>
        <w:rPr>
          <w:spacing w:val="-1"/>
          <w:w w:val="117"/>
          <w:sz w:val="24"/>
          <w:szCs w:val="24"/>
        </w:rPr>
        <w:t>a</w:t>
      </w:r>
      <w:r>
        <w:rPr>
          <w:w w:val="117"/>
          <w:sz w:val="24"/>
          <w:szCs w:val="24"/>
        </w:rPr>
        <w:t>n</w:t>
      </w:r>
      <w:r>
        <w:rPr>
          <w:spacing w:val="50"/>
          <w:w w:val="117"/>
          <w:sz w:val="24"/>
          <w:szCs w:val="24"/>
        </w:rPr>
        <w:t xml:space="preserve"> </w:t>
      </w:r>
      <w:r>
        <w:rPr>
          <w:spacing w:val="-2"/>
          <w:w w:val="117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 xml:space="preserve">s 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au  </w:t>
      </w:r>
      <w:r>
        <w:rPr>
          <w:spacing w:val="6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h</w:t>
      </w:r>
      <w:r>
        <w:rPr>
          <w:spacing w:val="3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cker,</w:t>
      </w:r>
      <w:r>
        <w:rPr>
          <w:spacing w:val="52"/>
          <w:w w:val="112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114"/>
          <w:sz w:val="24"/>
          <w:szCs w:val="24"/>
        </w:rPr>
        <w:t>up</w:t>
      </w:r>
      <w:r>
        <w:rPr>
          <w:spacing w:val="-1"/>
          <w:w w:val="114"/>
          <w:sz w:val="24"/>
          <w:szCs w:val="24"/>
        </w:rPr>
        <w:t>d</w:t>
      </w:r>
      <w:r>
        <w:rPr>
          <w:w w:val="114"/>
          <w:sz w:val="24"/>
          <w:szCs w:val="24"/>
        </w:rPr>
        <w:t>a</w:t>
      </w:r>
      <w:r>
        <w:rPr>
          <w:spacing w:val="3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>e</w:t>
      </w:r>
      <w:r>
        <w:rPr>
          <w:spacing w:val="55"/>
          <w:w w:val="114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spacing w:val="-2"/>
          <w:w w:val="83"/>
          <w:sz w:val="24"/>
          <w:szCs w:val="24"/>
        </w:rPr>
        <w:t>I</w:t>
      </w:r>
      <w:r>
        <w:rPr>
          <w:w w:val="93"/>
          <w:sz w:val="24"/>
          <w:szCs w:val="24"/>
        </w:rPr>
        <w:t>M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w w:val="119"/>
          <w:sz w:val="24"/>
          <w:szCs w:val="24"/>
        </w:rPr>
        <w:t xml:space="preserve">S 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9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AN)</w:t>
      </w:r>
      <w:r>
        <w:rPr>
          <w:spacing w:val="5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de</w:t>
      </w:r>
      <w:r>
        <w:rPr>
          <w:spacing w:val="3"/>
          <w:w w:val="113"/>
          <w:sz w:val="24"/>
          <w:szCs w:val="24"/>
        </w:rPr>
        <w:t>n</w:t>
      </w:r>
      <w:r>
        <w:rPr>
          <w:spacing w:val="-1"/>
          <w:w w:val="113"/>
          <w:sz w:val="24"/>
          <w:szCs w:val="24"/>
        </w:rPr>
        <w:t>ga</w:t>
      </w:r>
      <w:r>
        <w:rPr>
          <w:w w:val="113"/>
          <w:sz w:val="24"/>
          <w:szCs w:val="24"/>
        </w:rPr>
        <w:t xml:space="preserve">n </w:t>
      </w:r>
      <w:r>
        <w:rPr>
          <w:spacing w:val="16"/>
          <w:w w:val="113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eng</w:t>
      </w:r>
      <w:r>
        <w:rPr>
          <w:spacing w:val="-1"/>
          <w:w w:val="113"/>
          <w:sz w:val="24"/>
          <w:szCs w:val="24"/>
        </w:rPr>
        <w:t>gu</w:t>
      </w:r>
      <w:r>
        <w:rPr>
          <w:w w:val="113"/>
          <w:sz w:val="24"/>
          <w:szCs w:val="24"/>
        </w:rPr>
        <w:t>na</w:t>
      </w:r>
      <w:r>
        <w:rPr>
          <w:spacing w:val="2"/>
          <w:w w:val="113"/>
          <w:sz w:val="24"/>
          <w:szCs w:val="24"/>
        </w:rPr>
        <w:t>k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  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 xml:space="preserve">l </w:t>
      </w:r>
      <w:r>
        <w:rPr>
          <w:spacing w:val="14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o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ter 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>kecepa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an</w:t>
      </w:r>
      <w:r>
        <w:rPr>
          <w:spacing w:val="-3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3" w:line="360" w:lineRule="auto"/>
        <w:ind w:left="941" w:right="80" w:firstLine="540"/>
        <w:jc w:val="both"/>
        <w:rPr>
          <w:sz w:val="24"/>
          <w:szCs w:val="24"/>
        </w:rPr>
        <w:sectPr w:rsidR="00B356F6">
          <w:pgSz w:w="11920" w:h="16840"/>
          <w:pgMar w:top="1000" w:right="780" w:bottom="280" w:left="1680" w:header="720" w:footer="720" w:gutter="0"/>
          <w:cols w:space="720"/>
        </w:sectPr>
      </w:pPr>
      <w:r>
        <w:rPr>
          <w:spacing w:val="6"/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upun</w:t>
      </w:r>
      <w:r>
        <w:rPr>
          <w:sz w:val="24"/>
          <w:szCs w:val="24"/>
        </w:rPr>
        <w:t xml:space="preserve"> </w:t>
      </w:r>
      <w:r>
        <w:rPr>
          <w:spacing w:val="-2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29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paya</w:t>
      </w:r>
      <w:r>
        <w:rPr>
          <w:spacing w:val="26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m</w:t>
      </w:r>
      <w:r>
        <w:rPr>
          <w:spacing w:val="-1"/>
          <w:w w:val="116"/>
          <w:sz w:val="24"/>
          <w:szCs w:val="24"/>
        </w:rPr>
        <w:t>e</w:t>
      </w:r>
      <w:r>
        <w:rPr>
          <w:spacing w:val="2"/>
          <w:w w:val="116"/>
          <w:sz w:val="24"/>
          <w:szCs w:val="24"/>
        </w:rPr>
        <w:t>m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erce</w:t>
      </w:r>
      <w:r>
        <w:rPr>
          <w:spacing w:val="-1"/>
          <w:w w:val="116"/>
          <w:sz w:val="24"/>
          <w:szCs w:val="24"/>
        </w:rPr>
        <w:t>p</w:t>
      </w:r>
      <w:r>
        <w:rPr>
          <w:w w:val="116"/>
          <w:sz w:val="24"/>
          <w:szCs w:val="24"/>
        </w:rPr>
        <w:t>at</w:t>
      </w:r>
      <w:r>
        <w:rPr>
          <w:spacing w:val="-16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a</w:t>
      </w:r>
      <w:r>
        <w:rPr>
          <w:spacing w:val="-2"/>
          <w:w w:val="116"/>
          <w:sz w:val="24"/>
          <w:szCs w:val="24"/>
        </w:rPr>
        <w:t>k</w:t>
      </w:r>
      <w:r>
        <w:rPr>
          <w:w w:val="116"/>
          <w:sz w:val="24"/>
          <w:szCs w:val="24"/>
        </w:rPr>
        <w:t>ses</w:t>
      </w:r>
      <w:r>
        <w:rPr>
          <w:spacing w:val="42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k</w:t>
      </w:r>
      <w:r>
        <w:rPr>
          <w:w w:val="125"/>
          <w:sz w:val="24"/>
          <w:szCs w:val="24"/>
        </w:rPr>
        <w:t>e a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,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sz w:val="24"/>
          <w:szCs w:val="24"/>
        </w:rPr>
        <w:t>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k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ng</w:t>
      </w:r>
      <w:r>
        <w:rPr>
          <w:spacing w:val="1"/>
          <w:w w:val="11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w w:val="113"/>
          <w:sz w:val="24"/>
          <w:szCs w:val="24"/>
        </w:rPr>
        <w:t>bahkan</w:t>
      </w:r>
      <w:r>
        <w:rPr>
          <w:spacing w:val="5"/>
          <w:w w:val="113"/>
          <w:sz w:val="24"/>
          <w:szCs w:val="24"/>
        </w:rPr>
        <w:t xml:space="preserve"> </w:t>
      </w:r>
      <w:r>
        <w:rPr>
          <w:spacing w:val="-2"/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9"/>
          <w:w w:val="10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 xml:space="preserve">n </w:t>
      </w:r>
      <w:r>
        <w:rPr>
          <w:w w:val="119"/>
          <w:sz w:val="24"/>
          <w:szCs w:val="24"/>
        </w:rPr>
        <w:t>da</w:t>
      </w:r>
      <w:r>
        <w:rPr>
          <w:spacing w:val="4"/>
          <w:w w:val="119"/>
          <w:sz w:val="24"/>
          <w:szCs w:val="24"/>
        </w:rPr>
        <w:t>t</w:t>
      </w:r>
      <w:r>
        <w:rPr>
          <w:spacing w:val="-1"/>
          <w:w w:val="119"/>
          <w:sz w:val="24"/>
          <w:szCs w:val="24"/>
        </w:rPr>
        <w:t>a</w:t>
      </w:r>
      <w:r>
        <w:rPr>
          <w:w w:val="119"/>
          <w:sz w:val="24"/>
          <w:szCs w:val="24"/>
        </w:rPr>
        <w:t>ba</w:t>
      </w:r>
      <w:r>
        <w:rPr>
          <w:spacing w:val="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</w:t>
      </w:r>
      <w:r>
        <w:rPr>
          <w:spacing w:val="-3"/>
          <w:w w:val="1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ang </w:t>
      </w:r>
      <w:r>
        <w:rPr>
          <w:spacing w:val="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w w:val="80"/>
          <w:sz w:val="24"/>
          <w:szCs w:val="24"/>
        </w:rPr>
        <w:t>i</w:t>
      </w:r>
      <w:r>
        <w:rPr>
          <w:spacing w:val="-2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pacing w:val="-2"/>
          <w:w w:val="107"/>
          <w:sz w:val="24"/>
          <w:szCs w:val="24"/>
        </w:rPr>
        <w:t>O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1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ka</w:t>
      </w:r>
      <w:r>
        <w:rPr>
          <w:spacing w:val="2"/>
          <w:w w:val="114"/>
          <w:sz w:val="24"/>
          <w:szCs w:val="24"/>
        </w:rPr>
        <w:t>r</w:t>
      </w:r>
      <w:r>
        <w:rPr>
          <w:w w:val="114"/>
          <w:sz w:val="24"/>
          <w:szCs w:val="24"/>
        </w:rPr>
        <w:t>e</w:t>
      </w:r>
      <w:r>
        <w:rPr>
          <w:spacing w:val="-1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a</w:t>
      </w:r>
      <w:r>
        <w:rPr>
          <w:spacing w:val="5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up</w:t>
      </w:r>
      <w:r>
        <w:rPr>
          <w:spacing w:val="3"/>
          <w:w w:val="125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no</w:t>
      </w:r>
      <w:r>
        <w:rPr>
          <w:spacing w:val="2"/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6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datab</w:t>
      </w:r>
      <w:r>
        <w:rPr>
          <w:spacing w:val="4"/>
          <w:w w:val="119"/>
          <w:sz w:val="24"/>
          <w:szCs w:val="24"/>
        </w:rPr>
        <w:t>a</w:t>
      </w:r>
      <w:r>
        <w:rPr>
          <w:spacing w:val="-2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e</w:t>
      </w:r>
      <w:r>
        <w:rPr>
          <w:spacing w:val="17"/>
          <w:w w:val="11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au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spacing w:val="26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>a</w:t>
      </w:r>
      <w:r>
        <w:rPr>
          <w:spacing w:val="2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</w:p>
    <w:p w:rsidR="00B356F6" w:rsidRDefault="0023219D">
      <w:pPr>
        <w:spacing w:before="63" w:line="359" w:lineRule="auto"/>
        <w:ind w:left="1101" w:right="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ke  </w:t>
      </w:r>
      <w:r>
        <w:rPr>
          <w:spacing w:val="8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 </w:t>
      </w:r>
      <w:r>
        <w:rPr>
          <w:spacing w:val="-2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spacing w:val="-1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 </w:t>
      </w:r>
      <w:r>
        <w:rPr>
          <w:spacing w:val="-19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ce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 xml:space="preserve">at </w:t>
      </w:r>
      <w:r>
        <w:rPr>
          <w:spacing w:val="29"/>
          <w:w w:val="1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3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w w:val="117"/>
          <w:sz w:val="24"/>
          <w:szCs w:val="24"/>
        </w:rPr>
        <w:t>p</w:t>
      </w:r>
      <w:r>
        <w:rPr>
          <w:w w:val="117"/>
          <w:sz w:val="24"/>
          <w:szCs w:val="24"/>
        </w:rPr>
        <w:t>a</w:t>
      </w:r>
      <w:r>
        <w:rPr>
          <w:spacing w:val="-1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 xml:space="preserve">a </w:t>
      </w:r>
      <w:r>
        <w:rPr>
          <w:spacing w:val="26"/>
          <w:w w:val="11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k</w:t>
      </w:r>
      <w:r>
        <w:rPr>
          <w:spacing w:val="-1"/>
          <w:w w:val="116"/>
          <w:sz w:val="24"/>
          <w:szCs w:val="24"/>
        </w:rPr>
        <w:t>epu</w:t>
      </w:r>
      <w:r>
        <w:rPr>
          <w:w w:val="116"/>
          <w:sz w:val="24"/>
          <w:szCs w:val="24"/>
        </w:rPr>
        <w:t>asan</w:t>
      </w:r>
      <w:r>
        <w:rPr>
          <w:spacing w:val="3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ter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adap</w:t>
      </w:r>
      <w:r>
        <w:rPr>
          <w:spacing w:val="6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240" w:lineRule="exact"/>
        <w:rPr>
          <w:sz w:val="24"/>
          <w:szCs w:val="24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spacing w:val="5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Pe</w:t>
      </w:r>
      <w:r>
        <w:rPr>
          <w:spacing w:val="2"/>
          <w:w w:val="120"/>
          <w:sz w:val="24"/>
          <w:szCs w:val="24"/>
        </w:rPr>
        <w:t>n</w:t>
      </w:r>
      <w:r>
        <w:rPr>
          <w:w w:val="120"/>
          <w:sz w:val="24"/>
          <w:szCs w:val="24"/>
        </w:rPr>
        <w:t>genda</w:t>
      </w:r>
      <w:r>
        <w:rPr>
          <w:spacing w:val="-2"/>
          <w:w w:val="120"/>
          <w:sz w:val="24"/>
          <w:szCs w:val="24"/>
        </w:rPr>
        <w:t>l</w:t>
      </w:r>
      <w:r>
        <w:rPr>
          <w:w w:val="120"/>
          <w:sz w:val="24"/>
          <w:szCs w:val="24"/>
        </w:rPr>
        <w:t>ian</w:t>
      </w:r>
      <w:r>
        <w:rPr>
          <w:spacing w:val="5"/>
          <w:w w:val="120"/>
          <w:sz w:val="24"/>
          <w:szCs w:val="24"/>
        </w:rPr>
        <w:t xml:space="preserve"> </w:t>
      </w:r>
      <w:r>
        <w:rPr>
          <w:spacing w:val="-7"/>
          <w:w w:val="120"/>
          <w:sz w:val="24"/>
          <w:szCs w:val="24"/>
        </w:rPr>
        <w:t>y</w:t>
      </w:r>
      <w:r>
        <w:rPr>
          <w:w w:val="120"/>
          <w:sz w:val="24"/>
          <w:szCs w:val="24"/>
        </w:rPr>
        <w:t>ang</w:t>
      </w:r>
      <w:r>
        <w:rPr>
          <w:spacing w:val="-4"/>
          <w:w w:val="120"/>
          <w:sz w:val="24"/>
          <w:szCs w:val="24"/>
        </w:rPr>
        <w:t xml:space="preserve"> </w:t>
      </w:r>
      <w:r>
        <w:rPr>
          <w:w w:val="120"/>
          <w:sz w:val="24"/>
          <w:szCs w:val="24"/>
        </w:rPr>
        <w:t>ma</w:t>
      </w:r>
      <w:r>
        <w:rPr>
          <w:spacing w:val="4"/>
          <w:w w:val="120"/>
          <w:sz w:val="24"/>
          <w:szCs w:val="24"/>
        </w:rPr>
        <w:t>s</w:t>
      </w:r>
      <w:r>
        <w:rPr>
          <w:w w:val="120"/>
          <w:sz w:val="24"/>
          <w:szCs w:val="24"/>
        </w:rPr>
        <w:t>ih</w:t>
      </w:r>
      <w:r>
        <w:rPr>
          <w:spacing w:val="-2"/>
          <w:w w:val="120"/>
          <w:sz w:val="24"/>
          <w:szCs w:val="24"/>
        </w:rPr>
        <w:t xml:space="preserve"> </w:t>
      </w:r>
      <w:r>
        <w:rPr>
          <w:w w:val="122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w w:val="122"/>
          <w:sz w:val="24"/>
          <w:szCs w:val="24"/>
        </w:rPr>
        <w:t>bu</w:t>
      </w:r>
      <w:r>
        <w:rPr>
          <w:w w:val="120"/>
          <w:sz w:val="24"/>
          <w:szCs w:val="24"/>
        </w:rPr>
        <w:t>t</w:t>
      </w:r>
      <w:r>
        <w:rPr>
          <w:w w:val="122"/>
          <w:sz w:val="24"/>
          <w:szCs w:val="24"/>
        </w:rPr>
        <w:t>uh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007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h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z w:val="24"/>
          <w:szCs w:val="24"/>
        </w:rPr>
        <w:t>: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90"/>
        <w:rPr>
          <w:sz w:val="24"/>
          <w:szCs w:val="24"/>
        </w:rPr>
      </w:pPr>
      <w:r>
        <w:rPr>
          <w:spacing w:val="1"/>
          <w:w w:val="119"/>
          <w:sz w:val="24"/>
          <w:szCs w:val="24"/>
        </w:rPr>
        <w:t>1</w:t>
      </w:r>
      <w:r>
        <w:rPr>
          <w:w w:val="119"/>
          <w:sz w:val="24"/>
          <w:szCs w:val="24"/>
        </w:rPr>
        <w:t xml:space="preserve">. </w:t>
      </w:r>
      <w:r>
        <w:rPr>
          <w:spacing w:val="66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Pe</w:t>
      </w:r>
      <w:r>
        <w:rPr>
          <w:spacing w:val="4"/>
          <w:w w:val="119"/>
          <w:sz w:val="24"/>
          <w:szCs w:val="24"/>
        </w:rPr>
        <w:t>n</w:t>
      </w:r>
      <w:r>
        <w:rPr>
          <w:spacing w:val="-1"/>
          <w:w w:val="119"/>
          <w:sz w:val="24"/>
          <w:szCs w:val="24"/>
        </w:rPr>
        <w:t>g</w:t>
      </w:r>
      <w:r>
        <w:rPr>
          <w:w w:val="119"/>
          <w:sz w:val="24"/>
          <w:szCs w:val="24"/>
        </w:rPr>
        <w:t>ua</w:t>
      </w:r>
      <w:r>
        <w:rPr>
          <w:spacing w:val="-2"/>
          <w:w w:val="119"/>
          <w:sz w:val="24"/>
          <w:szCs w:val="24"/>
        </w:rPr>
        <w:t>t</w:t>
      </w:r>
      <w:r>
        <w:rPr>
          <w:w w:val="119"/>
          <w:sz w:val="24"/>
          <w:szCs w:val="24"/>
        </w:rPr>
        <w:t>an</w:t>
      </w:r>
      <w:r>
        <w:rPr>
          <w:spacing w:val="-35"/>
          <w:w w:val="11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390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2</w:t>
      </w:r>
      <w:r>
        <w:rPr>
          <w:w w:val="132"/>
          <w:sz w:val="24"/>
          <w:szCs w:val="24"/>
        </w:rPr>
        <w:t xml:space="preserve">. </w:t>
      </w:r>
      <w:r>
        <w:rPr>
          <w:spacing w:val="27"/>
          <w:w w:val="13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3"/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Maka</w:t>
      </w:r>
      <w:r>
        <w:rPr>
          <w:spacing w:val="3"/>
          <w:w w:val="110"/>
          <w:sz w:val="24"/>
          <w:szCs w:val="24"/>
        </w:rPr>
        <w:t>n</w:t>
      </w:r>
      <w:r>
        <w:rPr>
          <w:spacing w:val="-1"/>
          <w:w w:val="110"/>
          <w:sz w:val="24"/>
          <w:szCs w:val="24"/>
        </w:rPr>
        <w:t>a</w:t>
      </w:r>
      <w:r>
        <w:rPr>
          <w:w w:val="110"/>
          <w:sz w:val="24"/>
          <w:szCs w:val="24"/>
        </w:rPr>
        <w:t>n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</w:t>
      </w:r>
      <w:r>
        <w:rPr>
          <w:sz w:val="24"/>
          <w:szCs w:val="24"/>
        </w:rPr>
        <w:t>ak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(PMBA)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90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3</w:t>
      </w:r>
      <w:r>
        <w:rPr>
          <w:w w:val="132"/>
          <w:sz w:val="24"/>
          <w:szCs w:val="24"/>
        </w:rPr>
        <w:t xml:space="preserve">. </w:t>
      </w:r>
      <w:r>
        <w:rPr>
          <w:spacing w:val="27"/>
          <w:w w:val="13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BC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16"/>
          <w:sz w:val="24"/>
          <w:szCs w:val="24"/>
        </w:rPr>
        <w:t>m</w:t>
      </w:r>
      <w:r>
        <w:rPr>
          <w:w w:val="116"/>
          <w:sz w:val="24"/>
          <w:szCs w:val="24"/>
        </w:rPr>
        <w:t>as</w:t>
      </w:r>
      <w:r>
        <w:rPr>
          <w:spacing w:val="-2"/>
          <w:w w:val="116"/>
          <w:sz w:val="24"/>
          <w:szCs w:val="24"/>
        </w:rPr>
        <w:t>y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akat</w:t>
      </w:r>
      <w:r>
        <w:rPr>
          <w:spacing w:val="-29"/>
          <w:w w:val="116"/>
          <w:sz w:val="24"/>
          <w:szCs w:val="24"/>
        </w:rPr>
        <w:t xml:space="preserve"> </w:t>
      </w:r>
      <w:r>
        <w:rPr>
          <w:spacing w:val="-2"/>
          <w:w w:val="116"/>
          <w:sz w:val="24"/>
          <w:szCs w:val="24"/>
        </w:rPr>
        <w:t>s</w:t>
      </w:r>
      <w:r>
        <w:rPr>
          <w:w w:val="116"/>
          <w:sz w:val="24"/>
          <w:szCs w:val="24"/>
        </w:rPr>
        <w:t>eca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</w:t>
      </w:r>
      <w:r>
        <w:rPr>
          <w:spacing w:val="18"/>
          <w:w w:val="11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390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4</w:t>
      </w:r>
      <w:r>
        <w:rPr>
          <w:w w:val="132"/>
          <w:sz w:val="24"/>
          <w:szCs w:val="24"/>
        </w:rPr>
        <w:t xml:space="preserve">. </w:t>
      </w:r>
      <w:r>
        <w:rPr>
          <w:spacing w:val="27"/>
          <w:w w:val="13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u</w:t>
      </w:r>
      <w:r>
        <w:rPr>
          <w:w w:val="107"/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 xml:space="preserve">Obat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MO)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w w:val="107"/>
          <w:sz w:val="24"/>
          <w:szCs w:val="24"/>
        </w:rPr>
        <w:t>G</w:t>
      </w:r>
      <w:r>
        <w:rPr>
          <w:w w:val="128"/>
          <w:sz w:val="24"/>
          <w:szCs w:val="24"/>
        </w:rPr>
        <w:t>J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390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5</w:t>
      </w:r>
      <w:r>
        <w:rPr>
          <w:w w:val="132"/>
          <w:sz w:val="24"/>
          <w:szCs w:val="24"/>
        </w:rPr>
        <w:t xml:space="preserve">. </w:t>
      </w:r>
      <w:r>
        <w:rPr>
          <w:spacing w:val="27"/>
          <w:w w:val="13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e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4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1" w:lineRule="auto"/>
        <w:ind w:left="815" w:right="62" w:hanging="425"/>
        <w:rPr>
          <w:sz w:val="24"/>
          <w:szCs w:val="24"/>
        </w:rPr>
        <w:sectPr w:rsidR="00B356F6">
          <w:pgSz w:w="11920" w:h="16840"/>
          <w:pgMar w:top="1000" w:right="800" w:bottom="280" w:left="1520" w:header="720" w:footer="720" w:gutter="0"/>
          <w:cols w:space="720"/>
        </w:sectPr>
      </w:pPr>
      <w:r>
        <w:rPr>
          <w:spacing w:val="1"/>
          <w:w w:val="132"/>
          <w:sz w:val="24"/>
          <w:szCs w:val="24"/>
        </w:rPr>
        <w:t>6</w:t>
      </w:r>
      <w:r>
        <w:rPr>
          <w:w w:val="132"/>
          <w:sz w:val="24"/>
          <w:szCs w:val="24"/>
        </w:rPr>
        <w:t xml:space="preserve">. </w:t>
      </w:r>
      <w:r>
        <w:rPr>
          <w:spacing w:val="27"/>
          <w:w w:val="132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se</w:t>
      </w:r>
      <w:r>
        <w:rPr>
          <w:spacing w:val="2"/>
          <w:w w:val="113"/>
          <w:sz w:val="24"/>
          <w:szCs w:val="24"/>
        </w:rPr>
        <w:t>r</w:t>
      </w:r>
      <w:r>
        <w:rPr>
          <w:spacing w:val="-2"/>
          <w:w w:val="113"/>
          <w:sz w:val="24"/>
          <w:szCs w:val="24"/>
        </w:rPr>
        <w:t>v</w:t>
      </w:r>
      <w:r>
        <w:rPr>
          <w:w w:val="113"/>
          <w:sz w:val="24"/>
          <w:szCs w:val="24"/>
        </w:rPr>
        <w:t>er</w:t>
      </w:r>
      <w:r>
        <w:rPr>
          <w:spacing w:val="62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BP</w:t>
      </w:r>
      <w:r>
        <w:rPr>
          <w:spacing w:val="2"/>
          <w:w w:val="114"/>
          <w:sz w:val="24"/>
          <w:szCs w:val="24"/>
        </w:rPr>
        <w:t>J</w:t>
      </w:r>
      <w:r>
        <w:rPr>
          <w:w w:val="114"/>
          <w:sz w:val="24"/>
          <w:szCs w:val="24"/>
        </w:rPr>
        <w:t>S</w:t>
      </w:r>
      <w:r>
        <w:rPr>
          <w:spacing w:val="62"/>
          <w:w w:val="114"/>
          <w:sz w:val="24"/>
          <w:szCs w:val="24"/>
        </w:rPr>
        <w:t xml:space="preserve"> </w:t>
      </w:r>
      <w:r>
        <w:rPr>
          <w:sz w:val="24"/>
          <w:szCs w:val="24"/>
        </w:rPr>
        <w:t xml:space="preserve">dan  </w:t>
      </w:r>
      <w:r>
        <w:rPr>
          <w:spacing w:val="4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</w:t>
      </w:r>
      <w:r>
        <w:rPr>
          <w:spacing w:val="-1"/>
          <w:w w:val="117"/>
          <w:sz w:val="24"/>
          <w:szCs w:val="24"/>
        </w:rPr>
        <w:t>a</w:t>
      </w:r>
      <w:r>
        <w:rPr>
          <w:spacing w:val="-2"/>
          <w:w w:val="117"/>
          <w:sz w:val="24"/>
          <w:szCs w:val="24"/>
        </w:rPr>
        <w:t>t</w:t>
      </w:r>
      <w:r>
        <w:rPr>
          <w:w w:val="117"/>
          <w:sz w:val="24"/>
          <w:szCs w:val="24"/>
        </w:rPr>
        <w:t>usehat</w:t>
      </w:r>
      <w:r>
        <w:rPr>
          <w:spacing w:val="62"/>
          <w:w w:val="117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60" w:lineRule="exact"/>
        <w:rPr>
          <w:sz w:val="16"/>
          <w:szCs w:val="16"/>
        </w:rPr>
      </w:pPr>
    </w:p>
    <w:p w:rsidR="00B356F6" w:rsidRDefault="0023219D">
      <w:pPr>
        <w:ind w:left="2322"/>
        <w:rPr>
          <w:sz w:val="24"/>
          <w:szCs w:val="24"/>
        </w:rPr>
      </w:pPr>
      <w:r>
        <w:rPr>
          <w:w w:val="96"/>
          <w:sz w:val="24"/>
          <w:szCs w:val="24"/>
        </w:rPr>
        <w:t>R</w:t>
      </w:r>
      <w:r>
        <w:rPr>
          <w:spacing w:val="4"/>
          <w:w w:val="96"/>
          <w:sz w:val="24"/>
          <w:szCs w:val="24"/>
        </w:rPr>
        <w:t>A</w:t>
      </w:r>
      <w:r>
        <w:rPr>
          <w:w w:val="96"/>
          <w:sz w:val="24"/>
          <w:szCs w:val="24"/>
        </w:rPr>
        <w:t>N</w:t>
      </w:r>
      <w:r>
        <w:rPr>
          <w:spacing w:val="2"/>
          <w:w w:val="96"/>
          <w:sz w:val="24"/>
          <w:szCs w:val="24"/>
        </w:rPr>
        <w:t>C</w:t>
      </w:r>
      <w:r>
        <w:rPr>
          <w:spacing w:val="4"/>
          <w:w w:val="96"/>
          <w:sz w:val="24"/>
          <w:szCs w:val="24"/>
        </w:rPr>
        <w:t>A</w:t>
      </w:r>
      <w:r>
        <w:rPr>
          <w:spacing w:val="2"/>
          <w:w w:val="96"/>
          <w:sz w:val="24"/>
          <w:szCs w:val="24"/>
        </w:rPr>
        <w:t>N</w:t>
      </w:r>
      <w:r>
        <w:rPr>
          <w:spacing w:val="1"/>
          <w:w w:val="96"/>
          <w:sz w:val="24"/>
          <w:szCs w:val="24"/>
        </w:rPr>
        <w:t>G</w:t>
      </w:r>
      <w:r>
        <w:rPr>
          <w:spacing w:val="2"/>
          <w:w w:val="96"/>
          <w:sz w:val="24"/>
          <w:szCs w:val="24"/>
        </w:rPr>
        <w:t>A</w:t>
      </w:r>
      <w:r>
        <w:rPr>
          <w:w w:val="96"/>
          <w:sz w:val="24"/>
          <w:szCs w:val="24"/>
        </w:rPr>
        <w:t>N</w:t>
      </w:r>
      <w:r>
        <w:rPr>
          <w:spacing w:val="12"/>
          <w:w w:val="96"/>
          <w:sz w:val="24"/>
          <w:szCs w:val="24"/>
        </w:rPr>
        <w:t xml:space="preserve"> </w:t>
      </w:r>
      <w:r>
        <w:rPr>
          <w:spacing w:val="1"/>
          <w:w w:val="78"/>
          <w:sz w:val="24"/>
          <w:szCs w:val="24"/>
        </w:rPr>
        <w:t>I</w:t>
      </w:r>
      <w:r>
        <w:rPr>
          <w:spacing w:val="2"/>
          <w:w w:val="94"/>
          <w:sz w:val="24"/>
          <w:szCs w:val="24"/>
        </w:rPr>
        <w:t>N</w:t>
      </w:r>
      <w:r>
        <w:rPr>
          <w:spacing w:val="2"/>
          <w:w w:val="103"/>
          <w:sz w:val="24"/>
          <w:szCs w:val="24"/>
        </w:rPr>
        <w:t>F</w:t>
      </w:r>
      <w:r>
        <w:rPr>
          <w:spacing w:val="3"/>
          <w:w w:val="101"/>
          <w:sz w:val="24"/>
          <w:szCs w:val="24"/>
        </w:rPr>
        <w:t>O</w:t>
      </w:r>
      <w:r>
        <w:rPr>
          <w:spacing w:val="2"/>
          <w:w w:val="101"/>
          <w:sz w:val="24"/>
          <w:szCs w:val="24"/>
        </w:rPr>
        <w:t>R</w:t>
      </w:r>
      <w:r>
        <w:rPr>
          <w:spacing w:val="2"/>
          <w:w w:val="88"/>
          <w:sz w:val="24"/>
          <w:szCs w:val="24"/>
        </w:rPr>
        <w:t>M</w:t>
      </w:r>
      <w:r>
        <w:rPr>
          <w:w w:val="94"/>
          <w:sz w:val="24"/>
          <w:szCs w:val="24"/>
        </w:rPr>
        <w:t>A</w:t>
      </w:r>
      <w:r>
        <w:rPr>
          <w:spacing w:val="3"/>
          <w:w w:val="112"/>
          <w:sz w:val="24"/>
          <w:szCs w:val="24"/>
        </w:rPr>
        <w:t>S</w:t>
      </w:r>
      <w:r>
        <w:rPr>
          <w:w w:val="78"/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D</w:t>
      </w:r>
      <w:r>
        <w:rPr>
          <w:spacing w:val="2"/>
          <w:w w:val="94"/>
          <w:sz w:val="24"/>
          <w:szCs w:val="24"/>
        </w:rPr>
        <w:t>A</w:t>
      </w:r>
      <w:r>
        <w:rPr>
          <w:w w:val="94"/>
          <w:sz w:val="24"/>
          <w:szCs w:val="24"/>
        </w:rPr>
        <w:t>N</w:t>
      </w:r>
      <w:r>
        <w:rPr>
          <w:spacing w:val="9"/>
          <w:w w:val="94"/>
          <w:sz w:val="24"/>
          <w:szCs w:val="24"/>
        </w:rPr>
        <w:t xml:space="preserve"> </w:t>
      </w:r>
      <w:r>
        <w:rPr>
          <w:spacing w:val="4"/>
          <w:w w:val="94"/>
          <w:sz w:val="24"/>
          <w:szCs w:val="24"/>
        </w:rPr>
        <w:t>K</w:t>
      </w:r>
      <w:r>
        <w:rPr>
          <w:spacing w:val="1"/>
          <w:w w:val="101"/>
          <w:sz w:val="24"/>
          <w:szCs w:val="24"/>
        </w:rPr>
        <w:t>O</w:t>
      </w:r>
      <w:r>
        <w:rPr>
          <w:spacing w:val="-1"/>
          <w:w w:val="88"/>
          <w:sz w:val="24"/>
          <w:szCs w:val="24"/>
        </w:rPr>
        <w:t>M</w:t>
      </w:r>
      <w:r>
        <w:rPr>
          <w:spacing w:val="4"/>
          <w:w w:val="94"/>
          <w:sz w:val="24"/>
          <w:szCs w:val="24"/>
        </w:rPr>
        <w:t>U</w:t>
      </w:r>
      <w:r>
        <w:rPr>
          <w:spacing w:val="2"/>
          <w:w w:val="94"/>
          <w:sz w:val="24"/>
          <w:szCs w:val="24"/>
        </w:rPr>
        <w:t>N</w:t>
      </w:r>
      <w:r>
        <w:rPr>
          <w:spacing w:val="1"/>
          <w:w w:val="78"/>
          <w:sz w:val="24"/>
          <w:szCs w:val="24"/>
        </w:rPr>
        <w:t>I</w:t>
      </w:r>
      <w:r>
        <w:rPr>
          <w:spacing w:val="2"/>
          <w:w w:val="94"/>
          <w:sz w:val="24"/>
          <w:szCs w:val="24"/>
        </w:rPr>
        <w:t>KA</w:t>
      </w:r>
      <w:r>
        <w:rPr>
          <w:spacing w:val="1"/>
          <w:w w:val="112"/>
          <w:sz w:val="24"/>
          <w:szCs w:val="24"/>
        </w:rPr>
        <w:t>S</w:t>
      </w:r>
      <w:r>
        <w:rPr>
          <w:w w:val="78"/>
          <w:sz w:val="24"/>
          <w:szCs w:val="24"/>
        </w:rPr>
        <w:t>I</w:t>
      </w:r>
    </w:p>
    <w:p w:rsidR="00B356F6" w:rsidRDefault="00B356F6">
      <w:pPr>
        <w:spacing w:before="2" w:line="140" w:lineRule="exact"/>
        <w:rPr>
          <w:sz w:val="15"/>
          <w:szCs w:val="15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line="360" w:lineRule="auto"/>
        <w:ind w:left="107" w:right="73" w:firstLine="720"/>
        <w:jc w:val="both"/>
        <w:rPr>
          <w:sz w:val="24"/>
          <w:szCs w:val="24"/>
        </w:rPr>
      </w:pPr>
      <w:r>
        <w:rPr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3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ud</w:t>
      </w:r>
      <w:r>
        <w:rPr>
          <w:spacing w:val="2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24"/>
          <w:w w:val="10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P  </w:t>
      </w:r>
      <w:r>
        <w:rPr>
          <w:w w:val="94"/>
          <w:sz w:val="24"/>
          <w:szCs w:val="24"/>
        </w:rPr>
        <w:t>ini</w:t>
      </w:r>
      <w:r>
        <w:rPr>
          <w:spacing w:val="29"/>
          <w:w w:val="9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25"/>
          <w:w w:val="111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14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3"/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uh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6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ngka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2"/>
          <w:w w:val="111"/>
          <w:sz w:val="24"/>
          <w:szCs w:val="24"/>
        </w:rPr>
        <w:t>m</w:t>
      </w:r>
      <w:r>
        <w:rPr>
          <w:w w:val="111"/>
          <w:sz w:val="24"/>
          <w:szCs w:val="24"/>
        </w:rPr>
        <w:t>end</w:t>
      </w:r>
      <w:r>
        <w:rPr>
          <w:spacing w:val="3"/>
          <w:w w:val="111"/>
          <w:sz w:val="24"/>
          <w:szCs w:val="24"/>
        </w:rPr>
        <w:t>u</w:t>
      </w:r>
      <w:r>
        <w:rPr>
          <w:spacing w:val="-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ung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17"/>
          <w:w w:val="12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4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 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  <w:r>
        <w:rPr>
          <w:spacing w:val="5"/>
          <w:w w:val="110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dan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4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 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RTP</w:t>
      </w:r>
      <w:r>
        <w:rPr>
          <w:spacing w:val="43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li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3"/>
        <w:ind w:left="107"/>
        <w:rPr>
          <w:sz w:val="24"/>
          <w:szCs w:val="24"/>
        </w:rPr>
      </w:pPr>
      <w:r>
        <w:rPr>
          <w:spacing w:val="-4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spacing w:val="4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    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260" w:lineRule="exact"/>
        <w:ind w:left="107"/>
        <w:rPr>
          <w:sz w:val="24"/>
          <w:szCs w:val="24"/>
        </w:rPr>
      </w:pPr>
      <w:r>
        <w:rPr>
          <w:spacing w:val="-4"/>
          <w:position w:val="-1"/>
          <w:sz w:val="24"/>
          <w:szCs w:val="24"/>
        </w:rPr>
        <w:t>2</w:t>
      </w:r>
      <w:r>
        <w:rPr>
          <w:position w:val="-1"/>
          <w:sz w:val="24"/>
          <w:szCs w:val="24"/>
        </w:rPr>
        <w:t>.</w:t>
      </w:r>
      <w:r>
        <w:rPr>
          <w:spacing w:val="46"/>
          <w:position w:val="-1"/>
          <w:sz w:val="24"/>
          <w:szCs w:val="24"/>
        </w:rPr>
        <w:t xml:space="preserve"> </w:t>
      </w:r>
      <w:r>
        <w:rPr>
          <w:w w:val="119"/>
          <w:position w:val="-1"/>
          <w:sz w:val="24"/>
          <w:szCs w:val="24"/>
        </w:rPr>
        <w:t>Sa</w:t>
      </w:r>
      <w:r>
        <w:rPr>
          <w:spacing w:val="2"/>
          <w:w w:val="119"/>
          <w:position w:val="-1"/>
          <w:sz w:val="24"/>
          <w:szCs w:val="24"/>
        </w:rPr>
        <w:t>s</w:t>
      </w:r>
      <w:r>
        <w:rPr>
          <w:w w:val="119"/>
          <w:position w:val="-1"/>
          <w:sz w:val="24"/>
          <w:szCs w:val="24"/>
        </w:rPr>
        <w:t>ar</w:t>
      </w:r>
      <w:r>
        <w:rPr>
          <w:spacing w:val="-1"/>
          <w:w w:val="119"/>
          <w:position w:val="-1"/>
          <w:sz w:val="24"/>
          <w:szCs w:val="24"/>
        </w:rPr>
        <w:t>a</w:t>
      </w:r>
      <w:r>
        <w:rPr>
          <w:w w:val="119"/>
          <w:position w:val="-1"/>
          <w:sz w:val="24"/>
          <w:szCs w:val="24"/>
        </w:rPr>
        <w:t xml:space="preserve">n    </w:t>
      </w:r>
      <w:r>
        <w:rPr>
          <w:spacing w:val="28"/>
          <w:w w:val="11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: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2"/>
          <w:w w:val="93"/>
          <w:position w:val="-1"/>
          <w:sz w:val="24"/>
          <w:szCs w:val="24"/>
        </w:rPr>
        <w:t>M</w:t>
      </w:r>
      <w:r>
        <w:rPr>
          <w:w w:val="125"/>
          <w:position w:val="-1"/>
          <w:sz w:val="24"/>
          <w:szCs w:val="24"/>
        </w:rPr>
        <w:t>e</w:t>
      </w:r>
      <w:r>
        <w:rPr>
          <w:w w:val="111"/>
          <w:position w:val="-1"/>
          <w:sz w:val="24"/>
          <w:szCs w:val="24"/>
        </w:rPr>
        <w:t>n</w:t>
      </w:r>
      <w:r>
        <w:rPr>
          <w:w w:val="80"/>
          <w:position w:val="-1"/>
          <w:sz w:val="24"/>
          <w:szCs w:val="24"/>
        </w:rPr>
        <w:t>i</w:t>
      </w:r>
      <w:r>
        <w:rPr>
          <w:w w:val="111"/>
          <w:position w:val="-1"/>
          <w:sz w:val="24"/>
          <w:szCs w:val="24"/>
        </w:rPr>
        <w:t>ng</w:t>
      </w:r>
      <w:r>
        <w:rPr>
          <w:position w:val="-1"/>
          <w:sz w:val="24"/>
          <w:szCs w:val="24"/>
        </w:rPr>
        <w:t>k</w:t>
      </w:r>
      <w:r>
        <w:rPr>
          <w:w w:val="12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w w:val="11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y</w:t>
      </w:r>
      <w:r>
        <w:rPr>
          <w:w w:val="125"/>
          <w:position w:val="-1"/>
          <w:sz w:val="24"/>
          <w:szCs w:val="24"/>
        </w:rPr>
        <w:t>a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w w:val="92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k</w:t>
      </w:r>
      <w:r>
        <w:rPr>
          <w:spacing w:val="-2"/>
          <w:w w:val="128"/>
          <w:position w:val="-1"/>
          <w:sz w:val="24"/>
          <w:szCs w:val="24"/>
        </w:rPr>
        <w:t>s</w:t>
      </w:r>
      <w:r>
        <w:rPr>
          <w:w w:val="125"/>
          <w:position w:val="-1"/>
          <w:sz w:val="24"/>
          <w:szCs w:val="24"/>
        </w:rPr>
        <w:t>e</w:t>
      </w:r>
      <w:r>
        <w:rPr>
          <w:w w:val="128"/>
          <w:position w:val="-1"/>
          <w:sz w:val="24"/>
          <w:szCs w:val="24"/>
        </w:rPr>
        <w:t>s</w:t>
      </w:r>
      <w:r>
        <w:rPr>
          <w:w w:val="80"/>
          <w:position w:val="-1"/>
          <w:sz w:val="24"/>
          <w:szCs w:val="24"/>
        </w:rPr>
        <w:t>i</w:t>
      </w:r>
      <w:r>
        <w:rPr>
          <w:w w:val="111"/>
          <w:position w:val="-1"/>
          <w:sz w:val="24"/>
          <w:szCs w:val="24"/>
        </w:rPr>
        <w:t>b</w:t>
      </w:r>
      <w:r>
        <w:rPr>
          <w:w w:val="80"/>
          <w:position w:val="-1"/>
          <w:sz w:val="24"/>
          <w:szCs w:val="24"/>
        </w:rPr>
        <w:t>ili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28"/>
          <w:position w:val="-1"/>
          <w:sz w:val="24"/>
          <w:szCs w:val="24"/>
        </w:rPr>
        <w:t>s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Dan</w:t>
      </w:r>
      <w:r>
        <w:rPr>
          <w:spacing w:val="48"/>
          <w:position w:val="-1"/>
          <w:sz w:val="24"/>
          <w:szCs w:val="24"/>
        </w:rPr>
        <w:t xml:space="preserve"> </w:t>
      </w:r>
      <w:r>
        <w:rPr>
          <w:w w:val="92"/>
          <w:position w:val="-1"/>
          <w:sz w:val="24"/>
          <w:szCs w:val="24"/>
        </w:rPr>
        <w:t>K</w:t>
      </w:r>
      <w:r>
        <w:rPr>
          <w:w w:val="111"/>
          <w:position w:val="-1"/>
          <w:sz w:val="24"/>
          <w:szCs w:val="24"/>
        </w:rPr>
        <w:t>u</w:t>
      </w:r>
      <w:r>
        <w:rPr>
          <w:w w:val="125"/>
          <w:position w:val="-1"/>
          <w:sz w:val="24"/>
          <w:szCs w:val="24"/>
        </w:rPr>
        <w:t>a</w:t>
      </w:r>
      <w:r>
        <w:rPr>
          <w:spacing w:val="2"/>
          <w:w w:val="80"/>
          <w:position w:val="-1"/>
          <w:sz w:val="24"/>
          <w:szCs w:val="24"/>
        </w:rPr>
        <w:t>l</w:t>
      </w:r>
      <w:r>
        <w:rPr>
          <w:w w:val="80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28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w w:val="119"/>
          <w:position w:val="-1"/>
          <w:sz w:val="24"/>
          <w:szCs w:val="24"/>
        </w:rPr>
        <w:t>P</w:t>
      </w:r>
      <w:r>
        <w:rPr>
          <w:spacing w:val="3"/>
          <w:w w:val="125"/>
          <w:position w:val="-1"/>
          <w:sz w:val="24"/>
          <w:szCs w:val="24"/>
        </w:rPr>
        <w:t>e</w:t>
      </w:r>
      <w:r>
        <w:rPr>
          <w:spacing w:val="-3"/>
          <w:w w:val="80"/>
          <w:position w:val="-1"/>
          <w:sz w:val="24"/>
          <w:szCs w:val="24"/>
        </w:rPr>
        <w:t>l</w:t>
      </w:r>
      <w:r>
        <w:rPr>
          <w:w w:val="125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y</w:t>
      </w:r>
      <w:r>
        <w:rPr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  <w:r>
        <w:rPr>
          <w:spacing w:val="3"/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1"/>
          <w:w w:val="92"/>
          <w:position w:val="-1"/>
          <w:sz w:val="24"/>
          <w:szCs w:val="24"/>
        </w:rPr>
        <w:t>K</w:t>
      </w:r>
      <w:r>
        <w:rPr>
          <w:w w:val="125"/>
          <w:position w:val="-1"/>
          <w:sz w:val="24"/>
          <w:szCs w:val="24"/>
        </w:rPr>
        <w:t>e</w:t>
      </w:r>
      <w:r>
        <w:rPr>
          <w:spacing w:val="2"/>
          <w:w w:val="128"/>
          <w:position w:val="-1"/>
          <w:sz w:val="24"/>
          <w:szCs w:val="24"/>
        </w:rPr>
        <w:t>s</w:t>
      </w:r>
      <w:r>
        <w:rPr>
          <w:spacing w:val="-1"/>
          <w:w w:val="125"/>
          <w:position w:val="-1"/>
          <w:sz w:val="24"/>
          <w:szCs w:val="24"/>
        </w:rPr>
        <w:t>e</w:t>
      </w:r>
      <w:r>
        <w:rPr>
          <w:w w:val="111"/>
          <w:position w:val="-1"/>
          <w:sz w:val="24"/>
          <w:szCs w:val="24"/>
        </w:rPr>
        <w:t>h</w:t>
      </w:r>
      <w:r>
        <w:rPr>
          <w:w w:val="12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</w:p>
    <w:p w:rsidR="00B356F6" w:rsidRDefault="00B356F6">
      <w:pPr>
        <w:spacing w:before="4" w:line="120" w:lineRule="exact"/>
        <w:rPr>
          <w:sz w:val="13"/>
          <w:szCs w:val="13"/>
        </w:rPr>
      </w:pPr>
    </w:p>
    <w:tbl>
      <w:tblPr>
        <w:tblW w:w="0" w:type="auto"/>
        <w:tblInd w:w="2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6278"/>
        <w:gridCol w:w="2419"/>
      </w:tblGrid>
      <w:tr w:rsidR="00B356F6">
        <w:trPr>
          <w:trHeight w:hRule="exact" w:val="959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B356F6" w:rsidRDefault="00B356F6">
            <w:pPr>
              <w:spacing w:before="8" w:line="120" w:lineRule="exact"/>
              <w:rPr>
                <w:sz w:val="13"/>
                <w:szCs w:val="13"/>
              </w:rPr>
            </w:pPr>
          </w:p>
          <w:p w:rsidR="00B356F6" w:rsidRDefault="00B356F6">
            <w:pPr>
              <w:spacing w:line="200" w:lineRule="exact"/>
            </w:pPr>
          </w:p>
          <w:p w:rsidR="00B356F6" w:rsidRDefault="0023219D">
            <w:pPr>
              <w:ind w:left="102"/>
              <w:rPr>
                <w:sz w:val="24"/>
                <w:szCs w:val="24"/>
              </w:rPr>
            </w:pPr>
            <w:r>
              <w:rPr>
                <w:w w:val="109"/>
                <w:sz w:val="24"/>
                <w:szCs w:val="24"/>
              </w:rPr>
              <w:t>No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B356F6" w:rsidRDefault="00B356F6">
            <w:pPr>
              <w:spacing w:before="8" w:line="120" w:lineRule="exact"/>
              <w:rPr>
                <w:sz w:val="13"/>
                <w:szCs w:val="13"/>
              </w:rPr>
            </w:pPr>
          </w:p>
          <w:p w:rsidR="00B356F6" w:rsidRDefault="00B356F6">
            <w:pPr>
              <w:spacing w:line="200" w:lineRule="exact"/>
            </w:pPr>
          </w:p>
          <w:p w:rsidR="00B356F6" w:rsidRDefault="0023219D">
            <w:pPr>
              <w:ind w:left="798"/>
              <w:rPr>
                <w:sz w:val="24"/>
                <w:szCs w:val="24"/>
              </w:rPr>
            </w:pPr>
            <w:r>
              <w:rPr>
                <w:w w:val="118"/>
                <w:sz w:val="24"/>
                <w:szCs w:val="24"/>
              </w:rPr>
              <w:t>Kegia</w:t>
            </w:r>
            <w:r>
              <w:rPr>
                <w:spacing w:val="2"/>
                <w:w w:val="118"/>
                <w:sz w:val="24"/>
                <w:szCs w:val="24"/>
              </w:rPr>
              <w:t>t</w:t>
            </w:r>
            <w:r>
              <w:rPr>
                <w:w w:val="118"/>
                <w:sz w:val="24"/>
                <w:szCs w:val="24"/>
              </w:rPr>
              <w:t>an</w:t>
            </w:r>
            <w:r>
              <w:rPr>
                <w:spacing w:val="-14"/>
                <w:w w:val="118"/>
                <w:sz w:val="24"/>
                <w:szCs w:val="24"/>
              </w:rPr>
              <w:t xml:space="preserve"> </w:t>
            </w:r>
            <w:r>
              <w:rPr>
                <w:spacing w:val="-1"/>
                <w:w w:val="118"/>
                <w:sz w:val="24"/>
                <w:szCs w:val="24"/>
              </w:rPr>
              <w:t>P</w:t>
            </w:r>
            <w:r>
              <w:rPr>
                <w:w w:val="118"/>
                <w:sz w:val="24"/>
                <w:szCs w:val="24"/>
              </w:rPr>
              <w:t>e</w:t>
            </w:r>
            <w:r>
              <w:rPr>
                <w:spacing w:val="2"/>
                <w:w w:val="118"/>
                <w:sz w:val="24"/>
                <w:szCs w:val="24"/>
              </w:rPr>
              <w:t>n</w:t>
            </w:r>
            <w:r>
              <w:rPr>
                <w:w w:val="118"/>
                <w:sz w:val="24"/>
                <w:szCs w:val="24"/>
              </w:rPr>
              <w:t>g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8"/>
                <w:sz w:val="24"/>
                <w:szCs w:val="24"/>
              </w:rPr>
              <w:t>nda</w:t>
            </w:r>
            <w:r>
              <w:rPr>
                <w:spacing w:val="4"/>
                <w:w w:val="118"/>
                <w:sz w:val="24"/>
                <w:szCs w:val="24"/>
              </w:rPr>
              <w:t>l</w:t>
            </w:r>
            <w:r>
              <w:rPr>
                <w:spacing w:val="-2"/>
                <w:w w:val="118"/>
                <w:sz w:val="24"/>
                <w:szCs w:val="24"/>
              </w:rPr>
              <w:t>i</w:t>
            </w:r>
            <w:r>
              <w:rPr>
                <w:w w:val="118"/>
                <w:sz w:val="24"/>
                <w:szCs w:val="24"/>
              </w:rPr>
              <w:t>an</w:t>
            </w:r>
            <w:r>
              <w:rPr>
                <w:spacing w:val="30"/>
                <w:w w:val="118"/>
                <w:sz w:val="24"/>
                <w:szCs w:val="24"/>
              </w:rPr>
              <w:t xml:space="preserve"> </w:t>
            </w:r>
            <w:r>
              <w:rPr>
                <w:spacing w:val="-7"/>
                <w:w w:val="118"/>
                <w:sz w:val="24"/>
                <w:szCs w:val="24"/>
              </w:rPr>
              <w:t>y</w:t>
            </w:r>
            <w:r>
              <w:rPr>
                <w:w w:val="118"/>
                <w:sz w:val="24"/>
                <w:szCs w:val="24"/>
              </w:rPr>
              <w:t>ang</w:t>
            </w:r>
            <w:r>
              <w:rPr>
                <w:spacing w:val="6"/>
                <w:w w:val="118"/>
                <w:sz w:val="24"/>
                <w:szCs w:val="24"/>
              </w:rPr>
              <w:t xml:space="preserve"> </w:t>
            </w:r>
            <w:r>
              <w:rPr>
                <w:w w:val="118"/>
                <w:sz w:val="24"/>
                <w:szCs w:val="24"/>
              </w:rPr>
              <w:t>Di</w:t>
            </w:r>
            <w:r>
              <w:rPr>
                <w:w w:val="122"/>
                <w:sz w:val="24"/>
                <w:szCs w:val="24"/>
              </w:rPr>
              <w:t>bu</w:t>
            </w:r>
            <w:r>
              <w:rPr>
                <w:w w:val="120"/>
                <w:sz w:val="24"/>
                <w:szCs w:val="24"/>
              </w:rPr>
              <w:t>t</w:t>
            </w:r>
            <w:r>
              <w:rPr>
                <w:w w:val="122"/>
                <w:sz w:val="24"/>
                <w:szCs w:val="24"/>
              </w:rPr>
              <w:t>uh</w:t>
            </w:r>
            <w:r>
              <w:rPr>
                <w:w w:val="111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2"/>
                <w:sz w:val="24"/>
                <w:szCs w:val="24"/>
              </w:rPr>
              <w:t>n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B356F6" w:rsidRDefault="0023219D">
            <w:pPr>
              <w:spacing w:before="62"/>
              <w:ind w:left="82" w:right="97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Media </w:t>
            </w:r>
            <w:r>
              <w:rPr>
                <w:spacing w:val="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108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22"/>
                <w:sz w:val="24"/>
                <w:szCs w:val="24"/>
              </w:rPr>
              <w:t>n</w:t>
            </w:r>
            <w:r>
              <w:rPr>
                <w:w w:val="120"/>
                <w:sz w:val="24"/>
                <w:szCs w:val="24"/>
              </w:rPr>
              <w:t>t</w:t>
            </w:r>
            <w:r>
              <w:rPr>
                <w:w w:val="122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 xml:space="preserve">k </w:t>
            </w:r>
            <w:r>
              <w:rPr>
                <w:w w:val="119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3"/>
                <w:w w:val="116"/>
                <w:sz w:val="24"/>
                <w:szCs w:val="24"/>
              </w:rPr>
              <w:t>r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2"/>
                <w:sz w:val="24"/>
                <w:szCs w:val="24"/>
              </w:rPr>
              <w:t>n</w:t>
            </w:r>
            <w:r>
              <w:rPr>
                <w:w w:val="125"/>
                <w:sz w:val="24"/>
                <w:szCs w:val="24"/>
              </w:rPr>
              <w:t xml:space="preserve">a </w:t>
            </w: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22"/>
                <w:sz w:val="24"/>
                <w:szCs w:val="24"/>
              </w:rPr>
              <w:t>n</w:t>
            </w:r>
            <w:r>
              <w:rPr>
                <w:w w:val="122"/>
                <w:sz w:val="24"/>
                <w:szCs w:val="24"/>
              </w:rPr>
              <w:t>g</w:t>
            </w:r>
            <w:r>
              <w:rPr>
                <w:w w:val="111"/>
                <w:sz w:val="24"/>
                <w:szCs w:val="24"/>
              </w:rPr>
              <w:t>k</w:t>
            </w:r>
            <w:r>
              <w:rPr>
                <w:w w:val="122"/>
                <w:sz w:val="24"/>
                <w:szCs w:val="24"/>
              </w:rPr>
              <w:t>o</w:t>
            </w:r>
            <w:r>
              <w:rPr>
                <w:w w:val="114"/>
                <w:sz w:val="24"/>
                <w:szCs w:val="24"/>
              </w:rPr>
              <w:t>m</w:t>
            </w:r>
            <w:r>
              <w:rPr>
                <w:w w:val="122"/>
                <w:sz w:val="24"/>
                <w:szCs w:val="24"/>
              </w:rPr>
              <w:t>un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w w:val="111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4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2"/>
                <w:sz w:val="24"/>
                <w:szCs w:val="24"/>
              </w:rPr>
              <w:t>n</w:t>
            </w:r>
          </w:p>
        </w:tc>
      </w:tr>
      <w:tr w:rsidR="00B356F6">
        <w:trPr>
          <w:trHeight w:hRule="exact" w:val="406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B356F6" w:rsidRDefault="0023219D">
            <w:pPr>
              <w:spacing w:before="60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B356F6" w:rsidRDefault="0023219D">
            <w:pPr>
              <w:spacing w:before="60"/>
              <w:ind w:left="3014" w:right="3031"/>
              <w:jc w:val="center"/>
              <w:rPr>
                <w:sz w:val="24"/>
                <w:szCs w:val="24"/>
              </w:rPr>
            </w:pPr>
            <w:r>
              <w:rPr>
                <w:w w:val="122"/>
                <w:sz w:val="24"/>
                <w:szCs w:val="24"/>
              </w:rPr>
              <w:t>b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B356F6" w:rsidRDefault="0023219D">
            <w:pPr>
              <w:spacing w:before="60"/>
              <w:ind w:left="1091" w:right="1107"/>
              <w:jc w:val="center"/>
              <w:rPr>
                <w:sz w:val="24"/>
                <w:szCs w:val="24"/>
              </w:rPr>
            </w:pPr>
            <w:r>
              <w:rPr>
                <w:w w:val="125"/>
                <w:sz w:val="24"/>
                <w:szCs w:val="24"/>
              </w:rPr>
              <w:t>c</w:t>
            </w:r>
          </w:p>
        </w:tc>
      </w:tr>
      <w:tr w:rsidR="00B356F6">
        <w:trPr>
          <w:trHeight w:hRule="exact" w:val="406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1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P</w:t>
            </w:r>
            <w:r>
              <w:rPr>
                <w:spacing w:val="3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n</w:t>
            </w:r>
            <w:r>
              <w:rPr>
                <w:spacing w:val="-1"/>
                <w:w w:val="115"/>
                <w:sz w:val="24"/>
                <w:szCs w:val="24"/>
              </w:rPr>
              <w:t>g</w:t>
            </w:r>
            <w:r>
              <w:rPr>
                <w:w w:val="115"/>
                <w:sz w:val="24"/>
                <w:szCs w:val="24"/>
              </w:rPr>
              <w:t>uatan</w:t>
            </w:r>
            <w:r>
              <w:rPr>
                <w:spacing w:val="6"/>
                <w:w w:val="115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-2"/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3"/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25"/>
                <w:sz w:val="24"/>
                <w:szCs w:val="24"/>
              </w:rPr>
              <w:t>aa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3"/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bu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w w:val="111"/>
                <w:sz w:val="24"/>
                <w:szCs w:val="24"/>
              </w:rPr>
              <w:t>h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80"/>
                <w:sz w:val="24"/>
                <w:szCs w:val="24"/>
              </w:rPr>
              <w:t>il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2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t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</w:p>
        </w:tc>
      </w:tr>
      <w:tr w:rsidR="00B356F6">
        <w:trPr>
          <w:trHeight w:hRule="exact" w:val="406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2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</w:rPr>
              <w:t>K</w:t>
            </w:r>
            <w:r>
              <w:rPr>
                <w:spacing w:val="3"/>
                <w:w w:val="111"/>
                <w:sz w:val="24"/>
                <w:szCs w:val="24"/>
              </w:rPr>
              <w:t>o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80"/>
                <w:sz w:val="24"/>
                <w:szCs w:val="24"/>
              </w:rPr>
              <w:t>li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w w:val="110"/>
                <w:sz w:val="24"/>
                <w:szCs w:val="24"/>
              </w:rPr>
              <w:t>Makanan</w:t>
            </w:r>
            <w:r>
              <w:rPr>
                <w:spacing w:val="6"/>
                <w:w w:val="110"/>
                <w:sz w:val="24"/>
                <w:szCs w:val="24"/>
              </w:rPr>
              <w:t xml:space="preserve"> </w:t>
            </w:r>
            <w:r>
              <w:rPr>
                <w:w w:val="110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ak</w:t>
            </w:r>
            <w:r>
              <w:rPr>
                <w:spacing w:val="3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PMBA)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2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3"/>
                <w:w w:val="111"/>
                <w:sz w:val="24"/>
                <w:szCs w:val="24"/>
              </w:rPr>
              <w:t>n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80"/>
                <w:sz w:val="24"/>
                <w:szCs w:val="24"/>
              </w:rPr>
              <w:t>li</w:t>
            </w:r>
            <w:r>
              <w:rPr>
                <w:w w:val="111"/>
                <w:sz w:val="24"/>
                <w:szCs w:val="24"/>
              </w:rPr>
              <w:t>ng</w:t>
            </w:r>
          </w:p>
        </w:tc>
      </w:tr>
      <w:tr w:rsidR="00B356F6">
        <w:trPr>
          <w:trHeight w:hRule="exact" w:val="406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3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TBC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2"/>
                <w:w w:val="116"/>
                <w:sz w:val="24"/>
                <w:szCs w:val="24"/>
              </w:rPr>
              <w:t>m</w:t>
            </w:r>
            <w:r>
              <w:rPr>
                <w:w w:val="116"/>
                <w:sz w:val="24"/>
                <w:szCs w:val="24"/>
              </w:rPr>
              <w:t>as</w:t>
            </w:r>
            <w:r>
              <w:rPr>
                <w:spacing w:val="-2"/>
                <w:w w:val="116"/>
                <w:sz w:val="24"/>
                <w:szCs w:val="24"/>
              </w:rPr>
              <w:t>y</w:t>
            </w:r>
            <w:r>
              <w:rPr>
                <w:w w:val="116"/>
                <w:sz w:val="24"/>
                <w:szCs w:val="24"/>
              </w:rPr>
              <w:t>a</w:t>
            </w:r>
            <w:r>
              <w:rPr>
                <w:spacing w:val="2"/>
                <w:w w:val="116"/>
                <w:sz w:val="24"/>
                <w:szCs w:val="24"/>
              </w:rPr>
              <w:t>r</w:t>
            </w:r>
            <w:r>
              <w:rPr>
                <w:w w:val="116"/>
                <w:sz w:val="24"/>
                <w:szCs w:val="24"/>
              </w:rPr>
              <w:t>akat</w:t>
            </w:r>
            <w:r>
              <w:rPr>
                <w:spacing w:val="-29"/>
                <w:w w:val="116"/>
                <w:sz w:val="24"/>
                <w:szCs w:val="24"/>
              </w:rPr>
              <w:t xml:space="preserve"> </w:t>
            </w:r>
            <w:r>
              <w:rPr>
                <w:spacing w:val="-2"/>
                <w:w w:val="116"/>
                <w:sz w:val="24"/>
                <w:szCs w:val="24"/>
              </w:rPr>
              <w:t>s</w:t>
            </w:r>
            <w:r>
              <w:rPr>
                <w:w w:val="116"/>
                <w:sz w:val="24"/>
                <w:szCs w:val="24"/>
              </w:rPr>
              <w:t>ecara</w:t>
            </w:r>
            <w:r>
              <w:rPr>
                <w:spacing w:val="19"/>
                <w:w w:val="116"/>
                <w:sz w:val="24"/>
                <w:szCs w:val="24"/>
              </w:rPr>
              <w:t xml:space="preserve"> 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pacing w:val="-2"/>
                <w:sz w:val="24"/>
                <w:szCs w:val="24"/>
              </w:rPr>
              <w:t>t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83"/>
                <w:sz w:val="24"/>
                <w:szCs w:val="24"/>
              </w:rPr>
              <w:t>f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3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k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</w:p>
        </w:tc>
      </w:tr>
      <w:tr w:rsidR="00B356F6">
        <w:trPr>
          <w:trHeight w:hRule="exact" w:val="406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4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11"/>
                <w:sz w:val="24"/>
                <w:szCs w:val="24"/>
              </w:rPr>
              <w:t>d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p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(PMO)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r>
              <w:rPr>
                <w:spacing w:val="-1"/>
                <w:w w:val="111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107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w w:val="107"/>
                <w:sz w:val="24"/>
                <w:szCs w:val="24"/>
              </w:rPr>
              <w:t>G</w:t>
            </w:r>
            <w:r>
              <w:rPr>
                <w:w w:val="128"/>
                <w:sz w:val="24"/>
                <w:szCs w:val="24"/>
              </w:rPr>
              <w:t>J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3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</w:p>
        </w:tc>
      </w:tr>
      <w:tr w:rsidR="00B356F6">
        <w:trPr>
          <w:trHeight w:hRule="exact" w:val="406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5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p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2"/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li</w:t>
            </w:r>
            <w:r>
              <w:rPr>
                <w:spacing w:val="-4"/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</w:rPr>
              <w:t>K</w:t>
            </w:r>
            <w:r>
              <w:rPr>
                <w:spacing w:val="3"/>
                <w:w w:val="111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w w:val="80"/>
                <w:sz w:val="24"/>
                <w:szCs w:val="24"/>
              </w:rPr>
              <w:t>j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w w:val="108"/>
                <w:sz w:val="24"/>
                <w:szCs w:val="24"/>
              </w:rPr>
              <w:t>R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h</w:t>
            </w:r>
          </w:p>
        </w:tc>
      </w:tr>
      <w:tr w:rsidR="00B356F6">
        <w:trPr>
          <w:trHeight w:hRule="exact" w:val="684"/>
        </w:trPr>
        <w:tc>
          <w:tcPr>
            <w:tcW w:w="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3"/>
              <w:ind w:left="155" w:right="173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6</w:t>
            </w:r>
          </w:p>
        </w:tc>
        <w:tc>
          <w:tcPr>
            <w:tcW w:w="62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3"/>
              <w:ind w:left="101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w w:val="113"/>
                <w:sz w:val="24"/>
                <w:szCs w:val="24"/>
              </w:rPr>
              <w:t>ser</w:t>
            </w:r>
            <w:r>
              <w:rPr>
                <w:spacing w:val="-2"/>
                <w:w w:val="113"/>
                <w:sz w:val="24"/>
                <w:szCs w:val="24"/>
              </w:rPr>
              <w:t>v</w:t>
            </w:r>
            <w:r>
              <w:rPr>
                <w:w w:val="113"/>
                <w:sz w:val="24"/>
                <w:szCs w:val="24"/>
              </w:rPr>
              <w:t>er</w:t>
            </w:r>
            <w:r>
              <w:rPr>
                <w:spacing w:val="3"/>
                <w:w w:val="113"/>
                <w:sz w:val="24"/>
                <w:szCs w:val="24"/>
              </w:rPr>
              <w:t xml:space="preserve"> </w:t>
            </w:r>
            <w:r>
              <w:rPr>
                <w:w w:val="113"/>
                <w:sz w:val="24"/>
                <w:szCs w:val="24"/>
              </w:rPr>
              <w:t>t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0"/>
                <w:sz w:val="24"/>
                <w:szCs w:val="24"/>
              </w:rPr>
              <w:t>,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8"/>
                <w:sz w:val="24"/>
                <w:szCs w:val="24"/>
              </w:rPr>
              <w:t>J</w:t>
            </w:r>
            <w:r>
              <w:rPr>
                <w:w w:val="119"/>
                <w:sz w:val="24"/>
                <w:szCs w:val="24"/>
              </w:rPr>
              <w:t>S</w:t>
            </w:r>
          </w:p>
          <w:p w:rsidR="00B356F6" w:rsidRDefault="0023219D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w w:val="118"/>
                <w:sz w:val="24"/>
                <w:szCs w:val="24"/>
              </w:rPr>
              <w:t>Sa</w:t>
            </w:r>
            <w:r>
              <w:rPr>
                <w:spacing w:val="-2"/>
                <w:w w:val="118"/>
                <w:sz w:val="24"/>
                <w:szCs w:val="24"/>
              </w:rPr>
              <w:t>t</w:t>
            </w:r>
            <w:r>
              <w:rPr>
                <w:w w:val="118"/>
                <w:sz w:val="24"/>
                <w:szCs w:val="24"/>
              </w:rPr>
              <w:t>u</w:t>
            </w:r>
            <w:r>
              <w:rPr>
                <w:spacing w:val="2"/>
                <w:w w:val="118"/>
                <w:sz w:val="24"/>
                <w:szCs w:val="24"/>
              </w:rPr>
              <w:t>s</w:t>
            </w:r>
            <w:r>
              <w:rPr>
                <w:w w:val="118"/>
                <w:sz w:val="24"/>
                <w:szCs w:val="24"/>
              </w:rPr>
              <w:t>e</w:t>
            </w:r>
            <w:r>
              <w:rPr>
                <w:spacing w:val="-1"/>
                <w:w w:val="118"/>
                <w:sz w:val="24"/>
                <w:szCs w:val="24"/>
              </w:rPr>
              <w:t>h</w:t>
            </w:r>
            <w:r>
              <w:rPr>
                <w:w w:val="118"/>
                <w:sz w:val="24"/>
                <w:szCs w:val="24"/>
              </w:rPr>
              <w:t>at</w:t>
            </w:r>
            <w:r>
              <w:rPr>
                <w:spacing w:val="-8"/>
                <w:w w:val="118"/>
                <w:sz w:val="24"/>
                <w:szCs w:val="24"/>
              </w:rPr>
              <w:t xml:space="preserve"> </w:t>
            </w:r>
            <w:r>
              <w:rPr>
                <w:spacing w:val="-2"/>
                <w:w w:val="118"/>
                <w:sz w:val="24"/>
                <w:szCs w:val="24"/>
              </w:rPr>
              <w:t>s</w:t>
            </w:r>
            <w:r>
              <w:rPr>
                <w:w w:val="118"/>
                <w:sz w:val="24"/>
                <w:szCs w:val="24"/>
              </w:rPr>
              <w:t>eca</w:t>
            </w:r>
            <w:r>
              <w:rPr>
                <w:spacing w:val="2"/>
                <w:w w:val="118"/>
                <w:sz w:val="24"/>
                <w:szCs w:val="24"/>
              </w:rPr>
              <w:t>r</w:t>
            </w:r>
            <w:r>
              <w:rPr>
                <w:w w:val="118"/>
                <w:sz w:val="24"/>
                <w:szCs w:val="24"/>
              </w:rPr>
              <w:t>a</w:t>
            </w:r>
            <w:r>
              <w:rPr>
                <w:spacing w:val="5"/>
                <w:w w:val="118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2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3"/>
              <w:ind w:left="102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</w:p>
        </w:tc>
      </w:tr>
    </w:tbl>
    <w:p w:rsidR="00B356F6" w:rsidRDefault="00B356F6">
      <w:pPr>
        <w:spacing w:before="6" w:line="100" w:lineRule="exact"/>
        <w:rPr>
          <w:sz w:val="11"/>
          <w:szCs w:val="11"/>
        </w:rPr>
      </w:pPr>
    </w:p>
    <w:p w:rsidR="00B356F6" w:rsidRDefault="0023219D">
      <w:pPr>
        <w:spacing w:line="359" w:lineRule="auto"/>
        <w:ind w:left="107" w:right="71" w:firstLine="720"/>
        <w:jc w:val="both"/>
        <w:rPr>
          <w:sz w:val="24"/>
          <w:szCs w:val="24"/>
        </w:rPr>
      </w:pPr>
      <w:r>
        <w:rPr>
          <w:w w:val="114"/>
          <w:sz w:val="24"/>
          <w:szCs w:val="24"/>
        </w:rPr>
        <w:t>Ran</w:t>
      </w:r>
      <w:r>
        <w:rPr>
          <w:spacing w:val="2"/>
          <w:w w:val="114"/>
          <w:sz w:val="24"/>
          <w:szCs w:val="24"/>
        </w:rPr>
        <w:t>c</w:t>
      </w:r>
      <w:r>
        <w:rPr>
          <w:w w:val="114"/>
          <w:sz w:val="24"/>
          <w:szCs w:val="24"/>
        </w:rPr>
        <w:t>an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</w:t>
      </w:r>
      <w:r>
        <w:rPr>
          <w:spacing w:val="11"/>
          <w:w w:val="114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1"/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ini</w:t>
      </w:r>
      <w:r>
        <w:rPr>
          <w:spacing w:val="12"/>
          <w:w w:val="9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e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w w:val="119"/>
          <w:sz w:val="24"/>
          <w:szCs w:val="24"/>
        </w:rPr>
        <w:t>seca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a</w:t>
      </w:r>
      <w:r>
        <w:rPr>
          <w:spacing w:val="37"/>
          <w:w w:val="119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45"/>
          <w:w w:val="11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4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42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6  </w:t>
      </w:r>
      <w:r>
        <w:rPr>
          <w:w w:val="111"/>
          <w:sz w:val="24"/>
          <w:szCs w:val="24"/>
        </w:rPr>
        <w:t>(</w:t>
      </w:r>
      <w:r>
        <w:rPr>
          <w:spacing w:val="-1"/>
          <w:w w:val="111"/>
          <w:sz w:val="24"/>
          <w:szCs w:val="24"/>
        </w:rPr>
        <w:t>en</w:t>
      </w:r>
      <w:r>
        <w:rPr>
          <w:w w:val="111"/>
          <w:sz w:val="24"/>
          <w:szCs w:val="24"/>
        </w:rPr>
        <w:t>a</w:t>
      </w:r>
      <w:r>
        <w:rPr>
          <w:spacing w:val="4"/>
          <w:w w:val="111"/>
          <w:sz w:val="24"/>
          <w:szCs w:val="24"/>
        </w:rPr>
        <w:t>m</w:t>
      </w:r>
      <w:r>
        <w:rPr>
          <w:w w:val="111"/>
          <w:sz w:val="24"/>
          <w:szCs w:val="24"/>
        </w:rPr>
        <w:t>)</w:t>
      </w:r>
      <w:r>
        <w:rPr>
          <w:spacing w:val="4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</w:t>
      </w:r>
      <w:r>
        <w:rPr>
          <w:spacing w:val="5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dapat</w:t>
      </w:r>
      <w:r>
        <w:rPr>
          <w:spacing w:val="39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4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4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.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an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7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uk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a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il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ti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8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25"/>
          <w:w w:val="83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ter</w:t>
      </w:r>
      <w:r>
        <w:rPr>
          <w:spacing w:val="-1"/>
          <w:w w:val="114"/>
          <w:sz w:val="24"/>
          <w:szCs w:val="24"/>
        </w:rPr>
        <w:t>h</w:t>
      </w:r>
      <w:r>
        <w:rPr>
          <w:w w:val="114"/>
          <w:sz w:val="24"/>
          <w:szCs w:val="24"/>
        </w:rPr>
        <w:t>adap</w:t>
      </w:r>
      <w:r>
        <w:rPr>
          <w:spacing w:val="23"/>
          <w:w w:val="114"/>
          <w:sz w:val="24"/>
          <w:szCs w:val="24"/>
        </w:rPr>
        <w:t xml:space="preserve"> </w:t>
      </w:r>
      <w:r>
        <w:rPr>
          <w:spacing w:val="-2"/>
          <w:w w:val="114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3"/>
          <w:w w:val="12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2"/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spacing w:val="2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w w:val="119"/>
          <w:sz w:val="24"/>
          <w:szCs w:val="24"/>
        </w:rPr>
        <w:t>se</w:t>
      </w:r>
      <w:r>
        <w:rPr>
          <w:spacing w:val="-1"/>
          <w:w w:val="119"/>
          <w:sz w:val="24"/>
          <w:szCs w:val="24"/>
        </w:rPr>
        <w:t>g</w:t>
      </w:r>
      <w:r>
        <w:rPr>
          <w:w w:val="119"/>
          <w:sz w:val="24"/>
          <w:szCs w:val="24"/>
        </w:rPr>
        <w:t>e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a</w:t>
      </w:r>
      <w:r>
        <w:rPr>
          <w:spacing w:val="-16"/>
          <w:w w:val="11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o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ec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han</w:t>
      </w:r>
      <w:r>
        <w:rPr>
          <w:spacing w:val="-4"/>
          <w:w w:val="115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h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La</w:t>
      </w:r>
      <w:r>
        <w:rPr>
          <w:spacing w:val="3"/>
          <w:w w:val="109"/>
          <w:sz w:val="24"/>
          <w:szCs w:val="24"/>
        </w:rPr>
        <w:t>p</w:t>
      </w:r>
      <w:r>
        <w:rPr>
          <w:w w:val="109"/>
          <w:sz w:val="24"/>
          <w:szCs w:val="24"/>
        </w:rPr>
        <w:t>or</w:t>
      </w:r>
      <w:r>
        <w:rPr>
          <w:spacing w:val="-1"/>
          <w:w w:val="109"/>
          <w:sz w:val="24"/>
          <w:szCs w:val="24"/>
        </w:rPr>
        <w:t>a</w:t>
      </w:r>
      <w:r>
        <w:rPr>
          <w:w w:val="109"/>
          <w:sz w:val="24"/>
          <w:szCs w:val="24"/>
        </w:rPr>
        <w:t>n</w:t>
      </w:r>
      <w:r>
        <w:rPr>
          <w:spacing w:val="-5"/>
          <w:w w:val="109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bentuk</w:t>
      </w:r>
      <w:r>
        <w:rPr>
          <w:spacing w:val="59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z w:val="24"/>
          <w:szCs w:val="24"/>
        </w:rPr>
        <w:t>-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nt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ra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:</w:t>
      </w:r>
    </w:p>
    <w:p w:rsidR="00B356F6" w:rsidRDefault="0023219D">
      <w:pPr>
        <w:spacing w:before="6"/>
        <w:ind w:left="107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1</w:t>
      </w:r>
      <w:r>
        <w:rPr>
          <w:w w:val="132"/>
          <w:sz w:val="24"/>
          <w:szCs w:val="24"/>
        </w:rPr>
        <w:t>.</w:t>
      </w:r>
      <w:r>
        <w:rPr>
          <w:spacing w:val="41"/>
          <w:w w:val="132"/>
          <w:sz w:val="24"/>
          <w:szCs w:val="24"/>
        </w:rPr>
        <w:t xml:space="preserve"> </w:t>
      </w:r>
      <w:r>
        <w:rPr>
          <w:w w:val="93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Bentuk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5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Sa</w:t>
      </w:r>
      <w:r>
        <w:rPr>
          <w:spacing w:val="2"/>
          <w:w w:val="118"/>
          <w:sz w:val="24"/>
          <w:szCs w:val="24"/>
        </w:rPr>
        <w:t>r</w:t>
      </w:r>
      <w:r>
        <w:rPr>
          <w:spacing w:val="-1"/>
          <w:w w:val="118"/>
          <w:sz w:val="24"/>
          <w:szCs w:val="24"/>
        </w:rPr>
        <w:t>an</w:t>
      </w:r>
      <w:r>
        <w:rPr>
          <w:w w:val="118"/>
          <w:sz w:val="24"/>
          <w:szCs w:val="24"/>
        </w:rPr>
        <w:t>a</w:t>
      </w:r>
      <w:r>
        <w:rPr>
          <w:spacing w:val="-3"/>
          <w:w w:val="11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58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4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2</w:t>
      </w:r>
      <w:r>
        <w:rPr>
          <w:w w:val="132"/>
          <w:sz w:val="24"/>
          <w:szCs w:val="24"/>
        </w:rPr>
        <w:t>.</w:t>
      </w:r>
      <w:r>
        <w:rPr>
          <w:spacing w:val="41"/>
          <w:w w:val="13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5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Penan</w:t>
      </w:r>
      <w:r>
        <w:rPr>
          <w:spacing w:val="-1"/>
          <w:w w:val="114"/>
          <w:sz w:val="24"/>
          <w:szCs w:val="24"/>
        </w:rPr>
        <w:t>gg</w:t>
      </w:r>
      <w:r>
        <w:rPr>
          <w:w w:val="114"/>
          <w:sz w:val="24"/>
          <w:szCs w:val="24"/>
        </w:rPr>
        <w:t>u</w:t>
      </w:r>
      <w:r>
        <w:rPr>
          <w:spacing w:val="3"/>
          <w:w w:val="114"/>
          <w:sz w:val="24"/>
          <w:szCs w:val="24"/>
        </w:rPr>
        <w:t>n</w:t>
      </w:r>
      <w:r>
        <w:rPr>
          <w:w w:val="114"/>
          <w:sz w:val="24"/>
          <w:szCs w:val="24"/>
        </w:rPr>
        <w:t>g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2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3</w:t>
      </w:r>
      <w:r>
        <w:rPr>
          <w:w w:val="132"/>
          <w:sz w:val="24"/>
          <w:szCs w:val="24"/>
        </w:rPr>
        <w:t>.</w:t>
      </w:r>
      <w:r>
        <w:rPr>
          <w:spacing w:val="41"/>
          <w:w w:val="13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83"/>
          <w:sz w:val="24"/>
          <w:szCs w:val="24"/>
        </w:rPr>
        <w:t>f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4</w:t>
      </w:r>
      <w:r>
        <w:rPr>
          <w:w w:val="132"/>
          <w:sz w:val="24"/>
          <w:szCs w:val="24"/>
        </w:rPr>
        <w:t>.</w:t>
      </w:r>
      <w:r>
        <w:rPr>
          <w:spacing w:val="41"/>
          <w:w w:val="132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kt</w:t>
      </w:r>
      <w:r>
        <w:rPr>
          <w:sz w:val="24"/>
          <w:szCs w:val="24"/>
        </w:rPr>
        <w:t>u</w:t>
      </w:r>
      <w:r>
        <w:rPr>
          <w:spacing w:val="4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1"/>
          <w:w w:val="132"/>
          <w:sz w:val="24"/>
          <w:szCs w:val="24"/>
        </w:rPr>
        <w:t>5</w:t>
      </w:r>
      <w:r>
        <w:rPr>
          <w:w w:val="132"/>
          <w:sz w:val="24"/>
          <w:szCs w:val="24"/>
        </w:rPr>
        <w:t>.</w:t>
      </w:r>
      <w:r>
        <w:rPr>
          <w:spacing w:val="41"/>
          <w:w w:val="132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5"/>
          <w:sz w:val="24"/>
          <w:szCs w:val="24"/>
        </w:rPr>
        <w:t xml:space="preserve"> </w:t>
      </w:r>
      <w:r>
        <w:rPr>
          <w:spacing w:val="3"/>
          <w:w w:val="114"/>
          <w:sz w:val="24"/>
          <w:szCs w:val="24"/>
        </w:rPr>
        <w:t>h</w:t>
      </w:r>
      <w:r>
        <w:rPr>
          <w:spacing w:val="-1"/>
          <w:w w:val="114"/>
          <w:sz w:val="24"/>
          <w:szCs w:val="24"/>
        </w:rPr>
        <w:t>a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at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3"/>
          <w:w w:val="1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</w:t>
      </w:r>
      <w:r>
        <w:rPr>
          <w:spacing w:val="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un</w:t>
      </w:r>
      <w:r>
        <w:rPr>
          <w:spacing w:val="2"/>
          <w:w w:val="112"/>
          <w:sz w:val="24"/>
          <w:szCs w:val="24"/>
        </w:rPr>
        <w:t>c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l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107"/>
        <w:rPr>
          <w:sz w:val="24"/>
          <w:szCs w:val="24"/>
        </w:rPr>
        <w:sectPr w:rsidR="00B356F6">
          <w:headerReference w:type="default" r:id="rId8"/>
          <w:pgSz w:w="11920" w:h="16840"/>
          <w:pgMar w:top="1320" w:right="800" w:bottom="280" w:left="1520" w:header="1112" w:footer="0" w:gutter="0"/>
          <w:pgNumType w:start="4"/>
          <w:cols w:space="720"/>
        </w:sectPr>
      </w:pPr>
      <w:r>
        <w:rPr>
          <w:spacing w:val="1"/>
          <w:w w:val="132"/>
          <w:sz w:val="24"/>
          <w:szCs w:val="24"/>
        </w:rPr>
        <w:t>6</w:t>
      </w:r>
      <w:r>
        <w:rPr>
          <w:w w:val="132"/>
          <w:sz w:val="24"/>
          <w:szCs w:val="24"/>
        </w:rPr>
        <w:t>.</w:t>
      </w:r>
      <w:r>
        <w:rPr>
          <w:spacing w:val="41"/>
          <w:w w:val="132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w w:val="125"/>
          <w:sz w:val="24"/>
          <w:szCs w:val="24"/>
        </w:rPr>
        <w:t>ea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re</w:t>
      </w:r>
      <w:r>
        <w:rPr>
          <w:spacing w:val="3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>c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na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pacing w:val="3"/>
          <w:w w:val="115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9" w:line="160" w:lineRule="exact"/>
        <w:rPr>
          <w:sz w:val="16"/>
          <w:szCs w:val="16"/>
        </w:rPr>
      </w:pPr>
    </w:p>
    <w:p w:rsidR="00B356F6" w:rsidRDefault="0023219D">
      <w:pPr>
        <w:ind w:left="3160" w:right="3174"/>
        <w:jc w:val="center"/>
        <w:rPr>
          <w:sz w:val="24"/>
          <w:szCs w:val="24"/>
        </w:rPr>
      </w:pPr>
      <w:r>
        <w:rPr>
          <w:w w:val="96"/>
          <w:sz w:val="24"/>
          <w:szCs w:val="24"/>
        </w:rPr>
        <w:t>R</w:t>
      </w:r>
      <w:r>
        <w:rPr>
          <w:spacing w:val="4"/>
          <w:w w:val="96"/>
          <w:sz w:val="24"/>
          <w:szCs w:val="24"/>
        </w:rPr>
        <w:t>A</w:t>
      </w:r>
      <w:r>
        <w:rPr>
          <w:w w:val="96"/>
          <w:sz w:val="24"/>
          <w:szCs w:val="24"/>
        </w:rPr>
        <w:t>N</w:t>
      </w:r>
      <w:r>
        <w:rPr>
          <w:spacing w:val="2"/>
          <w:w w:val="96"/>
          <w:sz w:val="24"/>
          <w:szCs w:val="24"/>
        </w:rPr>
        <w:t>C</w:t>
      </w:r>
      <w:r>
        <w:rPr>
          <w:spacing w:val="4"/>
          <w:w w:val="96"/>
          <w:sz w:val="24"/>
          <w:szCs w:val="24"/>
        </w:rPr>
        <w:t>A</w:t>
      </w:r>
      <w:r>
        <w:rPr>
          <w:spacing w:val="2"/>
          <w:w w:val="96"/>
          <w:sz w:val="24"/>
          <w:szCs w:val="24"/>
        </w:rPr>
        <w:t>N</w:t>
      </w:r>
      <w:r>
        <w:rPr>
          <w:spacing w:val="1"/>
          <w:w w:val="96"/>
          <w:sz w:val="24"/>
          <w:szCs w:val="24"/>
        </w:rPr>
        <w:t>G</w:t>
      </w:r>
      <w:r>
        <w:rPr>
          <w:spacing w:val="2"/>
          <w:w w:val="96"/>
          <w:sz w:val="24"/>
          <w:szCs w:val="24"/>
        </w:rPr>
        <w:t>A</w:t>
      </w:r>
      <w:r>
        <w:rPr>
          <w:w w:val="96"/>
          <w:sz w:val="24"/>
          <w:szCs w:val="24"/>
        </w:rPr>
        <w:t>N</w:t>
      </w:r>
      <w:r>
        <w:rPr>
          <w:spacing w:val="12"/>
          <w:w w:val="96"/>
          <w:sz w:val="24"/>
          <w:szCs w:val="24"/>
        </w:rPr>
        <w:t xml:space="preserve"> </w:t>
      </w:r>
      <w:r>
        <w:rPr>
          <w:spacing w:val="1"/>
          <w:w w:val="112"/>
          <w:sz w:val="24"/>
          <w:szCs w:val="24"/>
        </w:rPr>
        <w:t>P</w:t>
      </w:r>
      <w:r>
        <w:rPr>
          <w:spacing w:val="3"/>
          <w:w w:val="102"/>
          <w:sz w:val="24"/>
          <w:szCs w:val="24"/>
        </w:rPr>
        <w:t>E</w:t>
      </w:r>
      <w:r>
        <w:rPr>
          <w:spacing w:val="2"/>
          <w:w w:val="88"/>
          <w:sz w:val="24"/>
          <w:szCs w:val="24"/>
        </w:rPr>
        <w:t>M</w:t>
      </w:r>
      <w:r>
        <w:rPr>
          <w:w w:val="94"/>
          <w:sz w:val="24"/>
          <w:szCs w:val="24"/>
        </w:rPr>
        <w:t>A</w:t>
      </w:r>
      <w:r>
        <w:rPr>
          <w:spacing w:val="4"/>
          <w:w w:val="94"/>
          <w:sz w:val="24"/>
          <w:szCs w:val="24"/>
        </w:rPr>
        <w:t>N</w:t>
      </w:r>
      <w:r>
        <w:rPr>
          <w:spacing w:val="2"/>
          <w:w w:val="94"/>
          <w:sz w:val="24"/>
          <w:szCs w:val="24"/>
        </w:rPr>
        <w:t>T</w:t>
      </w:r>
      <w:r>
        <w:rPr>
          <w:w w:val="94"/>
          <w:sz w:val="24"/>
          <w:szCs w:val="24"/>
        </w:rPr>
        <w:t>A</w:t>
      </w:r>
      <w:r>
        <w:rPr>
          <w:spacing w:val="2"/>
          <w:w w:val="94"/>
          <w:sz w:val="24"/>
          <w:szCs w:val="24"/>
        </w:rPr>
        <w:t>UA</w:t>
      </w:r>
      <w:r>
        <w:rPr>
          <w:w w:val="94"/>
          <w:sz w:val="24"/>
          <w:szCs w:val="24"/>
        </w:rPr>
        <w:t>N</w:t>
      </w:r>
    </w:p>
    <w:p w:rsidR="00B356F6" w:rsidRDefault="00B356F6">
      <w:pPr>
        <w:spacing w:before="2" w:line="140" w:lineRule="exact"/>
        <w:rPr>
          <w:sz w:val="15"/>
          <w:szCs w:val="15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line="360" w:lineRule="auto"/>
        <w:ind w:left="107" w:right="73" w:firstLine="72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w w:val="109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9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49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pak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h</w:t>
      </w:r>
      <w:r>
        <w:rPr>
          <w:spacing w:val="58"/>
          <w:w w:val="11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</w:t>
      </w:r>
      <w:r>
        <w:rPr>
          <w:spacing w:val="2"/>
          <w:w w:val="107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2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terpa</w:t>
      </w:r>
      <w:r>
        <w:rPr>
          <w:spacing w:val="2"/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ng</w:t>
      </w:r>
      <w:r>
        <w:rPr>
          <w:spacing w:val="58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9"/>
          <w:w w:val="111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 xml:space="preserve">f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ri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pa</w:t>
      </w:r>
      <w:r>
        <w:rPr>
          <w:spacing w:val="2"/>
          <w:w w:val="115"/>
          <w:sz w:val="24"/>
          <w:szCs w:val="24"/>
        </w:rPr>
        <w:t>k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h 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56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8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una </w:t>
      </w:r>
      <w:r>
        <w:rPr>
          <w:spacing w:val="1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-1"/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spacing w:val="9"/>
          <w:w w:val="83"/>
          <w:sz w:val="24"/>
          <w:szCs w:val="24"/>
        </w:rPr>
        <w:t xml:space="preserve"> </w:t>
      </w:r>
      <w:r>
        <w:rPr>
          <w:sz w:val="24"/>
          <w:szCs w:val="24"/>
        </w:rPr>
        <w:t>ya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115"/>
          <w:sz w:val="24"/>
          <w:szCs w:val="24"/>
        </w:rPr>
        <w:t>terpa</w:t>
      </w:r>
      <w:r>
        <w:rPr>
          <w:spacing w:val="2"/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"/>
          <w:w w:val="115"/>
          <w:sz w:val="24"/>
          <w:szCs w:val="24"/>
        </w:rPr>
        <w:t>g</w:t>
      </w:r>
      <w:r>
        <w:rPr>
          <w:w w:val="115"/>
          <w:sz w:val="24"/>
          <w:szCs w:val="24"/>
        </w:rPr>
        <w:t>.</w:t>
      </w:r>
      <w:r>
        <w:rPr>
          <w:spacing w:val="5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</w:t>
      </w:r>
      <w:r>
        <w:rPr>
          <w:spacing w:val="3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m</w:t>
      </w:r>
      <w:r>
        <w:rPr>
          <w:spacing w:val="-5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3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>an</w:t>
      </w:r>
      <w:r>
        <w:rPr>
          <w:spacing w:val="11"/>
          <w:w w:val="1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2"/>
          <w:sz w:val="24"/>
          <w:szCs w:val="24"/>
        </w:rPr>
        <w:t xml:space="preserve"> </w:t>
      </w:r>
      <w:r>
        <w:rPr>
          <w:w w:val="109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5"/>
          <w:sz w:val="24"/>
          <w:szCs w:val="24"/>
        </w:rPr>
        <w:t>rencana</w:t>
      </w:r>
      <w:r>
        <w:rPr>
          <w:spacing w:val="7"/>
          <w:w w:val="1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ang 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h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3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bu</w:t>
      </w:r>
      <w:r>
        <w:rPr>
          <w:spacing w:val="3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6"/>
          <w:w w:val="10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-1"/>
          <w:w w:val="125"/>
          <w:sz w:val="24"/>
          <w:szCs w:val="24"/>
        </w:rPr>
        <w:t>a</w:t>
      </w:r>
      <w:r>
        <w:rPr>
          <w:spacing w:val="3"/>
          <w:w w:val="83"/>
          <w:sz w:val="24"/>
          <w:szCs w:val="24"/>
        </w:rPr>
        <w:t>f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g 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-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P.</w:t>
      </w:r>
      <w:r>
        <w:rPr>
          <w:spacing w:val="33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-11"/>
          <w:w w:val="115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46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be</w:t>
      </w:r>
      <w:r>
        <w:rPr>
          <w:sz w:val="24"/>
          <w:szCs w:val="24"/>
        </w:rPr>
        <w:t>ntuk</w:t>
      </w:r>
      <w:r>
        <w:rPr>
          <w:spacing w:val="59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>t:</w:t>
      </w:r>
    </w:p>
    <w:p w:rsidR="00B356F6" w:rsidRDefault="0023219D">
      <w:pPr>
        <w:spacing w:before="3"/>
        <w:ind w:left="107"/>
        <w:rPr>
          <w:sz w:val="24"/>
          <w:szCs w:val="24"/>
        </w:rPr>
      </w:pPr>
      <w:r>
        <w:rPr>
          <w:spacing w:val="-4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spacing w:val="4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     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d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9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260" w:lineRule="exact"/>
        <w:ind w:left="107"/>
        <w:rPr>
          <w:sz w:val="24"/>
          <w:szCs w:val="24"/>
        </w:rPr>
      </w:pPr>
      <w:r>
        <w:rPr>
          <w:spacing w:val="-4"/>
          <w:position w:val="-1"/>
          <w:sz w:val="24"/>
          <w:szCs w:val="24"/>
        </w:rPr>
        <w:t>2</w:t>
      </w:r>
      <w:r>
        <w:rPr>
          <w:position w:val="-1"/>
          <w:sz w:val="24"/>
          <w:szCs w:val="24"/>
        </w:rPr>
        <w:t>.</w:t>
      </w:r>
      <w:r>
        <w:rPr>
          <w:spacing w:val="46"/>
          <w:position w:val="-1"/>
          <w:sz w:val="24"/>
          <w:szCs w:val="24"/>
        </w:rPr>
        <w:t xml:space="preserve"> </w:t>
      </w:r>
      <w:r>
        <w:rPr>
          <w:w w:val="119"/>
          <w:position w:val="-1"/>
          <w:sz w:val="24"/>
          <w:szCs w:val="24"/>
        </w:rPr>
        <w:t>Sa</w:t>
      </w:r>
      <w:r>
        <w:rPr>
          <w:spacing w:val="2"/>
          <w:w w:val="119"/>
          <w:position w:val="-1"/>
          <w:sz w:val="24"/>
          <w:szCs w:val="24"/>
        </w:rPr>
        <w:t>s</w:t>
      </w:r>
      <w:r>
        <w:rPr>
          <w:w w:val="119"/>
          <w:position w:val="-1"/>
          <w:sz w:val="24"/>
          <w:szCs w:val="24"/>
        </w:rPr>
        <w:t>ar</w:t>
      </w:r>
      <w:r>
        <w:rPr>
          <w:spacing w:val="-1"/>
          <w:w w:val="119"/>
          <w:position w:val="-1"/>
          <w:sz w:val="24"/>
          <w:szCs w:val="24"/>
        </w:rPr>
        <w:t>a</w:t>
      </w:r>
      <w:r>
        <w:rPr>
          <w:w w:val="119"/>
          <w:position w:val="-1"/>
          <w:sz w:val="24"/>
          <w:szCs w:val="24"/>
        </w:rPr>
        <w:t xml:space="preserve">n    </w:t>
      </w:r>
      <w:r>
        <w:rPr>
          <w:spacing w:val="28"/>
          <w:w w:val="11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: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2"/>
          <w:w w:val="93"/>
          <w:position w:val="-1"/>
          <w:sz w:val="24"/>
          <w:szCs w:val="24"/>
        </w:rPr>
        <w:t>M</w:t>
      </w:r>
      <w:r>
        <w:rPr>
          <w:w w:val="125"/>
          <w:position w:val="-1"/>
          <w:sz w:val="24"/>
          <w:szCs w:val="24"/>
        </w:rPr>
        <w:t>e</w:t>
      </w:r>
      <w:r>
        <w:rPr>
          <w:w w:val="111"/>
          <w:position w:val="-1"/>
          <w:sz w:val="24"/>
          <w:szCs w:val="24"/>
        </w:rPr>
        <w:t>n</w:t>
      </w:r>
      <w:r>
        <w:rPr>
          <w:w w:val="80"/>
          <w:position w:val="-1"/>
          <w:sz w:val="24"/>
          <w:szCs w:val="24"/>
        </w:rPr>
        <w:t>i</w:t>
      </w:r>
      <w:r>
        <w:rPr>
          <w:w w:val="111"/>
          <w:position w:val="-1"/>
          <w:sz w:val="24"/>
          <w:szCs w:val="24"/>
        </w:rPr>
        <w:t>ng</w:t>
      </w:r>
      <w:r>
        <w:rPr>
          <w:position w:val="-1"/>
          <w:sz w:val="24"/>
          <w:szCs w:val="24"/>
        </w:rPr>
        <w:t>k</w:t>
      </w:r>
      <w:r>
        <w:rPr>
          <w:w w:val="12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w w:val="11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y</w:t>
      </w:r>
      <w:r>
        <w:rPr>
          <w:w w:val="125"/>
          <w:position w:val="-1"/>
          <w:sz w:val="24"/>
          <w:szCs w:val="24"/>
        </w:rPr>
        <w:t>a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w w:val="92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k</w:t>
      </w:r>
      <w:r>
        <w:rPr>
          <w:spacing w:val="-2"/>
          <w:w w:val="128"/>
          <w:position w:val="-1"/>
          <w:sz w:val="24"/>
          <w:szCs w:val="24"/>
        </w:rPr>
        <w:t>s</w:t>
      </w:r>
      <w:r>
        <w:rPr>
          <w:w w:val="125"/>
          <w:position w:val="-1"/>
          <w:sz w:val="24"/>
          <w:szCs w:val="24"/>
        </w:rPr>
        <w:t>e</w:t>
      </w:r>
      <w:r>
        <w:rPr>
          <w:w w:val="128"/>
          <w:position w:val="-1"/>
          <w:sz w:val="24"/>
          <w:szCs w:val="24"/>
        </w:rPr>
        <w:t>s</w:t>
      </w:r>
      <w:r>
        <w:rPr>
          <w:w w:val="80"/>
          <w:position w:val="-1"/>
          <w:sz w:val="24"/>
          <w:szCs w:val="24"/>
        </w:rPr>
        <w:t>i</w:t>
      </w:r>
      <w:r>
        <w:rPr>
          <w:w w:val="111"/>
          <w:position w:val="-1"/>
          <w:sz w:val="24"/>
          <w:szCs w:val="24"/>
        </w:rPr>
        <w:t>b</w:t>
      </w:r>
      <w:r>
        <w:rPr>
          <w:w w:val="80"/>
          <w:position w:val="-1"/>
          <w:sz w:val="24"/>
          <w:szCs w:val="24"/>
        </w:rPr>
        <w:t>ili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28"/>
          <w:position w:val="-1"/>
          <w:sz w:val="24"/>
          <w:szCs w:val="24"/>
        </w:rPr>
        <w:t>s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Dan</w:t>
      </w:r>
      <w:r>
        <w:rPr>
          <w:spacing w:val="48"/>
          <w:position w:val="-1"/>
          <w:sz w:val="24"/>
          <w:szCs w:val="24"/>
        </w:rPr>
        <w:t xml:space="preserve"> </w:t>
      </w:r>
      <w:r>
        <w:rPr>
          <w:w w:val="92"/>
          <w:position w:val="-1"/>
          <w:sz w:val="24"/>
          <w:szCs w:val="24"/>
        </w:rPr>
        <w:t>K</w:t>
      </w:r>
      <w:r>
        <w:rPr>
          <w:w w:val="111"/>
          <w:position w:val="-1"/>
          <w:sz w:val="24"/>
          <w:szCs w:val="24"/>
        </w:rPr>
        <w:t>u</w:t>
      </w:r>
      <w:r>
        <w:rPr>
          <w:w w:val="125"/>
          <w:position w:val="-1"/>
          <w:sz w:val="24"/>
          <w:szCs w:val="24"/>
        </w:rPr>
        <w:t>a</w:t>
      </w:r>
      <w:r>
        <w:rPr>
          <w:spacing w:val="2"/>
          <w:w w:val="80"/>
          <w:position w:val="-1"/>
          <w:sz w:val="24"/>
          <w:szCs w:val="24"/>
        </w:rPr>
        <w:t>l</w:t>
      </w:r>
      <w:r>
        <w:rPr>
          <w:w w:val="80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28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w w:val="119"/>
          <w:position w:val="-1"/>
          <w:sz w:val="24"/>
          <w:szCs w:val="24"/>
        </w:rPr>
        <w:t>P</w:t>
      </w:r>
      <w:r>
        <w:rPr>
          <w:spacing w:val="3"/>
          <w:w w:val="125"/>
          <w:position w:val="-1"/>
          <w:sz w:val="24"/>
          <w:szCs w:val="24"/>
        </w:rPr>
        <w:t>e</w:t>
      </w:r>
      <w:r>
        <w:rPr>
          <w:spacing w:val="-3"/>
          <w:w w:val="80"/>
          <w:position w:val="-1"/>
          <w:sz w:val="24"/>
          <w:szCs w:val="24"/>
        </w:rPr>
        <w:t>l</w:t>
      </w:r>
      <w:r>
        <w:rPr>
          <w:w w:val="125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y</w:t>
      </w:r>
      <w:r>
        <w:rPr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  <w:r>
        <w:rPr>
          <w:spacing w:val="3"/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1"/>
          <w:w w:val="92"/>
          <w:position w:val="-1"/>
          <w:sz w:val="24"/>
          <w:szCs w:val="24"/>
        </w:rPr>
        <w:t>K</w:t>
      </w:r>
      <w:r>
        <w:rPr>
          <w:w w:val="125"/>
          <w:position w:val="-1"/>
          <w:sz w:val="24"/>
          <w:szCs w:val="24"/>
        </w:rPr>
        <w:t>e</w:t>
      </w:r>
      <w:r>
        <w:rPr>
          <w:spacing w:val="2"/>
          <w:w w:val="128"/>
          <w:position w:val="-1"/>
          <w:sz w:val="24"/>
          <w:szCs w:val="24"/>
        </w:rPr>
        <w:t>s</w:t>
      </w:r>
      <w:r>
        <w:rPr>
          <w:spacing w:val="-1"/>
          <w:w w:val="125"/>
          <w:position w:val="-1"/>
          <w:sz w:val="24"/>
          <w:szCs w:val="24"/>
        </w:rPr>
        <w:t>e</w:t>
      </w:r>
      <w:r>
        <w:rPr>
          <w:w w:val="111"/>
          <w:position w:val="-1"/>
          <w:sz w:val="24"/>
          <w:szCs w:val="24"/>
        </w:rPr>
        <w:t>h</w:t>
      </w:r>
      <w:r>
        <w:rPr>
          <w:w w:val="12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w w:val="125"/>
          <w:position w:val="-1"/>
          <w:sz w:val="24"/>
          <w:szCs w:val="24"/>
        </w:rPr>
        <w:t>a</w:t>
      </w:r>
      <w:r>
        <w:rPr>
          <w:w w:val="111"/>
          <w:position w:val="-1"/>
          <w:sz w:val="24"/>
          <w:szCs w:val="24"/>
        </w:rPr>
        <w:t>n</w:t>
      </w:r>
    </w:p>
    <w:p w:rsidR="00B356F6" w:rsidRDefault="00B356F6">
      <w:pPr>
        <w:spacing w:before="10" w:line="120" w:lineRule="exact"/>
        <w:rPr>
          <w:sz w:val="12"/>
          <w:szCs w:val="12"/>
        </w:rPr>
      </w:pPr>
    </w:p>
    <w:tbl>
      <w:tblPr>
        <w:tblW w:w="0" w:type="auto"/>
        <w:tblInd w:w="2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5347"/>
        <w:gridCol w:w="3180"/>
      </w:tblGrid>
      <w:tr w:rsidR="00B356F6">
        <w:trPr>
          <w:trHeight w:hRule="exact" w:val="1010"/>
        </w:trPr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B356F6" w:rsidRDefault="00B356F6">
            <w:pPr>
              <w:spacing w:before="7" w:line="140" w:lineRule="exact"/>
              <w:rPr>
                <w:sz w:val="15"/>
                <w:szCs w:val="15"/>
              </w:rPr>
            </w:pPr>
          </w:p>
          <w:p w:rsidR="00B356F6" w:rsidRDefault="00B356F6">
            <w:pPr>
              <w:spacing w:line="200" w:lineRule="exact"/>
            </w:pPr>
          </w:p>
          <w:p w:rsidR="00B356F6" w:rsidRDefault="0023219D">
            <w:pPr>
              <w:ind w:left="138"/>
              <w:rPr>
                <w:sz w:val="24"/>
                <w:szCs w:val="24"/>
              </w:rPr>
            </w:pPr>
            <w:r>
              <w:rPr>
                <w:w w:val="109"/>
                <w:sz w:val="24"/>
                <w:szCs w:val="24"/>
              </w:rPr>
              <w:t>No</w:t>
            </w:r>
          </w:p>
        </w:tc>
        <w:tc>
          <w:tcPr>
            <w:tcW w:w="5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B356F6" w:rsidRDefault="00B356F6">
            <w:pPr>
              <w:spacing w:before="7" w:line="140" w:lineRule="exact"/>
              <w:rPr>
                <w:sz w:val="15"/>
                <w:szCs w:val="15"/>
              </w:rPr>
            </w:pPr>
          </w:p>
          <w:p w:rsidR="00B356F6" w:rsidRDefault="00B356F6">
            <w:pPr>
              <w:spacing w:line="200" w:lineRule="exact"/>
            </w:pPr>
          </w:p>
          <w:p w:rsidR="00B356F6" w:rsidRDefault="0023219D">
            <w:pPr>
              <w:ind w:left="328"/>
              <w:rPr>
                <w:sz w:val="24"/>
                <w:szCs w:val="24"/>
              </w:rPr>
            </w:pPr>
            <w:r>
              <w:rPr>
                <w:w w:val="118"/>
                <w:sz w:val="24"/>
                <w:szCs w:val="24"/>
              </w:rPr>
              <w:t>Kegia</w:t>
            </w:r>
            <w:r>
              <w:rPr>
                <w:spacing w:val="2"/>
                <w:w w:val="118"/>
                <w:sz w:val="24"/>
                <w:szCs w:val="24"/>
              </w:rPr>
              <w:t>t</w:t>
            </w:r>
            <w:r>
              <w:rPr>
                <w:w w:val="118"/>
                <w:sz w:val="24"/>
                <w:szCs w:val="24"/>
              </w:rPr>
              <w:t>an</w:t>
            </w:r>
            <w:r>
              <w:rPr>
                <w:spacing w:val="-14"/>
                <w:w w:val="118"/>
                <w:sz w:val="24"/>
                <w:szCs w:val="24"/>
              </w:rPr>
              <w:t xml:space="preserve"> </w:t>
            </w:r>
            <w:r>
              <w:rPr>
                <w:spacing w:val="-1"/>
                <w:w w:val="118"/>
                <w:sz w:val="24"/>
                <w:szCs w:val="24"/>
              </w:rPr>
              <w:t>P</w:t>
            </w:r>
            <w:r>
              <w:rPr>
                <w:w w:val="118"/>
                <w:sz w:val="24"/>
                <w:szCs w:val="24"/>
              </w:rPr>
              <w:t>e</w:t>
            </w:r>
            <w:r>
              <w:rPr>
                <w:spacing w:val="2"/>
                <w:w w:val="118"/>
                <w:sz w:val="24"/>
                <w:szCs w:val="24"/>
              </w:rPr>
              <w:t>n</w:t>
            </w:r>
            <w:r>
              <w:rPr>
                <w:w w:val="118"/>
                <w:sz w:val="24"/>
                <w:szCs w:val="24"/>
              </w:rPr>
              <w:t>g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8"/>
                <w:sz w:val="24"/>
                <w:szCs w:val="24"/>
              </w:rPr>
              <w:t>nda</w:t>
            </w:r>
            <w:r>
              <w:rPr>
                <w:spacing w:val="4"/>
                <w:w w:val="118"/>
                <w:sz w:val="24"/>
                <w:szCs w:val="24"/>
              </w:rPr>
              <w:t>l</w:t>
            </w:r>
            <w:r>
              <w:rPr>
                <w:spacing w:val="-2"/>
                <w:w w:val="118"/>
                <w:sz w:val="24"/>
                <w:szCs w:val="24"/>
              </w:rPr>
              <w:t>i</w:t>
            </w:r>
            <w:r>
              <w:rPr>
                <w:w w:val="118"/>
                <w:sz w:val="24"/>
                <w:szCs w:val="24"/>
              </w:rPr>
              <w:t>an</w:t>
            </w:r>
            <w:r>
              <w:rPr>
                <w:spacing w:val="30"/>
                <w:w w:val="118"/>
                <w:sz w:val="24"/>
                <w:szCs w:val="24"/>
              </w:rPr>
              <w:t xml:space="preserve"> </w:t>
            </w:r>
            <w:r>
              <w:rPr>
                <w:spacing w:val="-7"/>
                <w:w w:val="118"/>
                <w:sz w:val="24"/>
                <w:szCs w:val="24"/>
              </w:rPr>
              <w:t>y</w:t>
            </w:r>
            <w:r>
              <w:rPr>
                <w:w w:val="118"/>
                <w:sz w:val="24"/>
                <w:szCs w:val="24"/>
              </w:rPr>
              <w:t>ang</w:t>
            </w:r>
            <w:r>
              <w:rPr>
                <w:spacing w:val="6"/>
                <w:w w:val="118"/>
                <w:sz w:val="24"/>
                <w:szCs w:val="24"/>
              </w:rPr>
              <w:t xml:space="preserve"> </w:t>
            </w:r>
            <w:r>
              <w:rPr>
                <w:w w:val="118"/>
                <w:sz w:val="24"/>
                <w:szCs w:val="24"/>
              </w:rPr>
              <w:t>Di</w:t>
            </w:r>
            <w:r>
              <w:rPr>
                <w:w w:val="122"/>
                <w:sz w:val="24"/>
                <w:szCs w:val="24"/>
              </w:rPr>
              <w:t>bu</w:t>
            </w:r>
            <w:r>
              <w:rPr>
                <w:w w:val="120"/>
                <w:sz w:val="24"/>
                <w:szCs w:val="24"/>
              </w:rPr>
              <w:t>t</w:t>
            </w:r>
            <w:r>
              <w:rPr>
                <w:w w:val="122"/>
                <w:sz w:val="24"/>
                <w:szCs w:val="24"/>
              </w:rPr>
              <w:t>uh</w:t>
            </w:r>
            <w:r>
              <w:rPr>
                <w:w w:val="111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2"/>
                <w:sz w:val="24"/>
                <w:szCs w:val="24"/>
              </w:rPr>
              <w:t>n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B356F6" w:rsidRDefault="0023219D">
            <w:pPr>
              <w:spacing w:before="81"/>
              <w:ind w:left="526" w:right="540" w:hanging="1"/>
              <w:jc w:val="center"/>
              <w:rPr>
                <w:sz w:val="24"/>
                <w:szCs w:val="24"/>
              </w:rPr>
            </w:pPr>
            <w:r>
              <w:rPr>
                <w:w w:val="108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22"/>
                <w:sz w:val="24"/>
                <w:szCs w:val="24"/>
              </w:rPr>
              <w:t>n</w:t>
            </w:r>
            <w:r>
              <w:rPr>
                <w:w w:val="120"/>
                <w:sz w:val="24"/>
                <w:szCs w:val="24"/>
              </w:rPr>
              <w:t>t</w:t>
            </w:r>
            <w:r>
              <w:rPr>
                <w:w w:val="122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/</w:t>
            </w: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20"/>
                <w:sz w:val="24"/>
                <w:szCs w:val="24"/>
              </w:rPr>
              <w:t>t</w:t>
            </w:r>
            <w:r>
              <w:rPr>
                <w:w w:val="122"/>
                <w:sz w:val="24"/>
                <w:szCs w:val="24"/>
              </w:rPr>
              <w:t>od</w:t>
            </w:r>
            <w:r>
              <w:rPr>
                <w:w w:val="125"/>
                <w:sz w:val="24"/>
                <w:szCs w:val="24"/>
              </w:rPr>
              <w:t xml:space="preserve">e </w:t>
            </w:r>
            <w:r>
              <w:rPr>
                <w:w w:val="121"/>
                <w:sz w:val="24"/>
                <w:szCs w:val="24"/>
              </w:rPr>
              <w:t>Pe</w:t>
            </w:r>
            <w:r>
              <w:rPr>
                <w:spacing w:val="4"/>
                <w:w w:val="121"/>
                <w:sz w:val="24"/>
                <w:szCs w:val="24"/>
              </w:rPr>
              <w:t>m</w:t>
            </w:r>
            <w:r>
              <w:rPr>
                <w:w w:val="121"/>
                <w:sz w:val="24"/>
                <w:szCs w:val="24"/>
              </w:rPr>
              <w:t>antauan</w:t>
            </w:r>
            <w:r>
              <w:rPr>
                <w:spacing w:val="-2"/>
                <w:w w:val="121"/>
                <w:sz w:val="24"/>
                <w:szCs w:val="24"/>
              </w:rPr>
              <w:t xml:space="preserve"> </w:t>
            </w:r>
            <w:r>
              <w:rPr>
                <w:spacing w:val="-6"/>
                <w:w w:val="111"/>
                <w:sz w:val="24"/>
                <w:szCs w:val="24"/>
              </w:rPr>
              <w:t>y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122"/>
                <w:sz w:val="24"/>
                <w:szCs w:val="24"/>
              </w:rPr>
              <w:t>n</w:t>
            </w:r>
            <w:r>
              <w:rPr>
                <w:w w:val="122"/>
                <w:sz w:val="24"/>
                <w:szCs w:val="24"/>
              </w:rPr>
              <w:t xml:space="preserve">g </w:t>
            </w:r>
            <w:r>
              <w:rPr>
                <w:sz w:val="24"/>
                <w:szCs w:val="24"/>
              </w:rPr>
              <w:t>Di</w:t>
            </w:r>
            <w:r>
              <w:rPr>
                <w:w w:val="122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16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w w:val="122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2"/>
                <w:sz w:val="24"/>
                <w:szCs w:val="24"/>
              </w:rPr>
              <w:t>n</w:t>
            </w:r>
          </w:p>
        </w:tc>
      </w:tr>
      <w:tr w:rsidR="00B356F6">
        <w:trPr>
          <w:trHeight w:hRule="exact" w:val="410"/>
        </w:trPr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8D8D8"/>
          </w:tcPr>
          <w:p w:rsidR="00B356F6" w:rsidRDefault="0023219D">
            <w:pPr>
              <w:spacing w:before="62"/>
              <w:ind w:left="191" w:right="209"/>
              <w:jc w:val="center"/>
              <w:rPr>
                <w:sz w:val="24"/>
                <w:szCs w:val="24"/>
              </w:rPr>
            </w:pPr>
            <w:r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5347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8D8D8"/>
          </w:tcPr>
          <w:p w:rsidR="00B356F6" w:rsidRDefault="0023219D">
            <w:pPr>
              <w:spacing w:before="62"/>
              <w:ind w:left="2546" w:right="2558"/>
              <w:jc w:val="center"/>
              <w:rPr>
                <w:sz w:val="24"/>
                <w:szCs w:val="24"/>
              </w:rPr>
            </w:pPr>
            <w:r>
              <w:rPr>
                <w:w w:val="122"/>
                <w:sz w:val="24"/>
                <w:szCs w:val="24"/>
              </w:rPr>
              <w:t>b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D8D8D8"/>
          </w:tcPr>
          <w:p w:rsidR="00B356F6" w:rsidRDefault="0023219D">
            <w:pPr>
              <w:spacing w:before="62"/>
              <w:ind w:left="1468" w:right="1482"/>
              <w:jc w:val="center"/>
              <w:rPr>
                <w:sz w:val="24"/>
                <w:szCs w:val="24"/>
              </w:rPr>
            </w:pPr>
            <w:r>
              <w:rPr>
                <w:w w:val="125"/>
                <w:sz w:val="24"/>
                <w:szCs w:val="24"/>
              </w:rPr>
              <w:t>c</w:t>
            </w:r>
          </w:p>
        </w:tc>
      </w:tr>
      <w:tr w:rsidR="00B356F6">
        <w:trPr>
          <w:trHeight w:hRule="exact" w:val="61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3"/>
              <w:ind w:left="196" w:right="214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1</w:t>
            </w:r>
          </w:p>
        </w:tc>
        <w:tc>
          <w:tcPr>
            <w:tcW w:w="5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3"/>
              <w:ind w:left="101"/>
              <w:rPr>
                <w:sz w:val="24"/>
                <w:szCs w:val="24"/>
              </w:rPr>
            </w:pPr>
            <w:r>
              <w:rPr>
                <w:w w:val="115"/>
                <w:sz w:val="24"/>
                <w:szCs w:val="24"/>
              </w:rPr>
              <w:t>P</w:t>
            </w:r>
            <w:r>
              <w:rPr>
                <w:spacing w:val="3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n</w:t>
            </w:r>
            <w:r>
              <w:rPr>
                <w:spacing w:val="-1"/>
                <w:w w:val="115"/>
                <w:sz w:val="24"/>
                <w:szCs w:val="24"/>
              </w:rPr>
              <w:t>g</w:t>
            </w:r>
            <w:r>
              <w:rPr>
                <w:w w:val="115"/>
                <w:sz w:val="24"/>
                <w:szCs w:val="24"/>
              </w:rPr>
              <w:t>uatan</w:t>
            </w:r>
            <w:r>
              <w:rPr>
                <w:spacing w:val="6"/>
                <w:w w:val="115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-2"/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3"/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25"/>
                <w:sz w:val="24"/>
                <w:szCs w:val="24"/>
              </w:rPr>
              <w:t>aa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3"/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bu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-1"/>
                <w:w w:val="111"/>
                <w:sz w:val="24"/>
                <w:szCs w:val="24"/>
              </w:rPr>
              <w:t>h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80"/>
                <w:sz w:val="24"/>
                <w:szCs w:val="24"/>
              </w:rPr>
              <w:t>il</w:t>
            </w:r>
          </w:p>
        </w:tc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356F6" w:rsidRDefault="0023219D">
            <w:pPr>
              <w:spacing w:before="63"/>
              <w:ind w:left="102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spacing w:val="2"/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w w:val="109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v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80"/>
                <w:sz w:val="24"/>
                <w:szCs w:val="24"/>
              </w:rPr>
              <w:t>l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8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96" w:right="214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2</w:t>
            </w:r>
          </w:p>
        </w:tc>
        <w:tc>
          <w:tcPr>
            <w:tcW w:w="5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</w:rPr>
              <w:t>K</w:t>
            </w:r>
            <w:r>
              <w:rPr>
                <w:spacing w:val="3"/>
                <w:w w:val="111"/>
                <w:sz w:val="24"/>
                <w:szCs w:val="24"/>
              </w:rPr>
              <w:t>o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80"/>
                <w:sz w:val="24"/>
                <w:szCs w:val="24"/>
              </w:rPr>
              <w:t>li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9"/>
                <w:sz w:val="24"/>
                <w:szCs w:val="24"/>
              </w:rPr>
              <w:t>P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w w:val="110"/>
                <w:sz w:val="24"/>
                <w:szCs w:val="24"/>
              </w:rPr>
              <w:t>Makanan</w:t>
            </w:r>
            <w:r>
              <w:rPr>
                <w:spacing w:val="6"/>
                <w:w w:val="110"/>
                <w:sz w:val="24"/>
                <w:szCs w:val="24"/>
              </w:rPr>
              <w:t xml:space="preserve"> </w:t>
            </w:r>
            <w:r>
              <w:rPr>
                <w:w w:val="110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A</w:t>
            </w:r>
            <w:r>
              <w:rPr>
                <w:spacing w:val="-1"/>
                <w:w w:val="105"/>
                <w:sz w:val="24"/>
                <w:szCs w:val="24"/>
              </w:rPr>
              <w:t>n</w:t>
            </w:r>
            <w:r>
              <w:rPr>
                <w:w w:val="105"/>
                <w:sz w:val="24"/>
                <w:szCs w:val="24"/>
              </w:rPr>
              <w:t>ak</w:t>
            </w:r>
          </w:p>
          <w:p w:rsidR="00B356F6" w:rsidRDefault="0023219D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(PMBA)</w:t>
            </w:r>
          </w:p>
        </w:tc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356F6" w:rsidRDefault="0023219D">
            <w:pPr>
              <w:spacing w:before="60"/>
              <w:ind w:left="102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w w:val="109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v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406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96" w:right="214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3</w:t>
            </w:r>
          </w:p>
        </w:tc>
        <w:tc>
          <w:tcPr>
            <w:tcW w:w="5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TBC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2"/>
                <w:w w:val="116"/>
                <w:sz w:val="24"/>
                <w:szCs w:val="24"/>
              </w:rPr>
              <w:t>m</w:t>
            </w:r>
            <w:r>
              <w:rPr>
                <w:w w:val="116"/>
                <w:sz w:val="24"/>
                <w:szCs w:val="24"/>
              </w:rPr>
              <w:t>as</w:t>
            </w:r>
            <w:r>
              <w:rPr>
                <w:spacing w:val="-2"/>
                <w:w w:val="116"/>
                <w:sz w:val="24"/>
                <w:szCs w:val="24"/>
              </w:rPr>
              <w:t>y</w:t>
            </w:r>
            <w:r>
              <w:rPr>
                <w:w w:val="116"/>
                <w:sz w:val="24"/>
                <w:szCs w:val="24"/>
              </w:rPr>
              <w:t>a</w:t>
            </w:r>
            <w:r>
              <w:rPr>
                <w:spacing w:val="2"/>
                <w:w w:val="116"/>
                <w:sz w:val="24"/>
                <w:szCs w:val="24"/>
              </w:rPr>
              <w:t>r</w:t>
            </w:r>
            <w:r>
              <w:rPr>
                <w:w w:val="116"/>
                <w:sz w:val="24"/>
                <w:szCs w:val="24"/>
              </w:rPr>
              <w:t>akat</w:t>
            </w:r>
            <w:r>
              <w:rPr>
                <w:spacing w:val="-29"/>
                <w:w w:val="116"/>
                <w:sz w:val="24"/>
                <w:szCs w:val="24"/>
              </w:rPr>
              <w:t xml:space="preserve"> </w:t>
            </w:r>
            <w:r>
              <w:rPr>
                <w:spacing w:val="-2"/>
                <w:w w:val="116"/>
                <w:sz w:val="24"/>
                <w:szCs w:val="24"/>
              </w:rPr>
              <w:t>s</w:t>
            </w:r>
            <w:r>
              <w:rPr>
                <w:w w:val="116"/>
                <w:sz w:val="24"/>
                <w:szCs w:val="24"/>
              </w:rPr>
              <w:t>ecara</w:t>
            </w:r>
            <w:r>
              <w:rPr>
                <w:spacing w:val="19"/>
                <w:w w:val="116"/>
                <w:sz w:val="24"/>
                <w:szCs w:val="24"/>
              </w:rPr>
              <w:t xml:space="preserve"> 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pacing w:val="-2"/>
                <w:sz w:val="24"/>
                <w:szCs w:val="24"/>
              </w:rPr>
              <w:t>t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83"/>
                <w:sz w:val="24"/>
                <w:szCs w:val="24"/>
              </w:rPr>
              <w:t>f</w:t>
            </w:r>
          </w:p>
        </w:tc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356F6" w:rsidRDefault="0023219D">
            <w:pPr>
              <w:spacing w:before="60"/>
              <w:ind w:left="103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spacing w:val="-1"/>
                <w:w w:val="111"/>
                <w:sz w:val="24"/>
                <w:szCs w:val="24"/>
              </w:rPr>
              <w:t>o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2"/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3"/>
                <w:w w:val="109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v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406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96" w:right="214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4</w:t>
            </w:r>
          </w:p>
        </w:tc>
        <w:tc>
          <w:tcPr>
            <w:tcW w:w="5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P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11"/>
                <w:sz w:val="24"/>
                <w:szCs w:val="24"/>
              </w:rPr>
              <w:t>d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p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w w:val="107"/>
                <w:sz w:val="24"/>
                <w:szCs w:val="24"/>
              </w:rPr>
              <w:t>m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3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(PMO)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r>
              <w:rPr>
                <w:spacing w:val="-1"/>
                <w:w w:val="111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107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w w:val="107"/>
                <w:sz w:val="24"/>
                <w:szCs w:val="24"/>
              </w:rPr>
              <w:t>G</w:t>
            </w:r>
            <w:r>
              <w:rPr>
                <w:w w:val="128"/>
                <w:sz w:val="24"/>
                <w:szCs w:val="24"/>
              </w:rPr>
              <w:t>J</w:t>
            </w:r>
          </w:p>
        </w:tc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356F6" w:rsidRDefault="0023219D">
            <w:pPr>
              <w:spacing w:before="60"/>
              <w:ind w:left="103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spacing w:val="-1"/>
                <w:w w:val="111"/>
                <w:sz w:val="24"/>
                <w:szCs w:val="24"/>
              </w:rPr>
              <w:t>o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2"/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w w:val="109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v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w w:val="80"/>
                <w:sz w:val="24"/>
                <w:szCs w:val="24"/>
              </w:rPr>
              <w:t>l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1"/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8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96" w:right="214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5</w:t>
            </w:r>
          </w:p>
        </w:tc>
        <w:tc>
          <w:tcPr>
            <w:tcW w:w="5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2" w:right="601" w:hanging="1"/>
              <w:rPr>
                <w:sz w:val="24"/>
                <w:szCs w:val="24"/>
              </w:rPr>
            </w:pPr>
            <w:r>
              <w:rPr>
                <w:w w:val="119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w w:val="125"/>
                <w:sz w:val="24"/>
                <w:szCs w:val="24"/>
              </w:rPr>
              <w:t>e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3"/>
                <w:w w:val="111"/>
                <w:sz w:val="24"/>
                <w:szCs w:val="24"/>
              </w:rPr>
              <w:t>p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spacing w:val="-1"/>
                <w:w w:val="111"/>
                <w:sz w:val="24"/>
                <w:szCs w:val="24"/>
              </w:rPr>
              <w:t>u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-2"/>
                <w:w w:val="128"/>
                <w:sz w:val="24"/>
                <w:szCs w:val="24"/>
              </w:rPr>
              <w:t>s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spacing w:val="3"/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li</w:t>
            </w:r>
            <w:r>
              <w:rPr>
                <w:spacing w:val="-4"/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w w:val="80"/>
                <w:sz w:val="24"/>
                <w:szCs w:val="24"/>
              </w:rPr>
              <w:t xml:space="preserve">i 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spacing w:val="-2"/>
                <w:sz w:val="24"/>
                <w:szCs w:val="24"/>
              </w:rPr>
              <w:t>y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356F6" w:rsidRDefault="0023219D">
            <w:pPr>
              <w:spacing w:before="60"/>
              <w:ind w:left="102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w w:val="109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v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</w:tr>
      <w:tr w:rsidR="00B356F6">
        <w:trPr>
          <w:trHeight w:hRule="exact" w:val="684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96" w:right="214"/>
              <w:jc w:val="center"/>
              <w:rPr>
                <w:sz w:val="24"/>
                <w:szCs w:val="24"/>
              </w:rPr>
            </w:pPr>
            <w:r>
              <w:rPr>
                <w:w w:val="111"/>
                <w:sz w:val="24"/>
                <w:szCs w:val="24"/>
              </w:rPr>
              <w:t>6</w:t>
            </w:r>
          </w:p>
        </w:tc>
        <w:tc>
          <w:tcPr>
            <w:tcW w:w="5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56F6" w:rsidRDefault="0023219D">
            <w:pPr>
              <w:spacing w:before="60"/>
              <w:ind w:left="101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2"/>
                <w:w w:val="107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w w:val="113"/>
                <w:sz w:val="24"/>
                <w:szCs w:val="24"/>
              </w:rPr>
              <w:t>ser</w:t>
            </w:r>
            <w:r>
              <w:rPr>
                <w:spacing w:val="-2"/>
                <w:w w:val="113"/>
                <w:sz w:val="24"/>
                <w:szCs w:val="24"/>
              </w:rPr>
              <w:t>v</w:t>
            </w:r>
            <w:r>
              <w:rPr>
                <w:w w:val="113"/>
                <w:sz w:val="24"/>
                <w:szCs w:val="24"/>
              </w:rPr>
              <w:t>er</w:t>
            </w:r>
            <w:r>
              <w:rPr>
                <w:spacing w:val="3"/>
                <w:w w:val="113"/>
                <w:sz w:val="24"/>
                <w:szCs w:val="24"/>
              </w:rPr>
              <w:t xml:space="preserve"> </w:t>
            </w:r>
            <w:r>
              <w:rPr>
                <w:w w:val="113"/>
                <w:sz w:val="24"/>
                <w:szCs w:val="24"/>
              </w:rPr>
              <w:t>t</w:t>
            </w:r>
            <w:r>
              <w:rPr>
                <w:spacing w:val="3"/>
                <w:w w:val="125"/>
                <w:sz w:val="24"/>
                <w:szCs w:val="24"/>
              </w:rPr>
              <w:t>e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k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t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10"/>
                <w:sz w:val="24"/>
                <w:szCs w:val="24"/>
              </w:rPr>
              <w:t>,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w w:val="11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</w:p>
          <w:p w:rsidR="00B356F6" w:rsidRDefault="0023219D">
            <w:pPr>
              <w:ind w:left="102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BP</w:t>
            </w:r>
            <w:r>
              <w:rPr>
                <w:spacing w:val="2"/>
                <w:w w:val="114"/>
                <w:sz w:val="24"/>
                <w:szCs w:val="24"/>
              </w:rPr>
              <w:t>J</w:t>
            </w:r>
            <w:r>
              <w:rPr>
                <w:w w:val="114"/>
                <w:sz w:val="24"/>
                <w:szCs w:val="24"/>
              </w:rPr>
              <w:t>S</w:t>
            </w:r>
            <w:r>
              <w:rPr>
                <w:spacing w:val="2"/>
                <w:w w:val="11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w w:val="118"/>
                <w:sz w:val="24"/>
                <w:szCs w:val="24"/>
              </w:rPr>
              <w:t>Satusehat</w:t>
            </w:r>
            <w:r>
              <w:rPr>
                <w:spacing w:val="-9"/>
                <w:w w:val="118"/>
                <w:sz w:val="24"/>
                <w:szCs w:val="24"/>
              </w:rPr>
              <w:t xml:space="preserve"> </w:t>
            </w:r>
            <w:r>
              <w:rPr>
                <w:spacing w:val="-2"/>
                <w:w w:val="118"/>
                <w:sz w:val="24"/>
                <w:szCs w:val="24"/>
              </w:rPr>
              <w:t>s</w:t>
            </w:r>
            <w:r>
              <w:rPr>
                <w:w w:val="118"/>
                <w:sz w:val="24"/>
                <w:szCs w:val="24"/>
              </w:rPr>
              <w:t>eca</w:t>
            </w:r>
            <w:r>
              <w:rPr>
                <w:spacing w:val="2"/>
                <w:w w:val="118"/>
                <w:sz w:val="24"/>
                <w:szCs w:val="24"/>
              </w:rPr>
              <w:t>r</w:t>
            </w:r>
            <w:r>
              <w:rPr>
                <w:w w:val="118"/>
                <w:sz w:val="24"/>
                <w:szCs w:val="24"/>
              </w:rPr>
              <w:t>a</w:t>
            </w:r>
            <w:r>
              <w:rPr>
                <w:spacing w:val="7"/>
                <w:w w:val="118"/>
                <w:sz w:val="24"/>
                <w:szCs w:val="24"/>
              </w:rPr>
              <w:t xml:space="preserve"> </w:t>
            </w:r>
            <w:r>
              <w:rPr>
                <w:spacing w:val="-1"/>
                <w:w w:val="111"/>
                <w:sz w:val="24"/>
                <w:szCs w:val="24"/>
              </w:rPr>
              <w:t>b</w:t>
            </w:r>
            <w:r>
              <w:rPr>
                <w:w w:val="125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k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25"/>
                <w:sz w:val="24"/>
                <w:szCs w:val="24"/>
              </w:rPr>
              <w:t>a</w:t>
            </w:r>
          </w:p>
        </w:tc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B356F6" w:rsidRDefault="0023219D">
            <w:pPr>
              <w:spacing w:before="60"/>
              <w:ind w:left="102"/>
              <w:rPr>
                <w:sz w:val="24"/>
                <w:szCs w:val="24"/>
              </w:rPr>
            </w:pPr>
            <w:r>
              <w:rPr>
                <w:w w:val="93"/>
                <w:sz w:val="24"/>
                <w:szCs w:val="24"/>
              </w:rPr>
              <w:t>M</w:t>
            </w:r>
            <w:r>
              <w:rPr>
                <w:w w:val="111"/>
                <w:sz w:val="24"/>
                <w:szCs w:val="24"/>
              </w:rPr>
              <w:t>on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w w:val="111"/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w w:val="80"/>
                <w:sz w:val="24"/>
                <w:szCs w:val="24"/>
              </w:rPr>
              <w:t>i</w:t>
            </w:r>
            <w:r>
              <w:rPr>
                <w:w w:val="111"/>
                <w:sz w:val="24"/>
                <w:szCs w:val="24"/>
              </w:rPr>
              <w:t>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0"/>
                <w:sz w:val="24"/>
                <w:szCs w:val="24"/>
              </w:rPr>
              <w:t xml:space="preserve"> </w:t>
            </w:r>
            <w:r>
              <w:rPr>
                <w:w w:val="109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v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w w:val="125"/>
                <w:sz w:val="24"/>
                <w:szCs w:val="24"/>
              </w:rPr>
              <w:t>a</w:t>
            </w:r>
            <w:r>
              <w:rPr>
                <w:w w:val="128"/>
                <w:sz w:val="24"/>
                <w:szCs w:val="24"/>
              </w:rPr>
              <w:t>s</w:t>
            </w:r>
            <w:r>
              <w:rPr>
                <w:w w:val="80"/>
                <w:sz w:val="24"/>
                <w:szCs w:val="24"/>
              </w:rPr>
              <w:t>i</w:t>
            </w:r>
          </w:p>
        </w:tc>
      </w:tr>
    </w:tbl>
    <w:p w:rsidR="00B356F6" w:rsidRDefault="00B356F6">
      <w:pPr>
        <w:spacing w:before="7" w:line="200" w:lineRule="exact"/>
      </w:pPr>
    </w:p>
    <w:p w:rsidR="00B356F6" w:rsidRDefault="0023219D">
      <w:pPr>
        <w:spacing w:before="29"/>
        <w:ind w:left="69" w:right="5988"/>
        <w:jc w:val="center"/>
        <w:rPr>
          <w:sz w:val="24"/>
          <w:szCs w:val="24"/>
        </w:rPr>
      </w:pPr>
      <w:r>
        <w:rPr>
          <w:spacing w:val="-6"/>
          <w:w w:val="125"/>
          <w:sz w:val="24"/>
          <w:szCs w:val="24"/>
        </w:rPr>
        <w:t>1</w:t>
      </w:r>
      <w:r>
        <w:rPr>
          <w:w w:val="125"/>
          <w:sz w:val="24"/>
          <w:szCs w:val="24"/>
        </w:rPr>
        <w:t>.</w:t>
      </w:r>
      <w:r>
        <w:rPr>
          <w:spacing w:val="62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Pe</w:t>
      </w:r>
      <w:r>
        <w:rPr>
          <w:spacing w:val="4"/>
          <w:w w:val="125"/>
          <w:sz w:val="24"/>
          <w:szCs w:val="24"/>
        </w:rPr>
        <w:t>m</w:t>
      </w:r>
      <w:r>
        <w:rPr>
          <w:w w:val="125"/>
          <w:sz w:val="24"/>
          <w:szCs w:val="24"/>
        </w:rPr>
        <w:t>antauan</w:t>
      </w:r>
      <w:r>
        <w:rPr>
          <w:spacing w:val="-34"/>
          <w:w w:val="125"/>
          <w:sz w:val="24"/>
          <w:szCs w:val="24"/>
        </w:rPr>
        <w:t xml:space="preserve"> </w:t>
      </w:r>
      <w:r>
        <w:rPr>
          <w:spacing w:val="-3"/>
          <w:w w:val="108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3"/>
          <w:w w:val="116"/>
          <w:sz w:val="24"/>
          <w:szCs w:val="24"/>
        </w:rPr>
        <w:t>r</w:t>
      </w:r>
      <w:r>
        <w:rPr>
          <w:w w:val="111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-2"/>
          <w:sz w:val="24"/>
          <w:szCs w:val="24"/>
        </w:rPr>
        <w:t>j</w:t>
      </w:r>
      <w:r>
        <w:rPr>
          <w:w w:val="122"/>
          <w:sz w:val="24"/>
          <w:szCs w:val="24"/>
        </w:rPr>
        <w:t>u</w:t>
      </w:r>
      <w:r>
        <w:rPr>
          <w:w w:val="120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spacing w:line="362" w:lineRule="auto"/>
        <w:ind w:left="467" w:right="75" w:firstLine="54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1"/>
          <w:w w:val="115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2"/>
          <w:w w:val="111"/>
          <w:sz w:val="24"/>
          <w:szCs w:val="24"/>
        </w:rPr>
        <w:t>k</w:t>
      </w:r>
      <w:r>
        <w:rPr>
          <w:w w:val="111"/>
          <w:sz w:val="24"/>
          <w:szCs w:val="24"/>
        </w:rPr>
        <w:t>un</w:t>
      </w:r>
      <w:r>
        <w:rPr>
          <w:w w:val="112"/>
          <w:sz w:val="24"/>
          <w:szCs w:val="24"/>
        </w:rPr>
        <w:t>c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 xml:space="preserve">a 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on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11"/>
          <w:sz w:val="24"/>
          <w:szCs w:val="24"/>
        </w:rPr>
        <w:t>u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od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tuk 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6"/>
          <w:w w:val="111"/>
          <w:sz w:val="24"/>
          <w:szCs w:val="24"/>
        </w:rPr>
        <w:t xml:space="preserve"> </w:t>
      </w:r>
      <w:r>
        <w:rPr>
          <w:spacing w:val="-1"/>
          <w:w w:val="112"/>
          <w:sz w:val="24"/>
          <w:szCs w:val="24"/>
        </w:rPr>
        <w:t>b</w:t>
      </w:r>
      <w:r>
        <w:rPr>
          <w:w w:val="112"/>
          <w:sz w:val="24"/>
          <w:szCs w:val="24"/>
        </w:rPr>
        <w:t>ahwa</w:t>
      </w:r>
      <w:r>
        <w:rPr>
          <w:spacing w:val="19"/>
          <w:w w:val="1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3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spacing w:val="-1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rsebut</w:t>
      </w:r>
      <w:r>
        <w:rPr>
          <w:spacing w:val="24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</w:t>
      </w:r>
      <w:r>
        <w:rPr>
          <w:spacing w:val="-1"/>
          <w:w w:val="115"/>
          <w:sz w:val="24"/>
          <w:szCs w:val="24"/>
        </w:rPr>
        <w:t>e</w:t>
      </w:r>
      <w:r>
        <w:rPr>
          <w:w w:val="115"/>
          <w:sz w:val="24"/>
          <w:szCs w:val="24"/>
        </w:rPr>
        <w:t>h</w:t>
      </w:r>
      <w:r>
        <w:rPr>
          <w:spacing w:val="3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u</w:t>
      </w:r>
      <w:r>
        <w:rPr>
          <w:spacing w:val="-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nya. 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antauan</w:t>
      </w:r>
      <w:r>
        <w:rPr>
          <w:spacing w:val="-2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ng</w:t>
      </w:r>
      <w:r>
        <w:rPr>
          <w:w w:val="99"/>
          <w:sz w:val="24"/>
          <w:szCs w:val="24"/>
        </w:rPr>
        <w:t>‐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 xml:space="preserve">ng </w:t>
      </w:r>
      <w:r>
        <w:rPr>
          <w:sz w:val="24"/>
          <w:szCs w:val="24"/>
        </w:rPr>
        <w:t>OPD</w:t>
      </w:r>
      <w:r>
        <w:rPr>
          <w:spacing w:val="4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ili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w w:val="112"/>
          <w:sz w:val="24"/>
          <w:szCs w:val="24"/>
        </w:rPr>
        <w:t>m</w:t>
      </w:r>
      <w:r>
        <w:rPr>
          <w:spacing w:val="-1"/>
          <w:w w:val="112"/>
          <w:sz w:val="24"/>
          <w:szCs w:val="24"/>
        </w:rPr>
        <w:t>e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b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</w:t>
      </w:r>
      <w:r>
        <w:rPr>
          <w:spacing w:val="-1"/>
          <w:w w:val="112"/>
          <w:sz w:val="24"/>
          <w:szCs w:val="24"/>
        </w:rPr>
        <w:t>g</w:t>
      </w:r>
      <w:r>
        <w:rPr>
          <w:w w:val="112"/>
          <w:sz w:val="24"/>
          <w:szCs w:val="24"/>
        </w:rPr>
        <w:t>un</w:t>
      </w:r>
      <w:r>
        <w:rPr>
          <w:spacing w:val="4"/>
          <w:w w:val="112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1" w:line="360" w:lineRule="auto"/>
        <w:ind w:left="467" w:right="74" w:firstLine="54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Pe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an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u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n</w:t>
      </w:r>
      <w:r>
        <w:rPr>
          <w:spacing w:val="4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</w:t>
      </w:r>
      <w:r>
        <w:rPr>
          <w:spacing w:val="42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3"/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p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-1"/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 xml:space="preserve">g </w:t>
      </w:r>
      <w:r>
        <w:rPr>
          <w:sz w:val="24"/>
          <w:szCs w:val="24"/>
        </w:rPr>
        <w:t>dan  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7"/>
          <w:w w:val="10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an  </w:t>
      </w:r>
      <w:r>
        <w:rPr>
          <w:w w:val="112"/>
          <w:sz w:val="24"/>
          <w:szCs w:val="24"/>
        </w:rPr>
        <w:t>pro</w:t>
      </w:r>
      <w:r>
        <w:rPr>
          <w:spacing w:val="-2"/>
          <w:w w:val="112"/>
          <w:sz w:val="24"/>
          <w:szCs w:val="24"/>
        </w:rPr>
        <w:t>s</w:t>
      </w:r>
      <w:r>
        <w:rPr>
          <w:w w:val="112"/>
          <w:sz w:val="24"/>
          <w:szCs w:val="24"/>
        </w:rPr>
        <w:t>e</w:t>
      </w:r>
      <w:r>
        <w:rPr>
          <w:spacing w:val="3"/>
          <w:w w:val="112"/>
          <w:sz w:val="24"/>
          <w:szCs w:val="24"/>
        </w:rPr>
        <w:t>d</w:t>
      </w:r>
      <w:r>
        <w:rPr>
          <w:w w:val="112"/>
          <w:sz w:val="24"/>
          <w:szCs w:val="24"/>
        </w:rPr>
        <w:t xml:space="preserve">ur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  <w:r>
        <w:rPr>
          <w:spacing w:val="6"/>
          <w:w w:val="110"/>
          <w:sz w:val="24"/>
          <w:szCs w:val="24"/>
        </w:rPr>
        <w:t xml:space="preserve"> </w:t>
      </w:r>
      <w:r>
        <w:rPr>
          <w:spacing w:val="-1"/>
          <w:w w:val="114"/>
          <w:sz w:val="24"/>
          <w:szCs w:val="24"/>
        </w:rPr>
        <w:t>B</w:t>
      </w:r>
      <w:r>
        <w:rPr>
          <w:w w:val="114"/>
          <w:sz w:val="24"/>
          <w:szCs w:val="24"/>
        </w:rPr>
        <w:t>eb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r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 xml:space="preserve">pa </w:t>
      </w:r>
      <w:r>
        <w:rPr>
          <w:w w:val="111"/>
          <w:sz w:val="24"/>
          <w:szCs w:val="24"/>
        </w:rPr>
        <w:t>h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6"/>
          <w:w w:val="80"/>
          <w:sz w:val="24"/>
          <w:szCs w:val="24"/>
        </w:rPr>
        <w:t xml:space="preserve"> </w:t>
      </w:r>
      <w:r>
        <w:rPr>
          <w:spacing w:val="-2"/>
          <w:w w:val="80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w w:val="115"/>
          <w:sz w:val="24"/>
          <w:szCs w:val="24"/>
        </w:rPr>
        <w:t>ha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us</w:t>
      </w:r>
      <w:r>
        <w:rPr>
          <w:spacing w:val="-1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>oses</w:t>
      </w:r>
      <w:r>
        <w:rPr>
          <w:spacing w:val="-2"/>
          <w:w w:val="117"/>
          <w:sz w:val="24"/>
          <w:szCs w:val="24"/>
        </w:rPr>
        <w:t xml:space="preserve"> </w:t>
      </w:r>
      <w:r>
        <w:rPr>
          <w:spacing w:val="2"/>
          <w:w w:val="94"/>
          <w:sz w:val="24"/>
          <w:szCs w:val="24"/>
        </w:rPr>
        <w:t>i</w:t>
      </w:r>
      <w:r>
        <w:rPr>
          <w:w w:val="94"/>
          <w:sz w:val="24"/>
          <w:szCs w:val="24"/>
        </w:rPr>
        <w:t>ni</w:t>
      </w:r>
      <w:r>
        <w:rPr>
          <w:spacing w:val="10"/>
          <w:w w:val="9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B356F6" w:rsidRDefault="0023219D">
      <w:pPr>
        <w:spacing w:before="6"/>
        <w:ind w:left="467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6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yang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z w:val="24"/>
          <w:szCs w:val="24"/>
        </w:rPr>
        <w:t xml:space="preserve">a.  </w:t>
      </w:r>
      <w:r>
        <w:rPr>
          <w:spacing w:val="1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11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w w:val="111"/>
          <w:sz w:val="24"/>
          <w:szCs w:val="24"/>
        </w:rPr>
        <w:t>t</w:t>
      </w:r>
      <w:r>
        <w:rPr>
          <w:w w:val="111"/>
          <w:sz w:val="24"/>
          <w:szCs w:val="24"/>
        </w:rPr>
        <w:t>uk</w:t>
      </w:r>
      <w:r>
        <w:rPr>
          <w:spacing w:val="-2"/>
          <w:w w:val="111"/>
          <w:sz w:val="24"/>
          <w:szCs w:val="24"/>
        </w:rPr>
        <w:t>/</w:t>
      </w:r>
      <w:r>
        <w:rPr>
          <w:spacing w:val="2"/>
          <w:w w:val="111"/>
          <w:sz w:val="24"/>
          <w:szCs w:val="24"/>
        </w:rPr>
        <w:t>m</w:t>
      </w:r>
      <w:r>
        <w:rPr>
          <w:w w:val="111"/>
          <w:sz w:val="24"/>
          <w:szCs w:val="24"/>
        </w:rPr>
        <w:t>etode</w:t>
      </w:r>
      <w:r>
        <w:rPr>
          <w:spacing w:val="-1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pe</w:t>
      </w:r>
      <w:r>
        <w:rPr>
          <w:spacing w:val="2"/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an</w:t>
      </w:r>
      <w:r>
        <w:rPr>
          <w:w w:val="111"/>
          <w:sz w:val="24"/>
          <w:szCs w:val="24"/>
        </w:rPr>
        <w:t>ta</w:t>
      </w:r>
      <w:r>
        <w:rPr>
          <w:spacing w:val="3"/>
          <w:w w:val="111"/>
          <w:sz w:val="24"/>
          <w:szCs w:val="24"/>
        </w:rPr>
        <w:t>u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5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spacing w:val="58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4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B356F6">
      <w:pPr>
        <w:spacing w:before="7" w:line="120" w:lineRule="exact"/>
        <w:rPr>
          <w:sz w:val="13"/>
          <w:szCs w:val="13"/>
        </w:rPr>
      </w:pPr>
    </w:p>
    <w:p w:rsidR="00B356F6" w:rsidRDefault="0023219D">
      <w:pPr>
        <w:ind w:left="467"/>
        <w:rPr>
          <w:sz w:val="24"/>
          <w:szCs w:val="24"/>
        </w:rPr>
        <w:sectPr w:rsidR="00B356F6">
          <w:headerReference w:type="default" r:id="rId9"/>
          <w:pgSz w:w="11920" w:h="16840"/>
          <w:pgMar w:top="1320" w:right="800" w:bottom="280" w:left="1520" w:header="1112" w:footer="0" w:gutter="0"/>
          <w:pgNumType w:start="5"/>
          <w:cols w:space="720"/>
        </w:sectPr>
      </w:pPr>
      <w:r>
        <w:rPr>
          <w:sz w:val="24"/>
          <w:szCs w:val="24"/>
        </w:rPr>
        <w:t xml:space="preserve">c.  </w:t>
      </w:r>
      <w:r>
        <w:rPr>
          <w:spacing w:val="12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P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ose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ur</w:t>
      </w:r>
      <w:r>
        <w:rPr>
          <w:spacing w:val="7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sz w:val="24"/>
          <w:szCs w:val="24"/>
        </w:rPr>
        <w:t>;</w:t>
      </w:r>
    </w:p>
    <w:p w:rsidR="00B356F6" w:rsidRDefault="0023219D">
      <w:pPr>
        <w:spacing w:before="63"/>
        <w:ind w:left="429" w:right="6547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d. </w:t>
      </w:r>
      <w:r>
        <w:rPr>
          <w:spacing w:val="58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kt</w:t>
      </w:r>
      <w:r>
        <w:rPr>
          <w:sz w:val="24"/>
          <w:szCs w:val="24"/>
        </w:rPr>
        <w:t>u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7" w:line="160" w:lineRule="exact"/>
        <w:rPr>
          <w:sz w:val="17"/>
          <w:szCs w:val="17"/>
        </w:rPr>
      </w:pPr>
    </w:p>
    <w:p w:rsidR="00B356F6" w:rsidRDefault="00B356F6">
      <w:pPr>
        <w:spacing w:line="200" w:lineRule="exact"/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-7"/>
          <w:w w:val="134"/>
          <w:sz w:val="24"/>
          <w:szCs w:val="24"/>
        </w:rPr>
        <w:t>2</w:t>
      </w:r>
      <w:r>
        <w:rPr>
          <w:w w:val="134"/>
          <w:sz w:val="24"/>
          <w:szCs w:val="24"/>
        </w:rPr>
        <w:t>.</w:t>
      </w:r>
      <w:r>
        <w:rPr>
          <w:spacing w:val="41"/>
          <w:w w:val="134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k</w:t>
      </w:r>
      <w:r>
        <w:rPr>
          <w:w w:val="142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w w:val="125"/>
          <w:sz w:val="24"/>
          <w:szCs w:val="24"/>
        </w:rPr>
        <w:t>aa</w:t>
      </w:r>
      <w:r>
        <w:rPr>
          <w:w w:val="122"/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Tin</w:t>
      </w:r>
      <w:r>
        <w:rPr>
          <w:spacing w:val="-2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ak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-2"/>
          <w:sz w:val="24"/>
          <w:szCs w:val="24"/>
        </w:rPr>
        <w:t>j</w:t>
      </w:r>
      <w:r>
        <w:rPr>
          <w:w w:val="122"/>
          <w:sz w:val="24"/>
          <w:szCs w:val="24"/>
        </w:rPr>
        <w:t>u</w:t>
      </w:r>
      <w:r>
        <w:rPr>
          <w:w w:val="120"/>
          <w:sz w:val="24"/>
          <w:szCs w:val="24"/>
        </w:rPr>
        <w:t>t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60" w:lineRule="auto"/>
        <w:ind w:left="467" w:right="75" w:firstLine="540"/>
        <w:jc w:val="both"/>
        <w:rPr>
          <w:sz w:val="24"/>
          <w:szCs w:val="24"/>
        </w:rPr>
      </w:pP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 xml:space="preserve">i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spacing w:val="3"/>
          <w:w w:val="119"/>
          <w:sz w:val="24"/>
          <w:szCs w:val="24"/>
        </w:rPr>
        <w:t>P</w:t>
      </w:r>
      <w:r>
        <w:rPr>
          <w:w w:val="83"/>
          <w:sz w:val="24"/>
          <w:szCs w:val="24"/>
        </w:rPr>
        <w:t>I</w:t>
      </w:r>
      <w:r>
        <w:rPr>
          <w:spacing w:val="-1"/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>,</w:t>
      </w:r>
      <w:r>
        <w:rPr>
          <w:spacing w:val="1"/>
          <w:w w:val="11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p 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il 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ud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t/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/r</w:t>
      </w:r>
      <w:r>
        <w:rPr>
          <w:spacing w:val="-1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v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u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ud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a</w:t>
      </w:r>
      <w:r>
        <w:rPr>
          <w:w w:val="111"/>
          <w:sz w:val="24"/>
          <w:szCs w:val="24"/>
        </w:rPr>
        <w:t>upun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3"/>
          <w:w w:val="110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spacing w:val="-4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p </w:t>
      </w:r>
      <w:r>
        <w:rPr>
          <w:sz w:val="24"/>
          <w:szCs w:val="24"/>
        </w:rPr>
        <w:t>OPD</w:t>
      </w:r>
      <w:r>
        <w:rPr>
          <w:spacing w:val="46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9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before="4" w:line="240" w:lineRule="exact"/>
        <w:rPr>
          <w:sz w:val="24"/>
          <w:szCs w:val="24"/>
        </w:rPr>
      </w:pPr>
    </w:p>
    <w:p w:rsidR="00B356F6" w:rsidRDefault="0023219D">
      <w:pPr>
        <w:ind w:left="107"/>
        <w:rPr>
          <w:sz w:val="24"/>
          <w:szCs w:val="24"/>
        </w:rPr>
      </w:pPr>
      <w:r>
        <w:rPr>
          <w:spacing w:val="-6"/>
          <w:w w:val="123"/>
          <w:sz w:val="24"/>
          <w:szCs w:val="24"/>
        </w:rPr>
        <w:t>3</w:t>
      </w:r>
      <w:r>
        <w:rPr>
          <w:w w:val="123"/>
          <w:sz w:val="24"/>
          <w:szCs w:val="24"/>
        </w:rPr>
        <w:t>.</w:t>
      </w:r>
      <w:r>
        <w:rPr>
          <w:spacing w:val="67"/>
          <w:w w:val="123"/>
          <w:sz w:val="24"/>
          <w:szCs w:val="24"/>
        </w:rPr>
        <w:t xml:space="preserve"> </w:t>
      </w:r>
      <w:r>
        <w:rPr>
          <w:w w:val="123"/>
          <w:sz w:val="24"/>
          <w:szCs w:val="24"/>
        </w:rPr>
        <w:t>Pe</w:t>
      </w:r>
      <w:r>
        <w:rPr>
          <w:spacing w:val="4"/>
          <w:w w:val="123"/>
          <w:sz w:val="24"/>
          <w:szCs w:val="24"/>
        </w:rPr>
        <w:t>m</w:t>
      </w:r>
      <w:r>
        <w:rPr>
          <w:w w:val="123"/>
          <w:sz w:val="24"/>
          <w:szCs w:val="24"/>
        </w:rPr>
        <w:t>antauan</w:t>
      </w:r>
      <w:r>
        <w:rPr>
          <w:spacing w:val="-30"/>
          <w:w w:val="123"/>
          <w:sz w:val="24"/>
          <w:szCs w:val="24"/>
        </w:rPr>
        <w:t xml:space="preserve"> </w:t>
      </w:r>
      <w:r>
        <w:rPr>
          <w:spacing w:val="4"/>
          <w:w w:val="123"/>
          <w:sz w:val="24"/>
          <w:szCs w:val="24"/>
        </w:rPr>
        <w:t>a</w:t>
      </w:r>
      <w:r>
        <w:rPr>
          <w:w w:val="123"/>
          <w:sz w:val="24"/>
          <w:szCs w:val="24"/>
        </w:rPr>
        <w:t>t</w:t>
      </w:r>
      <w:r>
        <w:rPr>
          <w:spacing w:val="-1"/>
          <w:w w:val="123"/>
          <w:sz w:val="24"/>
          <w:szCs w:val="24"/>
        </w:rPr>
        <w:t>a</w:t>
      </w:r>
      <w:r>
        <w:rPr>
          <w:w w:val="123"/>
          <w:sz w:val="24"/>
          <w:szCs w:val="24"/>
        </w:rPr>
        <w:t>s</w:t>
      </w:r>
      <w:r>
        <w:rPr>
          <w:spacing w:val="11"/>
          <w:w w:val="12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k</w:t>
      </w:r>
      <w:r>
        <w:rPr>
          <w:w w:val="142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22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08"/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w w:val="119"/>
          <w:sz w:val="24"/>
          <w:szCs w:val="24"/>
        </w:rPr>
        <w:t>P</w:t>
      </w:r>
    </w:p>
    <w:p w:rsidR="00B356F6" w:rsidRDefault="00B356F6">
      <w:pPr>
        <w:spacing w:before="9" w:line="120" w:lineRule="exact"/>
        <w:rPr>
          <w:sz w:val="13"/>
          <w:szCs w:val="13"/>
        </w:rPr>
      </w:pPr>
    </w:p>
    <w:p w:rsidR="00B356F6" w:rsidRDefault="0023219D">
      <w:pPr>
        <w:spacing w:line="359" w:lineRule="auto"/>
        <w:ind w:left="467" w:right="75" w:firstLine="540"/>
        <w:jc w:val="both"/>
        <w:rPr>
          <w:sz w:val="24"/>
          <w:szCs w:val="24"/>
        </w:rPr>
        <w:sectPr w:rsidR="00B356F6">
          <w:headerReference w:type="default" r:id="rId10"/>
          <w:pgSz w:w="11920" w:h="16840"/>
          <w:pgMar w:top="1000" w:right="800" w:bottom="280" w:left="1520" w:header="0" w:footer="0" w:gutter="0"/>
          <w:cols w:space="720"/>
        </w:sectPr>
      </w:pPr>
      <w:r>
        <w:rPr>
          <w:w w:val="119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p  </w:t>
      </w:r>
      <w:r>
        <w:rPr>
          <w:sz w:val="24"/>
          <w:szCs w:val="24"/>
        </w:rPr>
        <w:t xml:space="preserve">OPD </w:t>
      </w:r>
      <w:r>
        <w:rPr>
          <w:spacing w:val="37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po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spacing w:val="3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P </w:t>
      </w:r>
      <w:r>
        <w:rPr>
          <w:spacing w:val="38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gg</w:t>
      </w:r>
      <w:r>
        <w:rPr>
          <w:w w:val="111"/>
          <w:sz w:val="24"/>
          <w:szCs w:val="24"/>
        </w:rPr>
        <w:t>un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 xml:space="preserve">a </w:t>
      </w:r>
      <w:r>
        <w:rPr>
          <w:spacing w:val="8"/>
          <w:w w:val="12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seca</w:t>
      </w:r>
      <w:r>
        <w:rPr>
          <w:spacing w:val="2"/>
          <w:w w:val="119"/>
          <w:sz w:val="24"/>
          <w:szCs w:val="24"/>
        </w:rPr>
        <w:t>r</w:t>
      </w:r>
      <w:r>
        <w:rPr>
          <w:w w:val="119"/>
          <w:sz w:val="24"/>
          <w:szCs w:val="24"/>
        </w:rPr>
        <w:t>a</w:t>
      </w:r>
      <w:r>
        <w:rPr>
          <w:spacing w:val="61"/>
          <w:w w:val="119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 xml:space="preserve">a </w:t>
      </w:r>
      <w:r>
        <w:rPr>
          <w:spacing w:val="8"/>
          <w:w w:val="12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k</w:t>
      </w:r>
      <w:r>
        <w:rPr>
          <w:w w:val="115"/>
          <w:sz w:val="24"/>
          <w:szCs w:val="24"/>
        </w:rPr>
        <w:t>e</w:t>
      </w:r>
      <w:r>
        <w:rPr>
          <w:spacing w:val="3"/>
          <w:w w:val="115"/>
          <w:sz w:val="24"/>
          <w:szCs w:val="24"/>
        </w:rPr>
        <w:t>p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da</w:t>
      </w:r>
      <w:r>
        <w:rPr>
          <w:spacing w:val="61"/>
          <w:w w:val="115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2"/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 xml:space="preserve">m </w:t>
      </w:r>
      <w:r>
        <w:rPr>
          <w:spacing w:val="10"/>
          <w:w w:val="107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eman</w:t>
      </w:r>
      <w:r>
        <w:rPr>
          <w:spacing w:val="-2"/>
          <w:w w:val="113"/>
          <w:sz w:val="24"/>
          <w:szCs w:val="24"/>
        </w:rPr>
        <w:t>t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u</w:t>
      </w:r>
      <w:r>
        <w:rPr>
          <w:w w:val="113"/>
          <w:sz w:val="24"/>
          <w:szCs w:val="24"/>
        </w:rPr>
        <w:t>.  H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 xml:space="preserve">il </w:t>
      </w:r>
      <w:r>
        <w:rPr>
          <w:spacing w:val="3"/>
          <w:w w:val="80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</w:t>
      </w:r>
      <w:r>
        <w:rPr>
          <w:spacing w:val="3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man</w:t>
      </w:r>
      <w:r>
        <w:rPr>
          <w:spacing w:val="-2"/>
          <w:w w:val="114"/>
          <w:sz w:val="24"/>
          <w:szCs w:val="24"/>
        </w:rPr>
        <w:t>t</w:t>
      </w:r>
      <w:r>
        <w:rPr>
          <w:w w:val="114"/>
          <w:sz w:val="24"/>
          <w:szCs w:val="24"/>
        </w:rPr>
        <w:t xml:space="preserve">auan 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w w:val="107"/>
          <w:sz w:val="24"/>
          <w:szCs w:val="24"/>
        </w:rPr>
        <w:t xml:space="preserve">m </w:t>
      </w:r>
      <w:r>
        <w:rPr>
          <w:w w:val="114"/>
          <w:sz w:val="24"/>
          <w:szCs w:val="24"/>
        </w:rPr>
        <w:t>pe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 xml:space="preserve">antau 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ke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</w:t>
      </w:r>
      <w:r>
        <w:rPr>
          <w:spacing w:val="3"/>
          <w:w w:val="115"/>
          <w:sz w:val="24"/>
          <w:szCs w:val="24"/>
        </w:rPr>
        <w:t>d</w:t>
      </w:r>
      <w:r>
        <w:rPr>
          <w:w w:val="115"/>
          <w:sz w:val="24"/>
          <w:szCs w:val="24"/>
        </w:rPr>
        <w:t xml:space="preserve">a 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w w:val="128"/>
          <w:sz w:val="24"/>
          <w:szCs w:val="24"/>
        </w:rPr>
        <w:t>s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t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 xml:space="preserve">ta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l </w:t>
      </w:r>
      <w:r>
        <w:rPr>
          <w:spacing w:val="15"/>
          <w:w w:val="8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w w:val="111"/>
          <w:sz w:val="24"/>
          <w:szCs w:val="24"/>
        </w:rPr>
        <w:t xml:space="preserve">u </w:t>
      </w:r>
      <w:r>
        <w:rPr>
          <w:spacing w:val="1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3" w:line="359" w:lineRule="auto"/>
        <w:ind w:left="4200" w:right="4199" w:hanging="4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lastRenderedPageBreak/>
        <w:t>B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33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 xml:space="preserve">V </w:t>
      </w:r>
      <w:r>
        <w:rPr>
          <w:w w:val="119"/>
          <w:sz w:val="24"/>
          <w:szCs w:val="24"/>
        </w:rPr>
        <w:t>P</w:t>
      </w:r>
      <w:r>
        <w:rPr>
          <w:w w:val="109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w w:val="119"/>
          <w:sz w:val="24"/>
          <w:szCs w:val="24"/>
        </w:rPr>
        <w:t>P</w:t>
      </w:r>
    </w:p>
    <w:p w:rsidR="00B356F6" w:rsidRDefault="00B356F6">
      <w:pPr>
        <w:spacing w:line="200" w:lineRule="exact"/>
      </w:pPr>
    </w:p>
    <w:p w:rsidR="00B356F6" w:rsidRDefault="00B356F6">
      <w:pPr>
        <w:spacing w:line="220" w:lineRule="exact"/>
        <w:rPr>
          <w:sz w:val="22"/>
          <w:szCs w:val="22"/>
        </w:rPr>
      </w:pPr>
    </w:p>
    <w:p w:rsidR="00B356F6" w:rsidRDefault="0023219D">
      <w:pPr>
        <w:spacing w:line="360" w:lineRule="auto"/>
        <w:ind w:left="107" w:right="73" w:firstLine="720"/>
        <w:jc w:val="both"/>
        <w:rPr>
          <w:sz w:val="24"/>
          <w:szCs w:val="24"/>
        </w:rPr>
      </w:pPr>
      <w:r>
        <w:rPr>
          <w:w w:val="115"/>
          <w:sz w:val="24"/>
          <w:szCs w:val="24"/>
        </w:rPr>
        <w:t>Ren</w:t>
      </w:r>
      <w:r>
        <w:rPr>
          <w:spacing w:val="2"/>
          <w:w w:val="115"/>
          <w:sz w:val="24"/>
          <w:szCs w:val="24"/>
        </w:rPr>
        <w:t>c</w:t>
      </w:r>
      <w:r>
        <w:rPr>
          <w:w w:val="115"/>
          <w:sz w:val="24"/>
          <w:szCs w:val="24"/>
        </w:rPr>
        <w:t>a</w:t>
      </w:r>
      <w:r>
        <w:rPr>
          <w:spacing w:val="-1"/>
          <w:w w:val="115"/>
          <w:sz w:val="24"/>
          <w:szCs w:val="24"/>
        </w:rPr>
        <w:t>n</w:t>
      </w:r>
      <w:r>
        <w:rPr>
          <w:w w:val="115"/>
          <w:sz w:val="24"/>
          <w:szCs w:val="24"/>
        </w:rPr>
        <w:t xml:space="preserve">a </w:t>
      </w:r>
      <w:r>
        <w:rPr>
          <w:spacing w:val="2"/>
          <w:w w:val="115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1"/>
          <w:w w:val="128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1"/>
          <w:w w:val="8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 xml:space="preserve">un 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20</w:t>
      </w:r>
      <w:r>
        <w:rPr>
          <w:spacing w:val="-1"/>
          <w:w w:val="111"/>
          <w:sz w:val="24"/>
          <w:szCs w:val="24"/>
        </w:rPr>
        <w:t>2</w:t>
      </w:r>
      <w:r>
        <w:rPr>
          <w:w w:val="111"/>
          <w:sz w:val="24"/>
          <w:szCs w:val="24"/>
        </w:rPr>
        <w:t xml:space="preserve">7 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er</w:t>
      </w:r>
      <w:r>
        <w:rPr>
          <w:spacing w:val="-1"/>
          <w:w w:val="112"/>
          <w:sz w:val="24"/>
          <w:szCs w:val="24"/>
        </w:rPr>
        <w:t>u</w:t>
      </w:r>
      <w:r>
        <w:rPr>
          <w:w w:val="112"/>
          <w:sz w:val="24"/>
          <w:szCs w:val="24"/>
        </w:rPr>
        <w:t>pa</w:t>
      </w:r>
      <w:r>
        <w:rPr>
          <w:spacing w:val="2"/>
          <w:w w:val="112"/>
          <w:sz w:val="24"/>
          <w:szCs w:val="24"/>
        </w:rPr>
        <w:t>k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 xml:space="preserve">n  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h  </w:t>
      </w:r>
      <w:r>
        <w:rPr>
          <w:spacing w:val="17"/>
          <w:w w:val="111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s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 xml:space="preserve">tu  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d</w:t>
      </w:r>
      <w:r>
        <w:rPr>
          <w:w w:val="113"/>
          <w:sz w:val="24"/>
          <w:szCs w:val="24"/>
        </w:rPr>
        <w:t>ok</w:t>
      </w:r>
      <w:r>
        <w:rPr>
          <w:spacing w:val="-1"/>
          <w:w w:val="113"/>
          <w:sz w:val="24"/>
          <w:szCs w:val="24"/>
        </w:rPr>
        <w:t>u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 xml:space="preserve">en </w:t>
      </w:r>
      <w:r>
        <w:rPr>
          <w:spacing w:val="37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spacing w:val="2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aa</w:t>
      </w:r>
      <w:r>
        <w:rPr>
          <w:w w:val="111"/>
          <w:sz w:val="24"/>
          <w:szCs w:val="24"/>
        </w:rPr>
        <w:t xml:space="preserve">n  </w:t>
      </w:r>
      <w:r>
        <w:rPr>
          <w:spacing w:val="21"/>
          <w:w w:val="111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 xml:space="preserve">m  </w:t>
      </w:r>
      <w:r>
        <w:rPr>
          <w:spacing w:val="19"/>
          <w:w w:val="107"/>
          <w:sz w:val="24"/>
          <w:szCs w:val="24"/>
        </w:rPr>
        <w:t xml:space="preserve"> </w:t>
      </w:r>
      <w:r>
        <w:rPr>
          <w:spacing w:val="-1"/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 </w:t>
      </w:r>
      <w:r>
        <w:rPr>
          <w:spacing w:val="20"/>
          <w:w w:val="111"/>
          <w:sz w:val="24"/>
          <w:szCs w:val="24"/>
        </w:rPr>
        <w:t xml:space="preserve"> </w:t>
      </w:r>
      <w:r>
        <w:rPr>
          <w:spacing w:val="-2"/>
          <w:w w:val="83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 xml:space="preserve">n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h</w:t>
      </w:r>
      <w:r>
        <w:rPr>
          <w:spacing w:val="11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(</w:t>
      </w:r>
      <w:r>
        <w:rPr>
          <w:spacing w:val="-1"/>
          <w:w w:val="119"/>
          <w:sz w:val="24"/>
          <w:szCs w:val="24"/>
        </w:rPr>
        <w:t>S</w:t>
      </w:r>
      <w:r>
        <w:rPr>
          <w:w w:val="119"/>
          <w:sz w:val="24"/>
          <w:szCs w:val="24"/>
        </w:rPr>
        <w:t>P</w:t>
      </w:r>
      <w:r>
        <w:rPr>
          <w:spacing w:val="3"/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z w:val="24"/>
          <w:szCs w:val="24"/>
        </w:rPr>
        <w:t>)</w:t>
      </w:r>
      <w:r>
        <w:rPr>
          <w:spacing w:val="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07"/>
          <w:sz w:val="24"/>
          <w:szCs w:val="24"/>
        </w:rPr>
        <w:t>m</w:t>
      </w:r>
      <w:r>
        <w:rPr>
          <w:spacing w:val="13"/>
          <w:w w:val="107"/>
          <w:sz w:val="24"/>
          <w:szCs w:val="24"/>
        </w:rPr>
        <w:t xml:space="preserve"> </w:t>
      </w:r>
      <w:r>
        <w:rPr>
          <w:w w:val="112"/>
          <w:sz w:val="24"/>
          <w:szCs w:val="24"/>
        </w:rPr>
        <w:t>r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>ngka</w:t>
      </w:r>
      <w:r>
        <w:rPr>
          <w:spacing w:val="4"/>
          <w:w w:val="112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3"/>
          <w:sz w:val="24"/>
          <w:szCs w:val="24"/>
        </w:rPr>
        <w:t>w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ud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</w:t>
      </w:r>
      <w:r>
        <w:rPr>
          <w:spacing w:val="2"/>
          <w:w w:val="117"/>
          <w:sz w:val="24"/>
          <w:szCs w:val="24"/>
        </w:rPr>
        <w:t>r</w:t>
      </w:r>
      <w:r>
        <w:rPr>
          <w:w w:val="117"/>
          <w:sz w:val="24"/>
          <w:szCs w:val="24"/>
        </w:rPr>
        <w:t xml:space="preserve">oses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pa</w:t>
      </w:r>
      <w:r>
        <w:rPr>
          <w:spacing w:val="3"/>
          <w:w w:val="117"/>
          <w:sz w:val="24"/>
          <w:szCs w:val="24"/>
        </w:rPr>
        <w:t>d</w:t>
      </w:r>
      <w:r>
        <w:rPr>
          <w:w w:val="117"/>
          <w:sz w:val="24"/>
          <w:szCs w:val="24"/>
        </w:rPr>
        <w:t>a</w:t>
      </w:r>
      <w:r>
        <w:rPr>
          <w:spacing w:val="1"/>
          <w:w w:val="117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9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9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il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seca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</w:t>
      </w:r>
      <w:r>
        <w:rPr>
          <w:spacing w:val="18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15"/>
          <w:sz w:val="24"/>
          <w:szCs w:val="24"/>
        </w:rPr>
        <w:t>erus</w:t>
      </w:r>
      <w:r>
        <w:rPr>
          <w:spacing w:val="-18"/>
          <w:w w:val="115"/>
          <w:sz w:val="24"/>
          <w:szCs w:val="24"/>
        </w:rPr>
        <w:t xml:space="preserve"> </w:t>
      </w:r>
      <w:r>
        <w:rPr>
          <w:spacing w:val="2"/>
          <w:w w:val="115"/>
          <w:sz w:val="24"/>
          <w:szCs w:val="24"/>
        </w:rPr>
        <w:t>m</w:t>
      </w:r>
      <w:r>
        <w:rPr>
          <w:w w:val="115"/>
          <w:sz w:val="24"/>
          <w:szCs w:val="24"/>
        </w:rPr>
        <w:t>ene</w:t>
      </w:r>
      <w:r>
        <w:rPr>
          <w:spacing w:val="2"/>
          <w:w w:val="115"/>
          <w:sz w:val="24"/>
          <w:szCs w:val="24"/>
        </w:rPr>
        <w:t>r</w:t>
      </w:r>
      <w:r>
        <w:rPr>
          <w:spacing w:val="-1"/>
          <w:w w:val="115"/>
          <w:sz w:val="24"/>
          <w:szCs w:val="24"/>
        </w:rPr>
        <w:t>u</w:t>
      </w:r>
      <w:r>
        <w:rPr>
          <w:w w:val="115"/>
          <w:sz w:val="24"/>
          <w:szCs w:val="24"/>
        </w:rPr>
        <w:t>s</w:t>
      </w:r>
      <w:r>
        <w:rPr>
          <w:spacing w:val="-15"/>
          <w:w w:val="11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spacing w:val="-3"/>
          <w:w w:val="80"/>
          <w:sz w:val="24"/>
          <w:szCs w:val="24"/>
        </w:rPr>
        <w:t>i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p</w:t>
      </w:r>
      <w:r>
        <w:rPr>
          <w:spacing w:val="2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1"/>
          <w:sz w:val="24"/>
          <w:szCs w:val="24"/>
        </w:rPr>
        <w:t xml:space="preserve"> </w:t>
      </w:r>
      <w:r>
        <w:rPr>
          <w:spacing w:val="-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111"/>
          <w:sz w:val="24"/>
          <w:szCs w:val="24"/>
        </w:rPr>
        <w:t xml:space="preserve">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 xml:space="preserve">i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2"/>
          <w:w w:val="128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a</w:t>
      </w:r>
      <w:r>
        <w:rPr>
          <w:spacing w:val="2"/>
          <w:w w:val="12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t</w:t>
      </w:r>
      <w:r>
        <w:rPr>
          <w:spacing w:val="3"/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j</w:t>
      </w:r>
      <w:r>
        <w:rPr>
          <w:spacing w:val="-4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w w:val="80"/>
          <w:sz w:val="24"/>
          <w:szCs w:val="24"/>
        </w:rPr>
        <w:t>i</w:t>
      </w:r>
      <w:r>
        <w:rPr>
          <w:spacing w:val="2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60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e</w:t>
      </w:r>
      <w:r>
        <w:rPr>
          <w:spacing w:val="6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-3"/>
          <w:w w:val="80"/>
          <w:sz w:val="24"/>
          <w:szCs w:val="24"/>
        </w:rPr>
        <w:t>i</w:t>
      </w:r>
      <w:r>
        <w:rPr>
          <w:w w:val="83"/>
          <w:sz w:val="24"/>
          <w:szCs w:val="24"/>
        </w:rPr>
        <w:t>f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ea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11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ke</w:t>
      </w:r>
      <w:r>
        <w:rPr>
          <w:spacing w:val="3"/>
          <w:w w:val="114"/>
          <w:sz w:val="24"/>
          <w:szCs w:val="24"/>
        </w:rPr>
        <w:t>u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</w:t>
      </w:r>
      <w:r>
        <w:rPr>
          <w:w w:val="114"/>
          <w:sz w:val="24"/>
          <w:szCs w:val="24"/>
        </w:rPr>
        <w:t>an,</w:t>
      </w:r>
      <w:r>
        <w:rPr>
          <w:spacing w:val="1"/>
          <w:w w:val="114"/>
          <w:sz w:val="24"/>
          <w:szCs w:val="24"/>
        </w:rPr>
        <w:t xml:space="preserve"> </w:t>
      </w:r>
      <w:r>
        <w:rPr>
          <w:w w:val="114"/>
          <w:sz w:val="24"/>
          <w:szCs w:val="24"/>
        </w:rPr>
        <w:t>pe</w:t>
      </w:r>
      <w:r>
        <w:rPr>
          <w:spacing w:val="3"/>
          <w:w w:val="114"/>
          <w:sz w:val="24"/>
          <w:szCs w:val="24"/>
        </w:rPr>
        <w:t>n</w:t>
      </w:r>
      <w:r>
        <w:rPr>
          <w:spacing w:val="-1"/>
          <w:w w:val="114"/>
          <w:sz w:val="24"/>
          <w:szCs w:val="24"/>
        </w:rPr>
        <w:t>ga</w:t>
      </w:r>
      <w:r>
        <w:rPr>
          <w:spacing w:val="2"/>
          <w:w w:val="114"/>
          <w:sz w:val="24"/>
          <w:szCs w:val="24"/>
        </w:rPr>
        <w:t>m</w:t>
      </w:r>
      <w:r>
        <w:rPr>
          <w:spacing w:val="-1"/>
          <w:w w:val="114"/>
          <w:sz w:val="24"/>
          <w:szCs w:val="24"/>
        </w:rPr>
        <w:t>a</w:t>
      </w:r>
      <w:r>
        <w:rPr>
          <w:w w:val="114"/>
          <w:sz w:val="24"/>
          <w:szCs w:val="24"/>
        </w:rPr>
        <w:t>nan</w:t>
      </w:r>
      <w:r>
        <w:rPr>
          <w:spacing w:val="17"/>
          <w:w w:val="114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w w:val="116"/>
          <w:sz w:val="24"/>
          <w:szCs w:val="24"/>
        </w:rPr>
        <w:t>n</w:t>
      </w:r>
      <w:r>
        <w:rPr>
          <w:w w:val="116"/>
          <w:sz w:val="24"/>
          <w:szCs w:val="24"/>
        </w:rPr>
        <w:t>e</w:t>
      </w:r>
      <w:r>
        <w:rPr>
          <w:spacing w:val="-1"/>
          <w:w w:val="116"/>
          <w:sz w:val="24"/>
          <w:szCs w:val="24"/>
        </w:rPr>
        <w:t>g</w:t>
      </w:r>
      <w:r>
        <w:rPr>
          <w:w w:val="116"/>
          <w:sz w:val="24"/>
          <w:szCs w:val="24"/>
        </w:rPr>
        <w:t>a</w:t>
      </w:r>
      <w:r>
        <w:rPr>
          <w:spacing w:val="2"/>
          <w:w w:val="116"/>
          <w:sz w:val="24"/>
          <w:szCs w:val="24"/>
        </w:rPr>
        <w:t>r</w:t>
      </w:r>
      <w:r>
        <w:rPr>
          <w:w w:val="116"/>
          <w:sz w:val="24"/>
          <w:szCs w:val="24"/>
        </w:rPr>
        <w:t>a,</w:t>
      </w:r>
      <w:r>
        <w:rPr>
          <w:spacing w:val="-2"/>
          <w:w w:val="116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3"/>
          <w:sz w:val="24"/>
          <w:szCs w:val="24"/>
        </w:rPr>
        <w:t>ket</w:t>
      </w:r>
      <w:r>
        <w:rPr>
          <w:spacing w:val="3"/>
          <w:w w:val="113"/>
          <w:sz w:val="24"/>
          <w:szCs w:val="24"/>
        </w:rPr>
        <w:t>a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tan</w:t>
      </w:r>
      <w:r>
        <w:rPr>
          <w:spacing w:val="13"/>
          <w:w w:val="113"/>
          <w:sz w:val="24"/>
          <w:szCs w:val="24"/>
        </w:rPr>
        <w:t xml:space="preserve"> </w:t>
      </w:r>
      <w:r>
        <w:rPr>
          <w:w w:val="113"/>
          <w:sz w:val="24"/>
          <w:szCs w:val="24"/>
        </w:rPr>
        <w:t>t</w:t>
      </w:r>
      <w:r>
        <w:rPr>
          <w:spacing w:val="3"/>
          <w:w w:val="113"/>
          <w:sz w:val="24"/>
          <w:szCs w:val="24"/>
        </w:rPr>
        <w:t>e</w:t>
      </w:r>
      <w:r>
        <w:rPr>
          <w:w w:val="113"/>
          <w:sz w:val="24"/>
          <w:szCs w:val="24"/>
        </w:rPr>
        <w:t>r</w:t>
      </w:r>
      <w:r>
        <w:rPr>
          <w:spacing w:val="-4"/>
          <w:w w:val="113"/>
          <w:sz w:val="24"/>
          <w:szCs w:val="24"/>
        </w:rPr>
        <w:t>h</w:t>
      </w:r>
      <w:r>
        <w:rPr>
          <w:w w:val="113"/>
          <w:sz w:val="24"/>
          <w:szCs w:val="24"/>
        </w:rPr>
        <w:t>a</w:t>
      </w:r>
      <w:r>
        <w:rPr>
          <w:spacing w:val="3"/>
          <w:w w:val="113"/>
          <w:sz w:val="24"/>
          <w:szCs w:val="24"/>
        </w:rPr>
        <w:t>d</w:t>
      </w:r>
      <w:r>
        <w:rPr>
          <w:spacing w:val="-1"/>
          <w:w w:val="113"/>
          <w:sz w:val="24"/>
          <w:szCs w:val="24"/>
        </w:rPr>
        <w:t>a</w:t>
      </w:r>
      <w:r>
        <w:rPr>
          <w:w w:val="113"/>
          <w:sz w:val="24"/>
          <w:szCs w:val="24"/>
        </w:rPr>
        <w:t>p</w:t>
      </w:r>
      <w:r>
        <w:rPr>
          <w:spacing w:val="11"/>
          <w:w w:val="113"/>
          <w:sz w:val="24"/>
          <w:szCs w:val="24"/>
        </w:rPr>
        <w:t xml:space="preserve"> </w:t>
      </w:r>
      <w:r>
        <w:rPr>
          <w:spacing w:val="-1"/>
          <w:w w:val="113"/>
          <w:sz w:val="24"/>
          <w:szCs w:val="24"/>
        </w:rPr>
        <w:t>p</w:t>
      </w:r>
      <w:r>
        <w:rPr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atu</w:t>
      </w:r>
      <w:r>
        <w:rPr>
          <w:spacing w:val="2"/>
          <w:w w:val="113"/>
          <w:sz w:val="24"/>
          <w:szCs w:val="24"/>
        </w:rPr>
        <w:t>r</w:t>
      </w:r>
      <w:r>
        <w:rPr>
          <w:w w:val="113"/>
          <w:sz w:val="24"/>
          <w:szCs w:val="24"/>
        </w:rPr>
        <w:t>an</w:t>
      </w:r>
      <w:r>
        <w:rPr>
          <w:spacing w:val="-2"/>
          <w:w w:val="1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-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ng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6" w:line="360" w:lineRule="auto"/>
        <w:ind w:left="107" w:right="73" w:firstLine="720"/>
        <w:jc w:val="both"/>
        <w:rPr>
          <w:sz w:val="24"/>
          <w:szCs w:val="24"/>
        </w:rPr>
      </w:pPr>
      <w:r>
        <w:rPr>
          <w:w w:val="112"/>
          <w:sz w:val="24"/>
          <w:szCs w:val="24"/>
        </w:rPr>
        <w:t>Doku</w:t>
      </w:r>
      <w:r>
        <w:rPr>
          <w:spacing w:val="2"/>
          <w:w w:val="112"/>
          <w:sz w:val="24"/>
          <w:szCs w:val="24"/>
        </w:rPr>
        <w:t>m</w:t>
      </w:r>
      <w:r>
        <w:rPr>
          <w:w w:val="112"/>
          <w:sz w:val="24"/>
          <w:szCs w:val="24"/>
        </w:rPr>
        <w:t>en R</w:t>
      </w:r>
      <w:r>
        <w:rPr>
          <w:spacing w:val="-1"/>
          <w:w w:val="112"/>
          <w:sz w:val="24"/>
          <w:szCs w:val="24"/>
        </w:rPr>
        <w:t>e</w:t>
      </w:r>
      <w:r>
        <w:rPr>
          <w:w w:val="112"/>
          <w:sz w:val="24"/>
          <w:szCs w:val="24"/>
        </w:rPr>
        <w:t>nc</w:t>
      </w:r>
      <w:r>
        <w:rPr>
          <w:spacing w:val="-1"/>
          <w:w w:val="112"/>
          <w:sz w:val="24"/>
          <w:szCs w:val="24"/>
        </w:rPr>
        <w:t>a</w:t>
      </w:r>
      <w:r>
        <w:rPr>
          <w:w w:val="112"/>
          <w:sz w:val="24"/>
          <w:szCs w:val="24"/>
        </w:rPr>
        <w:t xml:space="preserve">na  </w:t>
      </w:r>
      <w:r>
        <w:rPr>
          <w:spacing w:val="2"/>
          <w:w w:val="112"/>
          <w:sz w:val="24"/>
          <w:szCs w:val="24"/>
        </w:rPr>
        <w:t>T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2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3"/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44"/>
          <w:w w:val="111"/>
          <w:sz w:val="24"/>
          <w:szCs w:val="24"/>
        </w:rPr>
        <w:t xml:space="preserve"> </w:t>
      </w:r>
      <w:r>
        <w:rPr>
          <w:w w:val="94"/>
          <w:sz w:val="24"/>
          <w:szCs w:val="24"/>
        </w:rPr>
        <w:t>i</w:t>
      </w:r>
      <w:r>
        <w:rPr>
          <w:spacing w:val="-1"/>
          <w:w w:val="94"/>
          <w:sz w:val="24"/>
          <w:szCs w:val="24"/>
        </w:rPr>
        <w:t>n</w:t>
      </w:r>
      <w:r>
        <w:rPr>
          <w:w w:val="94"/>
          <w:sz w:val="24"/>
          <w:szCs w:val="24"/>
        </w:rPr>
        <w:t>i</w:t>
      </w:r>
      <w:r>
        <w:rPr>
          <w:spacing w:val="44"/>
          <w:w w:val="94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25"/>
          <w:sz w:val="24"/>
          <w:szCs w:val="24"/>
        </w:rPr>
        <w:t>a</w:t>
      </w:r>
      <w:r>
        <w:rPr>
          <w:spacing w:val="3"/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39"/>
          <w:w w:val="80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8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w w:val="111"/>
          <w:sz w:val="24"/>
          <w:szCs w:val="24"/>
        </w:rPr>
        <w:t>u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42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u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2"/>
          <w:w w:val="114"/>
          <w:sz w:val="24"/>
          <w:szCs w:val="24"/>
        </w:rPr>
        <w:t>m</w:t>
      </w:r>
      <w:r>
        <w:rPr>
          <w:w w:val="114"/>
          <w:sz w:val="24"/>
          <w:szCs w:val="24"/>
        </w:rPr>
        <w:t>er</w:t>
      </w:r>
      <w:r>
        <w:rPr>
          <w:spacing w:val="-1"/>
          <w:w w:val="114"/>
          <w:sz w:val="24"/>
          <w:szCs w:val="24"/>
        </w:rPr>
        <w:t>e</w:t>
      </w:r>
      <w:r>
        <w:rPr>
          <w:w w:val="114"/>
          <w:sz w:val="24"/>
          <w:szCs w:val="24"/>
        </w:rPr>
        <w:t>ncana</w:t>
      </w:r>
      <w:r>
        <w:rPr>
          <w:spacing w:val="2"/>
          <w:w w:val="114"/>
          <w:sz w:val="24"/>
          <w:szCs w:val="24"/>
        </w:rPr>
        <w:t>k</w:t>
      </w:r>
      <w:r>
        <w:rPr>
          <w:w w:val="114"/>
          <w:sz w:val="24"/>
          <w:szCs w:val="24"/>
        </w:rPr>
        <w:t xml:space="preserve">an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g</w:t>
      </w:r>
      <w:r>
        <w:rPr>
          <w:w w:val="111"/>
          <w:sz w:val="24"/>
          <w:szCs w:val="24"/>
        </w:rPr>
        <w:t>u</w:t>
      </w:r>
      <w:r>
        <w:rPr>
          <w:w w:val="128"/>
          <w:sz w:val="24"/>
          <w:szCs w:val="24"/>
        </w:rPr>
        <w:t>s</w:t>
      </w:r>
      <w:r>
        <w:rPr>
          <w:spacing w:val="5"/>
          <w:w w:val="128"/>
          <w:sz w:val="24"/>
          <w:szCs w:val="24"/>
        </w:rPr>
        <w:t xml:space="preserve"> </w:t>
      </w:r>
      <w:r>
        <w:rPr>
          <w:spacing w:val="2"/>
          <w:w w:val="113"/>
          <w:sz w:val="24"/>
          <w:szCs w:val="24"/>
        </w:rPr>
        <w:t>m</w:t>
      </w:r>
      <w:r>
        <w:rPr>
          <w:spacing w:val="-1"/>
          <w:w w:val="113"/>
          <w:sz w:val="24"/>
          <w:szCs w:val="24"/>
        </w:rPr>
        <w:t>e</w:t>
      </w:r>
      <w:r>
        <w:rPr>
          <w:spacing w:val="2"/>
          <w:w w:val="113"/>
          <w:sz w:val="24"/>
          <w:szCs w:val="24"/>
        </w:rPr>
        <w:t>m</w:t>
      </w:r>
      <w:r>
        <w:rPr>
          <w:w w:val="113"/>
          <w:sz w:val="24"/>
          <w:szCs w:val="24"/>
        </w:rPr>
        <w:t>antau</w:t>
      </w:r>
      <w:r>
        <w:rPr>
          <w:spacing w:val="4"/>
          <w:w w:val="113"/>
          <w:sz w:val="24"/>
          <w:szCs w:val="24"/>
        </w:rPr>
        <w:t xml:space="preserve"> </w:t>
      </w:r>
      <w:r>
        <w:rPr>
          <w:spacing w:val="-5"/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/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ng</w:t>
      </w:r>
      <w:r>
        <w:rPr>
          <w:w w:val="111"/>
          <w:sz w:val="24"/>
          <w:szCs w:val="24"/>
        </w:rPr>
        <w:t>u</w:t>
      </w:r>
      <w:r>
        <w:rPr>
          <w:spacing w:val="3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spacing w:val="3"/>
          <w:w w:val="83"/>
          <w:sz w:val="24"/>
          <w:szCs w:val="24"/>
        </w:rPr>
        <w:t>f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kt</w:t>
      </w:r>
      <w:r>
        <w:rPr>
          <w:spacing w:val="-1"/>
          <w:w w:val="11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1"/>
          <w:sz w:val="24"/>
          <w:szCs w:val="24"/>
        </w:rPr>
        <w:t>d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spacing w:val="-3"/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ar </w:t>
      </w:r>
      <w:r>
        <w:rPr>
          <w:spacing w:val="13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112"/>
          <w:sz w:val="24"/>
          <w:szCs w:val="24"/>
        </w:rPr>
        <w:t>c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3"/>
          <w:sz w:val="24"/>
          <w:szCs w:val="24"/>
        </w:rPr>
        <w:t>/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pacing w:val="-2"/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.</w:t>
      </w:r>
    </w:p>
    <w:p w:rsidR="00B356F6" w:rsidRDefault="0023219D">
      <w:pPr>
        <w:spacing w:before="4" w:line="360" w:lineRule="auto"/>
        <w:ind w:left="107" w:right="75" w:firstLine="720"/>
        <w:jc w:val="both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11"/>
          <w:sz w:val="24"/>
          <w:szCs w:val="24"/>
        </w:rPr>
        <w:t>o</w:t>
      </w:r>
      <w:r>
        <w:rPr>
          <w:spacing w:val="4"/>
          <w:w w:val="107"/>
          <w:sz w:val="24"/>
          <w:szCs w:val="24"/>
        </w:rPr>
        <w:t>m</w:t>
      </w:r>
      <w:r>
        <w:rPr>
          <w:w w:val="80"/>
          <w:sz w:val="24"/>
          <w:szCs w:val="24"/>
        </w:rPr>
        <w:t>i</w:t>
      </w:r>
      <w:r>
        <w:rPr>
          <w:spacing w:val="-4"/>
          <w:sz w:val="24"/>
          <w:szCs w:val="24"/>
        </w:rPr>
        <w:t>t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80"/>
          <w:sz w:val="24"/>
          <w:szCs w:val="24"/>
        </w:rPr>
        <w:t>i</w:t>
      </w:r>
      <w:r>
        <w:rPr>
          <w:spacing w:val="5"/>
          <w:w w:val="80"/>
          <w:sz w:val="24"/>
          <w:szCs w:val="24"/>
        </w:rPr>
        <w:t xml:space="preserve"> </w:t>
      </w:r>
      <w:r>
        <w:rPr>
          <w:w w:val="118"/>
          <w:sz w:val="24"/>
          <w:szCs w:val="24"/>
        </w:rPr>
        <w:t>seg</w:t>
      </w:r>
      <w:r>
        <w:rPr>
          <w:spacing w:val="-1"/>
          <w:w w:val="118"/>
          <w:sz w:val="24"/>
          <w:szCs w:val="24"/>
        </w:rPr>
        <w:t>e</w:t>
      </w:r>
      <w:r>
        <w:rPr>
          <w:w w:val="118"/>
          <w:sz w:val="24"/>
          <w:szCs w:val="24"/>
        </w:rPr>
        <w:t>n</w:t>
      </w:r>
      <w:r>
        <w:rPr>
          <w:spacing w:val="4"/>
          <w:w w:val="118"/>
          <w:sz w:val="24"/>
          <w:szCs w:val="24"/>
        </w:rPr>
        <w:t>a</w:t>
      </w:r>
      <w:r>
        <w:rPr>
          <w:w w:val="118"/>
          <w:sz w:val="24"/>
          <w:szCs w:val="24"/>
        </w:rPr>
        <w:t xml:space="preserve">p </w:t>
      </w:r>
      <w:r>
        <w:rPr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7"/>
          <w:w w:val="11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6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11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w w:val="111"/>
          <w:sz w:val="24"/>
          <w:szCs w:val="24"/>
        </w:rPr>
        <w:t>uh</w:t>
      </w:r>
      <w:r>
        <w:rPr>
          <w:spacing w:val="6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-3"/>
          <w:sz w:val="24"/>
          <w:szCs w:val="24"/>
        </w:rPr>
        <w:t>w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i</w:t>
      </w:r>
      <w:r>
        <w:rPr>
          <w:spacing w:val="9"/>
          <w:w w:val="80"/>
          <w:sz w:val="24"/>
          <w:szCs w:val="24"/>
        </w:rPr>
        <w:t xml:space="preserve"> </w:t>
      </w:r>
      <w:r>
        <w:rPr>
          <w:w w:val="117"/>
          <w:sz w:val="24"/>
          <w:szCs w:val="24"/>
        </w:rPr>
        <w:t>serta</w:t>
      </w:r>
      <w:r>
        <w:rPr>
          <w:spacing w:val="2"/>
          <w:w w:val="117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2"/>
          <w:sz w:val="24"/>
          <w:szCs w:val="24"/>
        </w:rPr>
        <w:t>t</w:t>
      </w:r>
      <w:r>
        <w:rPr>
          <w:w w:val="111"/>
          <w:sz w:val="24"/>
          <w:szCs w:val="24"/>
        </w:rPr>
        <w:t>un</w:t>
      </w:r>
      <w:r>
        <w:rPr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ng 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j</w:t>
      </w:r>
      <w:r>
        <w:rPr>
          <w:spacing w:val="-1"/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13"/>
          <w:w w:val="1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6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w w:val="111"/>
          <w:sz w:val="24"/>
          <w:szCs w:val="24"/>
        </w:rPr>
        <w:t>o</w:t>
      </w:r>
      <w:r>
        <w:rPr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o</w:t>
      </w:r>
      <w:r>
        <w:rPr>
          <w:w w:val="111"/>
          <w:sz w:val="24"/>
          <w:szCs w:val="24"/>
        </w:rPr>
        <w:t>n</w:t>
      </w:r>
      <w:r>
        <w:rPr>
          <w:spacing w:val="3"/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pacing w:val="13"/>
          <w:w w:val="11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125"/>
          <w:sz w:val="24"/>
          <w:szCs w:val="24"/>
        </w:rPr>
        <w:t>e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-3"/>
          <w:w w:val="80"/>
          <w:sz w:val="24"/>
          <w:szCs w:val="24"/>
        </w:rPr>
        <w:t>i</w:t>
      </w:r>
      <w:r>
        <w:rPr>
          <w:spacing w:val="3"/>
          <w:w w:val="83"/>
          <w:sz w:val="24"/>
          <w:szCs w:val="24"/>
        </w:rPr>
        <w:t>f</w:t>
      </w:r>
      <w:r>
        <w:rPr>
          <w:w w:val="110"/>
          <w:sz w:val="24"/>
          <w:szCs w:val="24"/>
        </w:rPr>
        <w:t>,</w:t>
      </w:r>
      <w:r>
        <w:rPr>
          <w:spacing w:val="17"/>
          <w:w w:val="110"/>
          <w:sz w:val="24"/>
          <w:szCs w:val="24"/>
        </w:rPr>
        <w:t xml:space="preserve"> </w:t>
      </w:r>
      <w:r>
        <w:rPr>
          <w:spacing w:val="-1"/>
          <w:w w:val="125"/>
          <w:sz w:val="24"/>
          <w:szCs w:val="24"/>
        </w:rPr>
        <w:t>e</w:t>
      </w:r>
      <w:r>
        <w:rPr>
          <w:spacing w:val="3"/>
          <w:w w:val="83"/>
          <w:sz w:val="24"/>
          <w:szCs w:val="24"/>
        </w:rPr>
        <w:t>f</w:t>
      </w:r>
      <w:r>
        <w:rPr>
          <w:w w:val="80"/>
          <w:sz w:val="24"/>
          <w:szCs w:val="24"/>
        </w:rPr>
        <w:t>i</w:t>
      </w:r>
      <w:r>
        <w:rPr>
          <w:spacing w:val="-2"/>
          <w:w w:val="128"/>
          <w:sz w:val="24"/>
          <w:szCs w:val="24"/>
        </w:rPr>
        <w:t>s</w:t>
      </w:r>
      <w:r>
        <w:rPr>
          <w:w w:val="80"/>
          <w:sz w:val="24"/>
          <w:szCs w:val="24"/>
        </w:rPr>
        <w:t>i</w:t>
      </w:r>
      <w:r>
        <w:rPr>
          <w:spacing w:val="-1"/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15"/>
          <w:w w:val="110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t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>ans</w:t>
      </w:r>
      <w:r>
        <w:rPr>
          <w:spacing w:val="-1"/>
          <w:w w:val="115"/>
          <w:sz w:val="24"/>
          <w:szCs w:val="24"/>
        </w:rPr>
        <w:t>p</w:t>
      </w:r>
      <w:r>
        <w:rPr>
          <w:w w:val="115"/>
          <w:sz w:val="24"/>
          <w:szCs w:val="24"/>
        </w:rPr>
        <w:t>a</w:t>
      </w:r>
      <w:r>
        <w:rPr>
          <w:spacing w:val="2"/>
          <w:w w:val="115"/>
          <w:sz w:val="24"/>
          <w:szCs w:val="24"/>
        </w:rPr>
        <w:t>r</w:t>
      </w:r>
      <w:r>
        <w:rPr>
          <w:w w:val="115"/>
          <w:sz w:val="24"/>
          <w:szCs w:val="24"/>
        </w:rPr>
        <w:t xml:space="preserve">an, </w:t>
      </w:r>
      <w:r>
        <w:rPr>
          <w:spacing w:val="-2"/>
          <w:w w:val="115"/>
          <w:sz w:val="24"/>
          <w:szCs w:val="24"/>
        </w:rPr>
        <w:t>s</w:t>
      </w:r>
      <w:r>
        <w:rPr>
          <w:w w:val="115"/>
          <w:sz w:val="24"/>
          <w:szCs w:val="24"/>
        </w:rPr>
        <w:t>erta</w:t>
      </w:r>
      <w:r>
        <w:rPr>
          <w:spacing w:val="14"/>
          <w:w w:val="115"/>
          <w:sz w:val="24"/>
          <w:szCs w:val="24"/>
        </w:rPr>
        <w:t xml:space="preserve"> 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w w:val="111"/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b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15"/>
          <w:w w:val="8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p</w:t>
      </w:r>
      <w:r>
        <w:rPr>
          <w:spacing w:val="-2"/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 xml:space="preserve">n </w:t>
      </w:r>
      <w:r>
        <w:rPr>
          <w:w w:val="115"/>
          <w:sz w:val="24"/>
          <w:szCs w:val="24"/>
        </w:rPr>
        <w:t xml:space="preserve">dapat </w:t>
      </w:r>
      <w:r>
        <w:rPr>
          <w:spacing w:val="2"/>
          <w:w w:val="107"/>
          <w:sz w:val="24"/>
          <w:szCs w:val="24"/>
        </w:rPr>
        <w:t>m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k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4"/>
          <w:w w:val="12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3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nd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110"/>
          <w:sz w:val="24"/>
          <w:szCs w:val="24"/>
        </w:rPr>
        <w:t>,</w:t>
      </w:r>
      <w:r>
        <w:rPr>
          <w:spacing w:val="7"/>
          <w:w w:val="110"/>
          <w:sz w:val="24"/>
          <w:szCs w:val="24"/>
        </w:rPr>
        <w:t xml:space="preserve"> </w:t>
      </w:r>
      <w:r>
        <w:rPr>
          <w:w w:val="128"/>
          <w:sz w:val="24"/>
          <w:szCs w:val="24"/>
        </w:rPr>
        <w:t>s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ngg</w:t>
      </w:r>
      <w:r>
        <w:rPr>
          <w:w w:val="125"/>
          <w:sz w:val="24"/>
          <w:szCs w:val="24"/>
        </w:rPr>
        <w:t>a</w:t>
      </w:r>
      <w:r>
        <w:rPr>
          <w:spacing w:val="9"/>
          <w:w w:val="125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p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</w:t>
      </w:r>
      <w:r>
        <w:rPr>
          <w:spacing w:val="2"/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spacing w:val="-1"/>
          <w:w w:val="111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w w:val="111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k</w:t>
      </w:r>
      <w:r>
        <w:rPr>
          <w:spacing w:val="-1"/>
          <w:w w:val="111"/>
          <w:sz w:val="24"/>
          <w:szCs w:val="24"/>
        </w:rPr>
        <w:t>u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li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 xml:space="preserve">s </w:t>
      </w:r>
      <w:r>
        <w:rPr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ng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w w:val="125"/>
          <w:sz w:val="24"/>
          <w:szCs w:val="24"/>
        </w:rPr>
        <w:t>a</w:t>
      </w:r>
      <w:r>
        <w:rPr>
          <w:spacing w:val="3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SP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spacing w:val="7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se</w:t>
      </w:r>
      <w:r>
        <w:rPr>
          <w:spacing w:val="2"/>
          <w:w w:val="116"/>
          <w:sz w:val="24"/>
          <w:szCs w:val="24"/>
        </w:rPr>
        <w:t>c</w:t>
      </w:r>
      <w:r>
        <w:rPr>
          <w:w w:val="116"/>
          <w:sz w:val="24"/>
          <w:szCs w:val="24"/>
        </w:rPr>
        <w:t>ara</w:t>
      </w:r>
      <w:r>
        <w:rPr>
          <w:spacing w:val="18"/>
          <w:w w:val="116"/>
          <w:sz w:val="24"/>
          <w:szCs w:val="24"/>
        </w:rPr>
        <w:t xml:space="preserve"> </w:t>
      </w:r>
      <w:r>
        <w:rPr>
          <w:w w:val="116"/>
          <w:sz w:val="24"/>
          <w:szCs w:val="24"/>
        </w:rPr>
        <w:t>be</w:t>
      </w:r>
      <w:r>
        <w:rPr>
          <w:spacing w:val="2"/>
          <w:w w:val="116"/>
          <w:sz w:val="24"/>
          <w:szCs w:val="24"/>
        </w:rPr>
        <w:t>r</w:t>
      </w:r>
      <w:r>
        <w:rPr>
          <w:spacing w:val="-2"/>
          <w:w w:val="116"/>
          <w:sz w:val="24"/>
          <w:szCs w:val="24"/>
        </w:rPr>
        <w:t>t</w:t>
      </w:r>
      <w:r>
        <w:rPr>
          <w:w w:val="116"/>
          <w:sz w:val="24"/>
          <w:szCs w:val="24"/>
        </w:rPr>
        <w:t>ah</w:t>
      </w:r>
      <w:r>
        <w:rPr>
          <w:spacing w:val="-1"/>
          <w:w w:val="116"/>
          <w:sz w:val="24"/>
          <w:szCs w:val="24"/>
        </w:rPr>
        <w:t>a</w:t>
      </w:r>
      <w:r>
        <w:rPr>
          <w:w w:val="116"/>
          <w:sz w:val="24"/>
          <w:szCs w:val="24"/>
        </w:rPr>
        <w:t>p</w:t>
      </w:r>
      <w:r>
        <w:rPr>
          <w:spacing w:val="-12"/>
          <w:w w:val="1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an</w:t>
      </w:r>
      <w:r>
        <w:rPr>
          <w:spacing w:val="58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b</w:t>
      </w:r>
      <w:r>
        <w:rPr>
          <w:spacing w:val="3"/>
          <w:w w:val="125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w w:val="125"/>
          <w:sz w:val="24"/>
          <w:szCs w:val="24"/>
        </w:rPr>
        <w:t>e</w:t>
      </w:r>
      <w:r>
        <w:rPr>
          <w:w w:val="80"/>
          <w:sz w:val="24"/>
          <w:szCs w:val="24"/>
        </w:rPr>
        <w:t>l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w w:val="80"/>
          <w:sz w:val="24"/>
          <w:szCs w:val="24"/>
        </w:rPr>
        <w:t>j</w:t>
      </w:r>
      <w:r>
        <w:rPr>
          <w:w w:val="11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-1"/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 xml:space="preserve">an </w:t>
      </w:r>
      <w:r>
        <w:rPr>
          <w:spacing w:val="14"/>
          <w:sz w:val="24"/>
          <w:szCs w:val="24"/>
        </w:rPr>
        <w:t xml:space="preserve"> </w:t>
      </w:r>
      <w:r>
        <w:rPr>
          <w:w w:val="115"/>
          <w:sz w:val="24"/>
          <w:szCs w:val="24"/>
        </w:rPr>
        <w:t>d</w:t>
      </w:r>
      <w:r>
        <w:rPr>
          <w:spacing w:val="-1"/>
          <w:w w:val="115"/>
          <w:sz w:val="24"/>
          <w:szCs w:val="24"/>
        </w:rPr>
        <w:t>a</w:t>
      </w:r>
      <w:r>
        <w:rPr>
          <w:w w:val="115"/>
          <w:sz w:val="24"/>
          <w:szCs w:val="24"/>
        </w:rPr>
        <w:t>pat</w:t>
      </w:r>
      <w:r>
        <w:rPr>
          <w:spacing w:val="3"/>
          <w:w w:val="115"/>
          <w:sz w:val="24"/>
          <w:szCs w:val="24"/>
        </w:rPr>
        <w:t xml:space="preserve"> </w:t>
      </w:r>
      <w:r>
        <w:rPr>
          <w:spacing w:val="-2"/>
          <w:w w:val="115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w w:val="112"/>
          <w:sz w:val="24"/>
          <w:szCs w:val="24"/>
        </w:rPr>
        <w:t>c</w:t>
      </w:r>
      <w:r>
        <w:rPr>
          <w:w w:val="125"/>
          <w:sz w:val="24"/>
          <w:szCs w:val="24"/>
        </w:rPr>
        <w:t>a</w:t>
      </w:r>
      <w:r>
        <w:rPr>
          <w:spacing w:val="-1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i</w:t>
      </w:r>
      <w:r>
        <w:rPr>
          <w:w w:val="110"/>
          <w:sz w:val="24"/>
          <w:szCs w:val="24"/>
        </w:rPr>
        <w:t>.</w:t>
      </w:r>
    </w:p>
    <w:p w:rsidR="00B356F6" w:rsidRDefault="00B356F6">
      <w:pPr>
        <w:spacing w:line="200" w:lineRule="exact"/>
      </w:pPr>
    </w:p>
    <w:p w:rsidR="00B356F6" w:rsidRDefault="00B356F6">
      <w:pPr>
        <w:spacing w:before="19" w:line="200" w:lineRule="exact"/>
      </w:pPr>
    </w:p>
    <w:p w:rsidR="00B356F6" w:rsidRDefault="0023219D">
      <w:pPr>
        <w:ind w:left="6014" w:right="976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spacing w:val="2"/>
          <w:w w:val="80"/>
          <w:sz w:val="24"/>
          <w:szCs w:val="24"/>
        </w:rPr>
        <w:t>l</w:t>
      </w:r>
      <w:r>
        <w:rPr>
          <w:w w:val="110"/>
          <w:sz w:val="24"/>
          <w:szCs w:val="24"/>
        </w:rPr>
        <w:t>,</w:t>
      </w:r>
      <w:r>
        <w:rPr>
          <w:sz w:val="24"/>
          <w:szCs w:val="24"/>
        </w:rPr>
        <w:t xml:space="preserve">      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Okt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ber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w w:val="111"/>
          <w:sz w:val="24"/>
          <w:szCs w:val="24"/>
        </w:rPr>
        <w:t>2</w:t>
      </w:r>
      <w:r>
        <w:rPr>
          <w:w w:val="111"/>
          <w:sz w:val="24"/>
          <w:szCs w:val="24"/>
        </w:rPr>
        <w:t>0</w:t>
      </w:r>
      <w:r>
        <w:rPr>
          <w:spacing w:val="-1"/>
          <w:w w:val="111"/>
          <w:sz w:val="24"/>
          <w:szCs w:val="24"/>
        </w:rPr>
        <w:t>2</w:t>
      </w:r>
      <w:r>
        <w:rPr>
          <w:w w:val="111"/>
          <w:sz w:val="24"/>
          <w:szCs w:val="24"/>
        </w:rPr>
        <w:t>6</w:t>
      </w:r>
    </w:p>
    <w:p w:rsidR="00B356F6" w:rsidRDefault="00B356F6">
      <w:pPr>
        <w:spacing w:line="120" w:lineRule="exact"/>
        <w:rPr>
          <w:sz w:val="12"/>
          <w:szCs w:val="12"/>
        </w:rPr>
      </w:pPr>
    </w:p>
    <w:p w:rsidR="00B356F6" w:rsidRDefault="0023219D">
      <w:pPr>
        <w:ind w:left="5951" w:right="911"/>
        <w:jc w:val="center"/>
        <w:rPr>
          <w:sz w:val="24"/>
          <w:szCs w:val="24"/>
        </w:rPr>
      </w:pP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3"/>
          <w:w w:val="111"/>
          <w:sz w:val="24"/>
          <w:szCs w:val="24"/>
        </w:rPr>
        <w:t>p</w:t>
      </w:r>
      <w:r>
        <w:rPr>
          <w:w w:val="125"/>
          <w:sz w:val="24"/>
          <w:szCs w:val="24"/>
        </w:rPr>
        <w:t>a</w:t>
      </w:r>
      <w:r>
        <w:rPr>
          <w:spacing w:val="-3"/>
          <w:w w:val="80"/>
          <w:sz w:val="24"/>
          <w:szCs w:val="24"/>
        </w:rPr>
        <w:t>l</w:t>
      </w:r>
      <w:r>
        <w:rPr>
          <w:w w:val="125"/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w w:val="80"/>
          <w:sz w:val="24"/>
          <w:szCs w:val="24"/>
        </w:rPr>
        <w:t>i</w:t>
      </w:r>
      <w:r>
        <w:rPr>
          <w:spacing w:val="-1"/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w w:val="128"/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w w:val="92"/>
          <w:sz w:val="24"/>
          <w:szCs w:val="24"/>
        </w:rPr>
        <w:t>K</w:t>
      </w:r>
      <w:r>
        <w:rPr>
          <w:w w:val="125"/>
          <w:sz w:val="24"/>
          <w:szCs w:val="24"/>
        </w:rPr>
        <w:t>e</w:t>
      </w:r>
      <w:r>
        <w:rPr>
          <w:spacing w:val="2"/>
          <w:w w:val="128"/>
          <w:sz w:val="24"/>
          <w:szCs w:val="24"/>
        </w:rPr>
        <w:t>s</w:t>
      </w:r>
      <w:r>
        <w:rPr>
          <w:spacing w:val="-1"/>
          <w:w w:val="125"/>
          <w:sz w:val="24"/>
          <w:szCs w:val="24"/>
        </w:rPr>
        <w:t>e</w:t>
      </w:r>
      <w:r>
        <w:rPr>
          <w:w w:val="111"/>
          <w:sz w:val="24"/>
          <w:szCs w:val="24"/>
        </w:rPr>
        <w:t>h</w:t>
      </w:r>
      <w:r>
        <w:rPr>
          <w:w w:val="125"/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w w:val="125"/>
          <w:sz w:val="24"/>
          <w:szCs w:val="24"/>
        </w:rPr>
        <w:t>a</w:t>
      </w:r>
      <w:r>
        <w:rPr>
          <w:w w:val="111"/>
          <w:sz w:val="24"/>
          <w:szCs w:val="24"/>
        </w:rPr>
        <w:t>n</w:t>
      </w:r>
    </w:p>
    <w:p w:rsidR="00B356F6" w:rsidRDefault="0023219D">
      <w:pPr>
        <w:ind w:right="1692"/>
        <w:jc w:val="right"/>
        <w:rPr>
          <w:sz w:val="24"/>
          <w:szCs w:val="24"/>
        </w:rPr>
      </w:pPr>
      <w:r>
        <w:rPr>
          <w:sz w:val="24"/>
          <w:szCs w:val="24"/>
        </w:rPr>
        <w:t>Ko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w w:val="125"/>
          <w:sz w:val="24"/>
          <w:szCs w:val="24"/>
        </w:rPr>
        <w:t>e</w:t>
      </w:r>
      <w:r>
        <w:rPr>
          <w:spacing w:val="-1"/>
          <w:w w:val="111"/>
          <w:sz w:val="24"/>
          <w:szCs w:val="24"/>
        </w:rPr>
        <w:t>g</w:t>
      </w:r>
      <w:r>
        <w:rPr>
          <w:w w:val="125"/>
          <w:sz w:val="24"/>
          <w:szCs w:val="24"/>
        </w:rPr>
        <w:t>a</w:t>
      </w:r>
      <w:r>
        <w:rPr>
          <w:w w:val="80"/>
          <w:sz w:val="24"/>
          <w:szCs w:val="24"/>
        </w:rPr>
        <w:t>l</w:t>
      </w:r>
    </w:p>
    <w:p w:rsidR="00B356F6" w:rsidRDefault="00B356F6">
      <w:pPr>
        <w:spacing w:line="180" w:lineRule="exact"/>
        <w:rPr>
          <w:sz w:val="18"/>
          <w:szCs w:val="18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line="275" w:lineRule="auto"/>
        <w:ind w:left="5626" w:right="599"/>
        <w:jc w:val="center"/>
        <w:rPr>
          <w:sz w:val="24"/>
          <w:szCs w:val="24"/>
        </w:rPr>
      </w:pPr>
      <w:r>
        <w:rPr>
          <w:sz w:val="24"/>
          <w:szCs w:val="24"/>
          <w:u w:val="single" w:color="000000"/>
        </w:rPr>
        <w:t>M.</w:t>
      </w:r>
      <w:r>
        <w:rPr>
          <w:spacing w:val="-2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ZAE</w:t>
      </w:r>
      <w:r>
        <w:rPr>
          <w:spacing w:val="2"/>
          <w:sz w:val="24"/>
          <w:szCs w:val="24"/>
          <w:u w:val="single" w:color="000000"/>
        </w:rPr>
        <w:t>N</w:t>
      </w:r>
      <w:r>
        <w:rPr>
          <w:sz w:val="24"/>
          <w:szCs w:val="24"/>
          <w:u w:val="single" w:color="000000"/>
        </w:rPr>
        <w:t>AL</w:t>
      </w:r>
      <w:r>
        <w:rPr>
          <w:spacing w:val="-23"/>
          <w:sz w:val="24"/>
          <w:szCs w:val="24"/>
          <w:u w:val="single" w:color="000000"/>
        </w:rPr>
        <w:t xml:space="preserve"> </w:t>
      </w:r>
      <w:r>
        <w:rPr>
          <w:w w:val="96"/>
          <w:sz w:val="24"/>
          <w:szCs w:val="24"/>
          <w:u w:val="single" w:color="000000"/>
        </w:rPr>
        <w:t>A</w:t>
      </w:r>
      <w:r>
        <w:rPr>
          <w:spacing w:val="3"/>
          <w:w w:val="96"/>
          <w:sz w:val="24"/>
          <w:szCs w:val="24"/>
          <w:u w:val="single" w:color="000000"/>
        </w:rPr>
        <w:t>B</w:t>
      </w:r>
      <w:r>
        <w:rPr>
          <w:w w:val="96"/>
          <w:sz w:val="24"/>
          <w:szCs w:val="24"/>
          <w:u w:val="single" w:color="000000"/>
        </w:rPr>
        <w:t>IDIN,</w:t>
      </w:r>
      <w:r>
        <w:rPr>
          <w:spacing w:val="8"/>
          <w:w w:val="96"/>
          <w:sz w:val="24"/>
          <w:szCs w:val="24"/>
          <w:u w:val="single" w:color="000000"/>
        </w:rPr>
        <w:t xml:space="preserve"> </w:t>
      </w:r>
      <w:r>
        <w:rPr>
          <w:spacing w:val="-1"/>
          <w:sz w:val="24"/>
          <w:szCs w:val="24"/>
          <w:u w:val="single" w:color="000000"/>
        </w:rPr>
        <w:t>S</w:t>
      </w:r>
      <w:r>
        <w:rPr>
          <w:sz w:val="24"/>
          <w:szCs w:val="24"/>
          <w:u w:val="single" w:color="000000"/>
        </w:rPr>
        <w:t>KM,</w:t>
      </w:r>
      <w:r>
        <w:rPr>
          <w:spacing w:val="10"/>
          <w:sz w:val="24"/>
          <w:szCs w:val="24"/>
          <w:u w:val="single" w:color="000000"/>
        </w:rPr>
        <w:t xml:space="preserve"> </w:t>
      </w:r>
      <w:r>
        <w:rPr>
          <w:w w:val="93"/>
          <w:sz w:val="24"/>
          <w:szCs w:val="24"/>
          <w:u w:val="single" w:color="000000"/>
        </w:rPr>
        <w:t>MM</w:t>
      </w:r>
      <w:r>
        <w:rPr>
          <w:w w:val="93"/>
          <w:sz w:val="24"/>
          <w:szCs w:val="24"/>
        </w:rPr>
        <w:t xml:space="preserve"> </w:t>
      </w:r>
      <w:r>
        <w:rPr>
          <w:w w:val="119"/>
          <w:sz w:val="24"/>
          <w:szCs w:val="24"/>
        </w:rPr>
        <w:t>P</w:t>
      </w:r>
      <w:r>
        <w:rPr>
          <w:w w:val="125"/>
          <w:sz w:val="24"/>
          <w:szCs w:val="24"/>
        </w:rPr>
        <w:t>e</w:t>
      </w:r>
      <w:r>
        <w:rPr>
          <w:spacing w:val="2"/>
          <w:w w:val="107"/>
          <w:sz w:val="24"/>
          <w:szCs w:val="24"/>
        </w:rPr>
        <w:t>m</w:t>
      </w:r>
      <w:r>
        <w:rPr>
          <w:w w:val="111"/>
          <w:sz w:val="24"/>
          <w:szCs w:val="24"/>
        </w:rPr>
        <w:t>b</w:t>
      </w:r>
      <w:r>
        <w:rPr>
          <w:w w:val="80"/>
          <w:sz w:val="24"/>
          <w:szCs w:val="24"/>
        </w:rPr>
        <w:t>i</w:t>
      </w:r>
      <w:r>
        <w:rPr>
          <w:w w:val="111"/>
          <w:sz w:val="24"/>
          <w:szCs w:val="24"/>
        </w:rPr>
        <w:t>n</w:t>
      </w:r>
      <w:r>
        <w:rPr>
          <w:w w:val="125"/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.</w:t>
      </w:r>
      <w:r>
        <w:rPr>
          <w:spacing w:val="16"/>
          <w:sz w:val="24"/>
          <w:szCs w:val="24"/>
        </w:rPr>
        <w:t xml:space="preserve"> </w:t>
      </w:r>
      <w:r>
        <w:rPr>
          <w:w w:val="83"/>
          <w:sz w:val="24"/>
          <w:szCs w:val="24"/>
        </w:rPr>
        <w:t>I</w:t>
      </w:r>
    </w:p>
    <w:p w:rsidR="00B356F6" w:rsidRDefault="0023219D">
      <w:pPr>
        <w:spacing w:before="1"/>
        <w:ind w:left="5700" w:right="674"/>
        <w:jc w:val="center"/>
        <w:rPr>
          <w:sz w:val="24"/>
          <w:szCs w:val="24"/>
        </w:rPr>
        <w:sectPr w:rsidR="00B356F6">
          <w:headerReference w:type="default" r:id="rId11"/>
          <w:pgSz w:w="11920" w:h="16840"/>
          <w:pgMar w:top="1000" w:right="800" w:bottom="280" w:left="1520" w:header="0" w:footer="0" w:gutter="0"/>
          <w:cols w:space="720"/>
        </w:sectPr>
      </w:pPr>
      <w:r>
        <w:rPr>
          <w:sz w:val="24"/>
          <w:szCs w:val="24"/>
        </w:rPr>
        <w:t>N</w:t>
      </w:r>
      <w:r>
        <w:rPr>
          <w:w w:val="83"/>
          <w:sz w:val="24"/>
          <w:szCs w:val="24"/>
        </w:rPr>
        <w:t>I</w:t>
      </w:r>
      <w:r>
        <w:rPr>
          <w:w w:val="119"/>
          <w:sz w:val="24"/>
          <w:szCs w:val="24"/>
        </w:rPr>
        <w:t>P</w:t>
      </w:r>
      <w:r>
        <w:rPr>
          <w:w w:val="110"/>
          <w:sz w:val="24"/>
          <w:szCs w:val="24"/>
        </w:rPr>
        <w:t>.</w:t>
      </w:r>
      <w:r>
        <w:rPr>
          <w:spacing w:val="1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1</w:t>
      </w:r>
      <w:r>
        <w:rPr>
          <w:spacing w:val="-1"/>
          <w:w w:val="111"/>
          <w:sz w:val="24"/>
          <w:szCs w:val="24"/>
        </w:rPr>
        <w:t>9</w:t>
      </w:r>
      <w:r>
        <w:rPr>
          <w:w w:val="111"/>
          <w:sz w:val="24"/>
          <w:szCs w:val="24"/>
        </w:rPr>
        <w:t>6</w:t>
      </w:r>
      <w:r>
        <w:rPr>
          <w:spacing w:val="-1"/>
          <w:w w:val="111"/>
          <w:sz w:val="24"/>
          <w:szCs w:val="24"/>
        </w:rPr>
        <w:t>8</w:t>
      </w:r>
      <w:r>
        <w:rPr>
          <w:w w:val="111"/>
          <w:sz w:val="24"/>
          <w:szCs w:val="24"/>
        </w:rPr>
        <w:t>0</w:t>
      </w:r>
      <w:r>
        <w:rPr>
          <w:spacing w:val="3"/>
          <w:w w:val="111"/>
          <w:sz w:val="24"/>
          <w:szCs w:val="24"/>
        </w:rPr>
        <w:t>5</w:t>
      </w:r>
      <w:r>
        <w:rPr>
          <w:spacing w:val="-1"/>
          <w:w w:val="111"/>
          <w:sz w:val="24"/>
          <w:szCs w:val="24"/>
        </w:rPr>
        <w:t>1</w:t>
      </w:r>
      <w:r>
        <w:rPr>
          <w:w w:val="111"/>
          <w:sz w:val="24"/>
          <w:szCs w:val="24"/>
        </w:rPr>
        <w:t xml:space="preserve">4 </w:t>
      </w:r>
      <w:r>
        <w:rPr>
          <w:spacing w:val="-1"/>
          <w:w w:val="111"/>
          <w:sz w:val="24"/>
          <w:szCs w:val="24"/>
        </w:rPr>
        <w:t>1</w:t>
      </w:r>
      <w:r>
        <w:rPr>
          <w:w w:val="111"/>
          <w:sz w:val="24"/>
          <w:szCs w:val="24"/>
        </w:rPr>
        <w:t>9</w:t>
      </w:r>
      <w:r>
        <w:rPr>
          <w:spacing w:val="3"/>
          <w:w w:val="111"/>
          <w:sz w:val="24"/>
          <w:szCs w:val="24"/>
        </w:rPr>
        <w:t>8</w:t>
      </w:r>
      <w:r>
        <w:rPr>
          <w:spacing w:val="-1"/>
          <w:w w:val="111"/>
          <w:sz w:val="24"/>
          <w:szCs w:val="24"/>
        </w:rPr>
        <w:t>80</w:t>
      </w:r>
      <w:r>
        <w:rPr>
          <w:w w:val="111"/>
          <w:sz w:val="24"/>
          <w:szCs w:val="24"/>
        </w:rPr>
        <w:t xml:space="preserve">1 </w:t>
      </w:r>
      <w:r>
        <w:rPr>
          <w:sz w:val="24"/>
          <w:szCs w:val="24"/>
        </w:rPr>
        <w:t>1</w:t>
      </w:r>
      <w:r>
        <w:rPr>
          <w:spacing w:val="20"/>
          <w:sz w:val="24"/>
          <w:szCs w:val="24"/>
        </w:rPr>
        <w:t xml:space="preserve"> </w:t>
      </w:r>
      <w:r>
        <w:rPr>
          <w:w w:val="111"/>
          <w:sz w:val="24"/>
          <w:szCs w:val="24"/>
        </w:rPr>
        <w:t>001</w:t>
      </w:r>
    </w:p>
    <w:p w:rsidR="00B356F6" w:rsidRDefault="00B356F6">
      <w:pPr>
        <w:spacing w:before="3" w:line="180" w:lineRule="exact"/>
        <w:rPr>
          <w:sz w:val="19"/>
          <w:szCs w:val="19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before="31"/>
        <w:ind w:left="3490" w:right="3431"/>
        <w:jc w:val="center"/>
        <w:rPr>
          <w:sz w:val="26"/>
          <w:szCs w:val="26"/>
        </w:rPr>
      </w:pPr>
      <w:r>
        <w:rPr>
          <w:w w:val="87"/>
          <w:sz w:val="26"/>
          <w:szCs w:val="26"/>
        </w:rPr>
        <w:t>KE</w:t>
      </w:r>
      <w:r>
        <w:rPr>
          <w:spacing w:val="2"/>
          <w:w w:val="87"/>
          <w:sz w:val="26"/>
          <w:szCs w:val="26"/>
        </w:rPr>
        <w:t>R</w:t>
      </w:r>
      <w:r>
        <w:rPr>
          <w:w w:val="87"/>
          <w:sz w:val="26"/>
          <w:szCs w:val="26"/>
        </w:rPr>
        <w:t>T</w:t>
      </w:r>
      <w:r>
        <w:rPr>
          <w:spacing w:val="2"/>
          <w:w w:val="87"/>
          <w:sz w:val="26"/>
          <w:szCs w:val="26"/>
        </w:rPr>
        <w:t>A</w:t>
      </w:r>
      <w:r>
        <w:rPr>
          <w:w w:val="87"/>
          <w:sz w:val="26"/>
          <w:szCs w:val="26"/>
        </w:rPr>
        <w:t>S</w:t>
      </w:r>
      <w:r>
        <w:rPr>
          <w:spacing w:val="14"/>
          <w:w w:val="87"/>
          <w:sz w:val="26"/>
          <w:szCs w:val="26"/>
        </w:rPr>
        <w:t xml:space="preserve"> </w:t>
      </w:r>
      <w:r>
        <w:rPr>
          <w:w w:val="83"/>
          <w:sz w:val="26"/>
          <w:szCs w:val="26"/>
        </w:rPr>
        <w:t>K</w:t>
      </w:r>
      <w:r>
        <w:rPr>
          <w:w w:val="91"/>
          <w:sz w:val="26"/>
          <w:szCs w:val="26"/>
        </w:rPr>
        <w:t>E</w:t>
      </w:r>
      <w:r>
        <w:rPr>
          <w:spacing w:val="2"/>
          <w:w w:val="90"/>
          <w:sz w:val="26"/>
          <w:szCs w:val="26"/>
        </w:rPr>
        <w:t>R</w:t>
      </w:r>
      <w:r>
        <w:rPr>
          <w:w w:val="120"/>
          <w:sz w:val="26"/>
          <w:szCs w:val="26"/>
        </w:rPr>
        <w:t>J</w:t>
      </w:r>
      <w:r>
        <w:rPr>
          <w:w w:val="83"/>
          <w:sz w:val="26"/>
          <w:szCs w:val="26"/>
        </w:rPr>
        <w:t>A</w:t>
      </w:r>
    </w:p>
    <w:p w:rsidR="00B356F6" w:rsidRDefault="0023219D">
      <w:pPr>
        <w:spacing w:before="39"/>
        <w:ind w:left="2122" w:right="2062"/>
        <w:jc w:val="center"/>
        <w:rPr>
          <w:sz w:val="26"/>
          <w:szCs w:val="26"/>
        </w:rPr>
      </w:pPr>
      <w:r>
        <w:rPr>
          <w:w w:val="83"/>
          <w:sz w:val="26"/>
          <w:szCs w:val="26"/>
        </w:rPr>
        <w:t>RE</w:t>
      </w:r>
      <w:r>
        <w:rPr>
          <w:spacing w:val="2"/>
          <w:w w:val="83"/>
          <w:sz w:val="26"/>
          <w:szCs w:val="26"/>
        </w:rPr>
        <w:t>N</w:t>
      </w:r>
      <w:r>
        <w:rPr>
          <w:w w:val="83"/>
          <w:sz w:val="26"/>
          <w:szCs w:val="26"/>
        </w:rPr>
        <w:t>C</w:t>
      </w:r>
      <w:r>
        <w:rPr>
          <w:spacing w:val="2"/>
          <w:w w:val="83"/>
          <w:sz w:val="26"/>
          <w:szCs w:val="26"/>
        </w:rPr>
        <w:t>A</w:t>
      </w:r>
      <w:r>
        <w:rPr>
          <w:w w:val="83"/>
          <w:sz w:val="26"/>
          <w:szCs w:val="26"/>
        </w:rPr>
        <w:t>NA</w:t>
      </w:r>
      <w:r>
        <w:rPr>
          <w:spacing w:val="45"/>
          <w:w w:val="83"/>
          <w:sz w:val="26"/>
          <w:szCs w:val="26"/>
        </w:rPr>
        <w:t xml:space="preserve"> </w:t>
      </w:r>
      <w:r>
        <w:rPr>
          <w:w w:val="83"/>
          <w:sz w:val="26"/>
          <w:szCs w:val="26"/>
        </w:rPr>
        <w:t>TI</w:t>
      </w:r>
      <w:r>
        <w:rPr>
          <w:spacing w:val="2"/>
          <w:w w:val="83"/>
          <w:sz w:val="26"/>
          <w:szCs w:val="26"/>
        </w:rPr>
        <w:t>N</w:t>
      </w:r>
      <w:r>
        <w:rPr>
          <w:w w:val="83"/>
          <w:sz w:val="26"/>
          <w:szCs w:val="26"/>
        </w:rPr>
        <w:t>DAK</w:t>
      </w:r>
      <w:r>
        <w:rPr>
          <w:spacing w:val="-4"/>
          <w:w w:val="83"/>
          <w:sz w:val="26"/>
          <w:szCs w:val="26"/>
        </w:rPr>
        <w:t xml:space="preserve"> </w:t>
      </w:r>
      <w:r>
        <w:rPr>
          <w:w w:val="83"/>
          <w:sz w:val="26"/>
          <w:szCs w:val="26"/>
        </w:rPr>
        <w:t>P</w:t>
      </w:r>
      <w:r>
        <w:rPr>
          <w:w w:val="91"/>
          <w:sz w:val="26"/>
          <w:szCs w:val="26"/>
        </w:rPr>
        <w:t>E</w:t>
      </w:r>
      <w:r>
        <w:rPr>
          <w:spacing w:val="2"/>
          <w:w w:val="83"/>
          <w:sz w:val="26"/>
          <w:szCs w:val="26"/>
        </w:rPr>
        <w:t>N</w:t>
      </w:r>
      <w:r>
        <w:rPr>
          <w:w w:val="90"/>
          <w:sz w:val="26"/>
          <w:szCs w:val="26"/>
        </w:rPr>
        <w:t>G</w:t>
      </w:r>
      <w:r>
        <w:rPr>
          <w:w w:val="91"/>
          <w:sz w:val="26"/>
          <w:szCs w:val="26"/>
        </w:rPr>
        <w:t>E</w:t>
      </w:r>
      <w:r>
        <w:rPr>
          <w:spacing w:val="2"/>
          <w:w w:val="83"/>
          <w:sz w:val="26"/>
          <w:szCs w:val="26"/>
        </w:rPr>
        <w:t>N</w:t>
      </w:r>
      <w:r>
        <w:rPr>
          <w:w w:val="83"/>
          <w:sz w:val="26"/>
          <w:szCs w:val="26"/>
        </w:rPr>
        <w:t>D</w:t>
      </w:r>
      <w:r>
        <w:rPr>
          <w:spacing w:val="2"/>
          <w:w w:val="83"/>
          <w:sz w:val="26"/>
          <w:szCs w:val="26"/>
        </w:rPr>
        <w:t>A</w:t>
      </w:r>
      <w:r>
        <w:rPr>
          <w:w w:val="83"/>
          <w:sz w:val="26"/>
          <w:szCs w:val="26"/>
        </w:rPr>
        <w:t>L</w:t>
      </w:r>
      <w:r>
        <w:rPr>
          <w:w w:val="70"/>
          <w:sz w:val="26"/>
          <w:szCs w:val="26"/>
        </w:rPr>
        <w:t>I</w:t>
      </w:r>
      <w:r>
        <w:rPr>
          <w:w w:val="83"/>
          <w:sz w:val="26"/>
          <w:szCs w:val="26"/>
        </w:rPr>
        <w:t>AN</w:t>
      </w:r>
      <w:r>
        <w:rPr>
          <w:spacing w:val="-4"/>
          <w:sz w:val="26"/>
          <w:szCs w:val="26"/>
        </w:rPr>
        <w:t xml:space="preserve"> </w:t>
      </w:r>
      <w:r>
        <w:rPr>
          <w:w w:val="83"/>
          <w:sz w:val="26"/>
          <w:szCs w:val="26"/>
        </w:rPr>
        <w:t>(</w:t>
      </w:r>
      <w:r>
        <w:rPr>
          <w:w w:val="90"/>
          <w:sz w:val="26"/>
          <w:szCs w:val="26"/>
        </w:rPr>
        <w:t>R</w:t>
      </w:r>
      <w:r>
        <w:rPr>
          <w:spacing w:val="3"/>
          <w:w w:val="83"/>
          <w:sz w:val="26"/>
          <w:szCs w:val="26"/>
        </w:rPr>
        <w:t>T</w:t>
      </w:r>
      <w:r>
        <w:rPr>
          <w:spacing w:val="-2"/>
          <w:sz w:val="26"/>
          <w:szCs w:val="26"/>
        </w:rPr>
        <w:t>P</w:t>
      </w:r>
      <w:r>
        <w:rPr>
          <w:w w:val="83"/>
          <w:sz w:val="26"/>
          <w:szCs w:val="26"/>
        </w:rPr>
        <w:t>)</w:t>
      </w:r>
    </w:p>
    <w:p w:rsidR="00B356F6" w:rsidRDefault="00B356F6">
      <w:pPr>
        <w:spacing w:before="8" w:line="180" w:lineRule="exact"/>
        <w:rPr>
          <w:sz w:val="19"/>
          <w:szCs w:val="19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23219D">
      <w:pPr>
        <w:spacing w:line="340" w:lineRule="atLeast"/>
        <w:ind w:left="2565" w:right="2504"/>
        <w:jc w:val="center"/>
        <w:rPr>
          <w:sz w:val="26"/>
          <w:szCs w:val="26"/>
        </w:rPr>
      </w:pPr>
      <w:r>
        <w:rPr>
          <w:w w:val="84"/>
          <w:sz w:val="26"/>
          <w:szCs w:val="26"/>
        </w:rPr>
        <w:t>DIN</w:t>
      </w:r>
      <w:r>
        <w:rPr>
          <w:spacing w:val="2"/>
          <w:w w:val="84"/>
          <w:sz w:val="26"/>
          <w:szCs w:val="26"/>
        </w:rPr>
        <w:t>A</w:t>
      </w:r>
      <w:r>
        <w:rPr>
          <w:w w:val="84"/>
          <w:sz w:val="26"/>
          <w:szCs w:val="26"/>
        </w:rPr>
        <w:t>S</w:t>
      </w:r>
      <w:r>
        <w:rPr>
          <w:spacing w:val="12"/>
          <w:w w:val="84"/>
          <w:sz w:val="26"/>
          <w:szCs w:val="26"/>
        </w:rPr>
        <w:t xml:space="preserve"> </w:t>
      </w:r>
      <w:r>
        <w:rPr>
          <w:w w:val="84"/>
          <w:sz w:val="26"/>
          <w:szCs w:val="26"/>
        </w:rPr>
        <w:t>KESE</w:t>
      </w:r>
      <w:r>
        <w:rPr>
          <w:spacing w:val="2"/>
          <w:w w:val="84"/>
          <w:sz w:val="26"/>
          <w:szCs w:val="26"/>
        </w:rPr>
        <w:t>HA</w:t>
      </w:r>
      <w:r>
        <w:rPr>
          <w:w w:val="84"/>
          <w:sz w:val="26"/>
          <w:szCs w:val="26"/>
        </w:rPr>
        <w:t>T</w:t>
      </w:r>
      <w:r>
        <w:rPr>
          <w:spacing w:val="2"/>
          <w:w w:val="84"/>
          <w:sz w:val="26"/>
          <w:szCs w:val="26"/>
        </w:rPr>
        <w:t>A</w:t>
      </w:r>
      <w:r>
        <w:rPr>
          <w:w w:val="84"/>
          <w:sz w:val="26"/>
          <w:szCs w:val="26"/>
        </w:rPr>
        <w:t>N</w:t>
      </w:r>
      <w:r>
        <w:rPr>
          <w:spacing w:val="40"/>
          <w:w w:val="84"/>
          <w:sz w:val="26"/>
          <w:szCs w:val="26"/>
        </w:rPr>
        <w:t xml:space="preserve"> </w:t>
      </w:r>
      <w:r>
        <w:rPr>
          <w:spacing w:val="2"/>
          <w:w w:val="84"/>
          <w:sz w:val="26"/>
          <w:szCs w:val="26"/>
        </w:rPr>
        <w:t>K</w:t>
      </w:r>
      <w:r>
        <w:rPr>
          <w:w w:val="84"/>
          <w:sz w:val="26"/>
          <w:szCs w:val="26"/>
        </w:rPr>
        <w:t>OTA</w:t>
      </w:r>
      <w:r>
        <w:rPr>
          <w:spacing w:val="13"/>
          <w:w w:val="84"/>
          <w:sz w:val="26"/>
          <w:szCs w:val="26"/>
        </w:rPr>
        <w:t xml:space="preserve"> </w:t>
      </w:r>
      <w:r>
        <w:rPr>
          <w:spacing w:val="3"/>
          <w:w w:val="83"/>
          <w:sz w:val="26"/>
          <w:szCs w:val="26"/>
        </w:rPr>
        <w:t>T</w:t>
      </w:r>
      <w:r>
        <w:rPr>
          <w:w w:val="91"/>
          <w:sz w:val="26"/>
          <w:szCs w:val="26"/>
        </w:rPr>
        <w:t>E</w:t>
      </w:r>
      <w:r>
        <w:rPr>
          <w:w w:val="90"/>
          <w:sz w:val="26"/>
          <w:szCs w:val="26"/>
        </w:rPr>
        <w:t>G</w:t>
      </w:r>
      <w:r>
        <w:rPr>
          <w:spacing w:val="2"/>
          <w:w w:val="83"/>
          <w:sz w:val="26"/>
          <w:szCs w:val="26"/>
        </w:rPr>
        <w:t>A</w:t>
      </w:r>
      <w:r>
        <w:rPr>
          <w:w w:val="83"/>
          <w:sz w:val="26"/>
          <w:szCs w:val="26"/>
        </w:rPr>
        <w:t>L T</w:t>
      </w:r>
      <w:r>
        <w:rPr>
          <w:spacing w:val="2"/>
          <w:w w:val="83"/>
          <w:sz w:val="26"/>
          <w:szCs w:val="26"/>
        </w:rPr>
        <w:t>A</w:t>
      </w:r>
      <w:r>
        <w:rPr>
          <w:w w:val="83"/>
          <w:sz w:val="26"/>
          <w:szCs w:val="26"/>
        </w:rPr>
        <w:t>H</w:t>
      </w:r>
      <w:r>
        <w:rPr>
          <w:spacing w:val="2"/>
          <w:w w:val="83"/>
          <w:sz w:val="26"/>
          <w:szCs w:val="26"/>
        </w:rPr>
        <w:t>U</w:t>
      </w:r>
      <w:r>
        <w:rPr>
          <w:w w:val="83"/>
          <w:sz w:val="26"/>
          <w:szCs w:val="26"/>
        </w:rPr>
        <w:t>N</w:t>
      </w:r>
      <w:r>
        <w:rPr>
          <w:spacing w:val="6"/>
          <w:w w:val="83"/>
          <w:sz w:val="26"/>
          <w:szCs w:val="26"/>
        </w:rPr>
        <w:t xml:space="preserve"> </w:t>
      </w:r>
      <w:r>
        <w:rPr>
          <w:w w:val="93"/>
          <w:sz w:val="26"/>
          <w:szCs w:val="26"/>
        </w:rPr>
        <w:t>2</w:t>
      </w:r>
      <w:r>
        <w:rPr>
          <w:spacing w:val="4"/>
          <w:w w:val="93"/>
          <w:sz w:val="26"/>
          <w:szCs w:val="26"/>
        </w:rPr>
        <w:t>0</w:t>
      </w:r>
      <w:r>
        <w:rPr>
          <w:w w:val="93"/>
          <w:sz w:val="26"/>
          <w:szCs w:val="26"/>
        </w:rPr>
        <w:t>27</w:t>
      </w:r>
    </w:p>
    <w:p w:rsidR="00B356F6" w:rsidRDefault="00B356F6">
      <w:pPr>
        <w:spacing w:before="2" w:line="100" w:lineRule="exact"/>
        <w:rPr>
          <w:sz w:val="10"/>
          <w:szCs w:val="10"/>
        </w:rPr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  <w:sectPr w:rsidR="00B356F6">
          <w:headerReference w:type="default" r:id="rId12"/>
          <w:pgSz w:w="11920" w:h="16840"/>
          <w:pgMar w:top="1560" w:right="1520" w:bottom="280" w:left="1680" w:header="0" w:footer="0" w:gutter="0"/>
          <w:cols w:space="720"/>
        </w:sectPr>
      </w:pPr>
    </w:p>
    <w:p w:rsidR="00B356F6" w:rsidRDefault="0023219D">
      <w:pPr>
        <w:spacing w:before="38" w:line="333" w:lineRule="auto"/>
        <w:ind w:left="1222" w:right="-39"/>
        <w:jc w:val="both"/>
        <w:rPr>
          <w:sz w:val="23"/>
          <w:szCs w:val="23"/>
        </w:rPr>
      </w:pPr>
      <w:r>
        <w:rPr>
          <w:w w:val="90"/>
          <w:sz w:val="23"/>
          <w:szCs w:val="23"/>
        </w:rPr>
        <w:t>N</w:t>
      </w:r>
      <w:r>
        <w:rPr>
          <w:spacing w:val="-1"/>
          <w:w w:val="90"/>
          <w:sz w:val="23"/>
          <w:szCs w:val="23"/>
        </w:rPr>
        <w:t>a</w:t>
      </w:r>
      <w:r>
        <w:rPr>
          <w:w w:val="90"/>
          <w:sz w:val="23"/>
          <w:szCs w:val="23"/>
        </w:rPr>
        <w:t>ma</w:t>
      </w:r>
      <w:r>
        <w:rPr>
          <w:spacing w:val="3"/>
          <w:w w:val="9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</w:t>
      </w:r>
      <w:r>
        <w:rPr>
          <w:sz w:val="23"/>
          <w:szCs w:val="23"/>
        </w:rPr>
        <w:t>em</w:t>
      </w:r>
      <w:r>
        <w:rPr>
          <w:spacing w:val="-1"/>
          <w:sz w:val="23"/>
          <w:szCs w:val="23"/>
        </w:rPr>
        <w:t>d</w:t>
      </w:r>
      <w:r>
        <w:rPr>
          <w:sz w:val="23"/>
          <w:szCs w:val="23"/>
        </w:rPr>
        <w:t xml:space="preserve">a                        </w:t>
      </w:r>
      <w:r>
        <w:rPr>
          <w:w w:val="81"/>
          <w:sz w:val="23"/>
          <w:szCs w:val="23"/>
        </w:rPr>
        <w:t xml:space="preserve">: </w:t>
      </w:r>
      <w:r>
        <w:rPr>
          <w:spacing w:val="2"/>
          <w:w w:val="89"/>
          <w:sz w:val="23"/>
          <w:szCs w:val="23"/>
        </w:rPr>
        <w:t>T</w:t>
      </w:r>
      <w:r>
        <w:rPr>
          <w:spacing w:val="-1"/>
          <w:w w:val="89"/>
          <w:sz w:val="23"/>
          <w:szCs w:val="23"/>
        </w:rPr>
        <w:t>ahu</w:t>
      </w:r>
      <w:r>
        <w:rPr>
          <w:w w:val="89"/>
          <w:sz w:val="23"/>
          <w:szCs w:val="23"/>
        </w:rPr>
        <w:t>n</w:t>
      </w:r>
      <w:r>
        <w:rPr>
          <w:spacing w:val="2"/>
          <w:w w:val="89"/>
          <w:sz w:val="23"/>
          <w:szCs w:val="23"/>
        </w:rPr>
        <w:t xml:space="preserve"> </w:t>
      </w:r>
      <w:r>
        <w:rPr>
          <w:w w:val="97"/>
          <w:sz w:val="23"/>
          <w:szCs w:val="23"/>
        </w:rPr>
        <w:t>P</w:t>
      </w:r>
      <w:r>
        <w:rPr>
          <w:w w:val="102"/>
          <w:sz w:val="23"/>
          <w:szCs w:val="23"/>
        </w:rPr>
        <w:t>e</w:t>
      </w:r>
      <w:r>
        <w:rPr>
          <w:spacing w:val="-1"/>
          <w:w w:val="90"/>
          <w:sz w:val="23"/>
          <w:szCs w:val="23"/>
        </w:rPr>
        <w:t>n</w:t>
      </w:r>
      <w:r>
        <w:rPr>
          <w:w w:val="65"/>
          <w:sz w:val="23"/>
          <w:szCs w:val="23"/>
        </w:rPr>
        <w:t>il</w:t>
      </w:r>
      <w:r>
        <w:rPr>
          <w:spacing w:val="-1"/>
          <w:w w:val="102"/>
          <w:sz w:val="23"/>
          <w:szCs w:val="23"/>
        </w:rPr>
        <w:t>a</w:t>
      </w:r>
      <w:r>
        <w:rPr>
          <w:w w:val="65"/>
          <w:sz w:val="23"/>
          <w:szCs w:val="23"/>
        </w:rPr>
        <w:t>i</w:t>
      </w:r>
      <w:r>
        <w:rPr>
          <w:spacing w:val="-1"/>
          <w:w w:val="102"/>
          <w:sz w:val="23"/>
          <w:szCs w:val="23"/>
        </w:rPr>
        <w:t>a</w:t>
      </w:r>
      <w:r>
        <w:rPr>
          <w:w w:val="90"/>
          <w:sz w:val="23"/>
          <w:szCs w:val="23"/>
        </w:rPr>
        <w:t xml:space="preserve">n                     </w:t>
      </w:r>
      <w:r>
        <w:rPr>
          <w:w w:val="81"/>
          <w:sz w:val="23"/>
          <w:szCs w:val="23"/>
        </w:rPr>
        <w:t xml:space="preserve">: </w:t>
      </w:r>
      <w:r>
        <w:rPr>
          <w:w w:val="97"/>
          <w:sz w:val="23"/>
          <w:szCs w:val="23"/>
        </w:rPr>
        <w:t>P</w:t>
      </w:r>
      <w:r>
        <w:rPr>
          <w:spacing w:val="-1"/>
          <w:w w:val="102"/>
          <w:sz w:val="23"/>
          <w:szCs w:val="23"/>
        </w:rPr>
        <w:t>e</w:t>
      </w:r>
      <w:r>
        <w:rPr>
          <w:spacing w:val="2"/>
          <w:w w:val="80"/>
          <w:sz w:val="23"/>
          <w:szCs w:val="23"/>
        </w:rPr>
        <w:t>r</w:t>
      </w:r>
      <w:r>
        <w:rPr>
          <w:w w:val="65"/>
          <w:sz w:val="23"/>
          <w:szCs w:val="23"/>
        </w:rPr>
        <w:t>i</w:t>
      </w:r>
      <w:r>
        <w:rPr>
          <w:spacing w:val="-1"/>
          <w:w w:val="90"/>
          <w:sz w:val="23"/>
          <w:szCs w:val="23"/>
        </w:rPr>
        <w:t>od</w:t>
      </w:r>
      <w:r>
        <w:rPr>
          <w:w w:val="102"/>
          <w:sz w:val="23"/>
          <w:szCs w:val="23"/>
        </w:rPr>
        <w:t>e</w:t>
      </w:r>
      <w:r>
        <w:rPr>
          <w:spacing w:val="-7"/>
          <w:sz w:val="23"/>
          <w:szCs w:val="23"/>
        </w:rPr>
        <w:t xml:space="preserve"> </w:t>
      </w:r>
      <w:r>
        <w:rPr>
          <w:spacing w:val="2"/>
          <w:w w:val="90"/>
          <w:sz w:val="23"/>
          <w:szCs w:val="23"/>
        </w:rPr>
        <w:t>y</w:t>
      </w:r>
      <w:r>
        <w:rPr>
          <w:spacing w:val="-1"/>
          <w:w w:val="90"/>
          <w:sz w:val="23"/>
          <w:szCs w:val="23"/>
        </w:rPr>
        <w:t>an</w:t>
      </w:r>
      <w:r>
        <w:rPr>
          <w:w w:val="90"/>
          <w:sz w:val="23"/>
          <w:szCs w:val="23"/>
        </w:rPr>
        <w:t>g</w:t>
      </w:r>
      <w:r>
        <w:rPr>
          <w:spacing w:val="1"/>
          <w:w w:val="90"/>
          <w:sz w:val="23"/>
          <w:szCs w:val="23"/>
        </w:rPr>
        <w:t xml:space="preserve"> </w:t>
      </w:r>
      <w:r>
        <w:rPr>
          <w:w w:val="90"/>
          <w:sz w:val="23"/>
          <w:szCs w:val="23"/>
        </w:rPr>
        <w:t>d</w:t>
      </w:r>
      <w:r>
        <w:rPr>
          <w:w w:val="65"/>
          <w:sz w:val="23"/>
          <w:szCs w:val="23"/>
        </w:rPr>
        <w:t>i</w:t>
      </w:r>
      <w:r>
        <w:rPr>
          <w:spacing w:val="-1"/>
          <w:w w:val="90"/>
          <w:sz w:val="23"/>
          <w:szCs w:val="23"/>
        </w:rPr>
        <w:t>n</w:t>
      </w:r>
      <w:r>
        <w:rPr>
          <w:w w:val="65"/>
          <w:sz w:val="23"/>
          <w:szCs w:val="23"/>
        </w:rPr>
        <w:t>il</w:t>
      </w:r>
      <w:r>
        <w:rPr>
          <w:spacing w:val="-1"/>
          <w:w w:val="102"/>
          <w:sz w:val="23"/>
          <w:szCs w:val="23"/>
        </w:rPr>
        <w:t>a</w:t>
      </w:r>
      <w:r>
        <w:rPr>
          <w:w w:val="65"/>
          <w:sz w:val="23"/>
          <w:szCs w:val="23"/>
        </w:rPr>
        <w:t>i</w:t>
      </w:r>
      <w:r>
        <w:rPr>
          <w:sz w:val="23"/>
          <w:szCs w:val="23"/>
        </w:rPr>
        <w:t xml:space="preserve">               </w:t>
      </w:r>
      <w:r>
        <w:rPr>
          <w:spacing w:val="14"/>
          <w:sz w:val="23"/>
          <w:szCs w:val="23"/>
        </w:rPr>
        <w:t xml:space="preserve"> </w:t>
      </w:r>
      <w:r>
        <w:rPr>
          <w:w w:val="81"/>
          <w:sz w:val="23"/>
          <w:szCs w:val="23"/>
        </w:rPr>
        <w:t>:</w:t>
      </w:r>
    </w:p>
    <w:p w:rsidR="00B356F6" w:rsidRDefault="00B356F6">
      <w:pPr>
        <w:spacing w:before="3" w:line="140" w:lineRule="exact"/>
        <w:rPr>
          <w:sz w:val="14"/>
          <w:szCs w:val="14"/>
        </w:rPr>
      </w:pPr>
    </w:p>
    <w:p w:rsidR="00B356F6" w:rsidRDefault="0023219D">
      <w:pPr>
        <w:ind w:left="1222" w:right="-34"/>
        <w:jc w:val="both"/>
        <w:rPr>
          <w:sz w:val="23"/>
          <w:szCs w:val="23"/>
        </w:rPr>
      </w:pPr>
      <w:r>
        <w:rPr>
          <w:w w:val="90"/>
          <w:sz w:val="23"/>
          <w:szCs w:val="23"/>
        </w:rPr>
        <w:t>Ur</w:t>
      </w:r>
      <w:r>
        <w:rPr>
          <w:spacing w:val="-1"/>
          <w:w w:val="90"/>
          <w:sz w:val="23"/>
          <w:szCs w:val="23"/>
        </w:rPr>
        <w:t>u</w:t>
      </w:r>
      <w:r>
        <w:rPr>
          <w:w w:val="90"/>
          <w:sz w:val="23"/>
          <w:szCs w:val="23"/>
        </w:rPr>
        <w:t>s</w:t>
      </w:r>
      <w:r>
        <w:rPr>
          <w:spacing w:val="-1"/>
          <w:w w:val="90"/>
          <w:sz w:val="23"/>
          <w:szCs w:val="23"/>
        </w:rPr>
        <w:t>a</w:t>
      </w:r>
      <w:r>
        <w:rPr>
          <w:w w:val="90"/>
          <w:sz w:val="23"/>
          <w:szCs w:val="23"/>
        </w:rPr>
        <w:t>n</w:t>
      </w:r>
      <w:r>
        <w:rPr>
          <w:spacing w:val="3"/>
          <w:w w:val="90"/>
          <w:sz w:val="23"/>
          <w:szCs w:val="23"/>
        </w:rPr>
        <w:t xml:space="preserve"> </w:t>
      </w:r>
      <w:r>
        <w:rPr>
          <w:w w:val="97"/>
          <w:sz w:val="23"/>
          <w:szCs w:val="23"/>
        </w:rPr>
        <w:t>P</w:t>
      </w:r>
      <w:r>
        <w:rPr>
          <w:w w:val="102"/>
          <w:sz w:val="23"/>
          <w:szCs w:val="23"/>
        </w:rPr>
        <w:t>e</w:t>
      </w:r>
      <w:r>
        <w:rPr>
          <w:spacing w:val="2"/>
          <w:w w:val="87"/>
          <w:sz w:val="23"/>
          <w:szCs w:val="23"/>
        </w:rPr>
        <w:t>m</w:t>
      </w:r>
      <w:r>
        <w:rPr>
          <w:spacing w:val="-1"/>
          <w:w w:val="102"/>
          <w:sz w:val="23"/>
          <w:szCs w:val="23"/>
        </w:rPr>
        <w:t>e</w:t>
      </w:r>
      <w:r>
        <w:rPr>
          <w:w w:val="80"/>
          <w:sz w:val="23"/>
          <w:szCs w:val="23"/>
        </w:rPr>
        <w:t>r</w:t>
      </w:r>
      <w:r>
        <w:rPr>
          <w:w w:val="65"/>
          <w:sz w:val="23"/>
          <w:szCs w:val="23"/>
        </w:rPr>
        <w:t>i</w:t>
      </w:r>
      <w:r>
        <w:rPr>
          <w:spacing w:val="-1"/>
          <w:w w:val="90"/>
          <w:sz w:val="23"/>
          <w:szCs w:val="23"/>
        </w:rPr>
        <w:t>n</w:t>
      </w:r>
      <w:r>
        <w:rPr>
          <w:w w:val="81"/>
          <w:sz w:val="23"/>
          <w:szCs w:val="23"/>
        </w:rPr>
        <w:t>t</w:t>
      </w:r>
      <w:r>
        <w:rPr>
          <w:spacing w:val="-1"/>
          <w:w w:val="102"/>
          <w:sz w:val="23"/>
          <w:szCs w:val="23"/>
        </w:rPr>
        <w:t>a</w:t>
      </w:r>
      <w:r>
        <w:rPr>
          <w:w w:val="90"/>
          <w:sz w:val="23"/>
          <w:szCs w:val="23"/>
        </w:rPr>
        <w:t>h</w:t>
      </w:r>
      <w:r>
        <w:rPr>
          <w:spacing w:val="-1"/>
          <w:w w:val="102"/>
          <w:sz w:val="23"/>
          <w:szCs w:val="23"/>
        </w:rPr>
        <w:t>a</w:t>
      </w:r>
      <w:r>
        <w:rPr>
          <w:w w:val="90"/>
          <w:sz w:val="23"/>
          <w:szCs w:val="23"/>
        </w:rPr>
        <w:t>n</w:t>
      </w:r>
      <w:r>
        <w:rPr>
          <w:sz w:val="23"/>
          <w:szCs w:val="23"/>
        </w:rPr>
        <w:t xml:space="preserve">            </w:t>
      </w:r>
      <w:r>
        <w:rPr>
          <w:spacing w:val="-1"/>
          <w:sz w:val="23"/>
          <w:szCs w:val="23"/>
        </w:rPr>
        <w:t xml:space="preserve"> </w:t>
      </w:r>
      <w:r>
        <w:rPr>
          <w:w w:val="81"/>
          <w:sz w:val="23"/>
          <w:szCs w:val="23"/>
        </w:rPr>
        <w:t>:</w:t>
      </w:r>
    </w:p>
    <w:p w:rsidR="00B356F6" w:rsidRDefault="00B356F6">
      <w:pPr>
        <w:spacing w:before="15" w:line="220" w:lineRule="exact"/>
        <w:rPr>
          <w:sz w:val="22"/>
          <w:szCs w:val="22"/>
        </w:rPr>
      </w:pPr>
    </w:p>
    <w:p w:rsidR="00B356F6" w:rsidRDefault="0023219D">
      <w:pPr>
        <w:spacing w:line="240" w:lineRule="exact"/>
        <w:ind w:left="1222" w:right="-34"/>
        <w:jc w:val="both"/>
        <w:rPr>
          <w:sz w:val="23"/>
          <w:szCs w:val="23"/>
        </w:rPr>
      </w:pPr>
      <w:r>
        <w:rPr>
          <w:w w:val="88"/>
          <w:position w:val="-1"/>
          <w:sz w:val="23"/>
          <w:szCs w:val="23"/>
        </w:rPr>
        <w:t xml:space="preserve">OPD </w:t>
      </w:r>
      <w:r>
        <w:rPr>
          <w:spacing w:val="2"/>
          <w:w w:val="88"/>
          <w:position w:val="-1"/>
          <w:sz w:val="23"/>
          <w:szCs w:val="23"/>
        </w:rPr>
        <w:t>y</w:t>
      </w:r>
      <w:r>
        <w:rPr>
          <w:spacing w:val="-1"/>
          <w:w w:val="88"/>
          <w:position w:val="-1"/>
          <w:sz w:val="23"/>
          <w:szCs w:val="23"/>
        </w:rPr>
        <w:t>an</w:t>
      </w:r>
      <w:r>
        <w:rPr>
          <w:w w:val="88"/>
          <w:position w:val="-1"/>
          <w:sz w:val="23"/>
          <w:szCs w:val="23"/>
        </w:rPr>
        <w:t>g</w:t>
      </w:r>
      <w:r>
        <w:rPr>
          <w:spacing w:val="14"/>
          <w:w w:val="88"/>
          <w:position w:val="-1"/>
          <w:sz w:val="23"/>
          <w:szCs w:val="23"/>
        </w:rPr>
        <w:t xml:space="preserve"> </w:t>
      </w:r>
      <w:r>
        <w:rPr>
          <w:w w:val="81"/>
          <w:position w:val="-1"/>
          <w:sz w:val="23"/>
          <w:szCs w:val="23"/>
        </w:rPr>
        <w:t>D</w:t>
      </w:r>
      <w:r>
        <w:rPr>
          <w:spacing w:val="-3"/>
          <w:w w:val="65"/>
          <w:position w:val="-1"/>
          <w:sz w:val="23"/>
          <w:szCs w:val="23"/>
        </w:rPr>
        <w:t>i</w:t>
      </w:r>
      <w:r>
        <w:rPr>
          <w:spacing w:val="-1"/>
          <w:w w:val="90"/>
          <w:position w:val="-1"/>
          <w:sz w:val="23"/>
          <w:szCs w:val="23"/>
        </w:rPr>
        <w:t>n</w:t>
      </w:r>
      <w:r>
        <w:rPr>
          <w:w w:val="65"/>
          <w:position w:val="-1"/>
          <w:sz w:val="23"/>
          <w:szCs w:val="23"/>
        </w:rPr>
        <w:t>il</w:t>
      </w:r>
      <w:r>
        <w:rPr>
          <w:spacing w:val="-1"/>
          <w:w w:val="102"/>
          <w:position w:val="-1"/>
          <w:sz w:val="23"/>
          <w:szCs w:val="23"/>
        </w:rPr>
        <w:t>a</w:t>
      </w:r>
      <w:r>
        <w:rPr>
          <w:w w:val="65"/>
          <w:position w:val="-1"/>
          <w:sz w:val="23"/>
          <w:szCs w:val="23"/>
        </w:rPr>
        <w:t>i</w:t>
      </w:r>
      <w:r>
        <w:rPr>
          <w:position w:val="-1"/>
          <w:sz w:val="23"/>
          <w:szCs w:val="23"/>
        </w:rPr>
        <w:t xml:space="preserve">                   </w:t>
      </w:r>
      <w:r>
        <w:rPr>
          <w:spacing w:val="-10"/>
          <w:position w:val="-1"/>
          <w:sz w:val="23"/>
          <w:szCs w:val="23"/>
        </w:rPr>
        <w:t xml:space="preserve"> </w:t>
      </w:r>
      <w:r>
        <w:rPr>
          <w:w w:val="81"/>
          <w:position w:val="-1"/>
          <w:sz w:val="23"/>
          <w:szCs w:val="23"/>
        </w:rPr>
        <w:t>:</w:t>
      </w:r>
    </w:p>
    <w:p w:rsidR="00B356F6" w:rsidRDefault="0023219D">
      <w:pPr>
        <w:spacing w:before="28"/>
        <w:rPr>
          <w:sz w:val="23"/>
          <w:szCs w:val="23"/>
        </w:rPr>
      </w:pPr>
      <w:r>
        <w:br w:type="column"/>
      </w:r>
      <w:r>
        <w:rPr>
          <w:w w:val="97"/>
          <w:sz w:val="23"/>
          <w:szCs w:val="23"/>
        </w:rPr>
        <w:t>P</w:t>
      </w:r>
      <w:r>
        <w:rPr>
          <w:w w:val="88"/>
          <w:sz w:val="23"/>
          <w:szCs w:val="23"/>
        </w:rPr>
        <w:t>E</w:t>
      </w:r>
      <w:r>
        <w:rPr>
          <w:spacing w:val="2"/>
          <w:w w:val="76"/>
          <w:sz w:val="23"/>
          <w:szCs w:val="23"/>
        </w:rPr>
        <w:t>M</w:t>
      </w:r>
      <w:r>
        <w:rPr>
          <w:spacing w:val="-1"/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R</w:t>
      </w:r>
      <w:r>
        <w:rPr>
          <w:w w:val="67"/>
          <w:sz w:val="23"/>
          <w:szCs w:val="23"/>
        </w:rPr>
        <w:t>I</w:t>
      </w:r>
      <w:r>
        <w:rPr>
          <w:w w:val="81"/>
          <w:sz w:val="23"/>
          <w:szCs w:val="23"/>
        </w:rPr>
        <w:t>N</w:t>
      </w:r>
      <w:r>
        <w:rPr>
          <w:spacing w:val="2"/>
          <w:w w:val="81"/>
          <w:sz w:val="23"/>
          <w:szCs w:val="23"/>
        </w:rPr>
        <w:t>T</w:t>
      </w:r>
      <w:r>
        <w:rPr>
          <w:spacing w:val="-1"/>
          <w:w w:val="74"/>
          <w:sz w:val="23"/>
          <w:szCs w:val="23"/>
        </w:rPr>
        <w:t>A</w:t>
      </w:r>
      <w:r>
        <w:rPr>
          <w:w w:val="81"/>
          <w:sz w:val="23"/>
          <w:szCs w:val="23"/>
        </w:rPr>
        <w:t>H</w:t>
      </w:r>
      <w:r>
        <w:rPr>
          <w:spacing w:val="-5"/>
          <w:sz w:val="23"/>
          <w:szCs w:val="23"/>
        </w:rPr>
        <w:t xml:space="preserve"> </w:t>
      </w:r>
      <w:r>
        <w:rPr>
          <w:w w:val="79"/>
          <w:sz w:val="23"/>
          <w:szCs w:val="23"/>
        </w:rPr>
        <w:t>K</w:t>
      </w:r>
      <w:r>
        <w:rPr>
          <w:spacing w:val="2"/>
          <w:w w:val="79"/>
          <w:sz w:val="23"/>
          <w:szCs w:val="23"/>
        </w:rPr>
        <w:t>O</w:t>
      </w:r>
      <w:r>
        <w:rPr>
          <w:w w:val="79"/>
          <w:sz w:val="23"/>
          <w:szCs w:val="23"/>
        </w:rPr>
        <w:t>TA</w:t>
      </w:r>
      <w:r>
        <w:rPr>
          <w:spacing w:val="7"/>
          <w:w w:val="79"/>
          <w:sz w:val="23"/>
          <w:szCs w:val="23"/>
        </w:rPr>
        <w:t xml:space="preserve"> </w:t>
      </w:r>
      <w:r>
        <w:rPr>
          <w:spacing w:val="2"/>
          <w:w w:val="81"/>
          <w:sz w:val="23"/>
          <w:szCs w:val="23"/>
        </w:rPr>
        <w:t>T</w:t>
      </w:r>
      <w:r>
        <w:rPr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G</w:t>
      </w:r>
      <w:r>
        <w:rPr>
          <w:w w:val="74"/>
          <w:sz w:val="23"/>
          <w:szCs w:val="23"/>
        </w:rPr>
        <w:t>AL</w:t>
      </w:r>
    </w:p>
    <w:p w:rsidR="00B356F6" w:rsidRDefault="00B356F6">
      <w:pPr>
        <w:spacing w:before="3" w:line="100" w:lineRule="exact"/>
        <w:rPr>
          <w:sz w:val="10"/>
          <w:szCs w:val="10"/>
        </w:rPr>
      </w:pPr>
    </w:p>
    <w:p w:rsidR="00B356F6" w:rsidRDefault="0023219D">
      <w:pPr>
        <w:rPr>
          <w:sz w:val="23"/>
          <w:szCs w:val="23"/>
        </w:rPr>
      </w:pPr>
      <w:r>
        <w:rPr>
          <w:spacing w:val="-1"/>
          <w:sz w:val="23"/>
          <w:szCs w:val="23"/>
        </w:rPr>
        <w:t>2</w:t>
      </w:r>
      <w:r>
        <w:rPr>
          <w:sz w:val="23"/>
          <w:szCs w:val="23"/>
        </w:rPr>
        <w:t>0</w:t>
      </w:r>
      <w:r>
        <w:rPr>
          <w:spacing w:val="-1"/>
          <w:sz w:val="23"/>
          <w:szCs w:val="23"/>
        </w:rPr>
        <w:t>2</w:t>
      </w:r>
      <w:r>
        <w:rPr>
          <w:sz w:val="23"/>
          <w:szCs w:val="23"/>
        </w:rPr>
        <w:t>7</w:t>
      </w:r>
    </w:p>
    <w:p w:rsidR="00B356F6" w:rsidRDefault="00B356F6">
      <w:pPr>
        <w:spacing w:before="3" w:line="100" w:lineRule="exact"/>
        <w:rPr>
          <w:sz w:val="10"/>
          <w:szCs w:val="10"/>
        </w:rPr>
      </w:pPr>
    </w:p>
    <w:p w:rsidR="00B356F6" w:rsidRDefault="0023219D">
      <w:pPr>
        <w:rPr>
          <w:sz w:val="23"/>
          <w:szCs w:val="23"/>
        </w:rPr>
      </w:pPr>
      <w:r>
        <w:rPr>
          <w:w w:val="97"/>
          <w:sz w:val="23"/>
          <w:szCs w:val="23"/>
        </w:rPr>
        <w:t>P</w:t>
      </w:r>
      <w:r>
        <w:rPr>
          <w:spacing w:val="-1"/>
          <w:w w:val="102"/>
          <w:sz w:val="23"/>
          <w:szCs w:val="23"/>
        </w:rPr>
        <w:t>e</w:t>
      </w:r>
      <w:r>
        <w:rPr>
          <w:spacing w:val="2"/>
          <w:w w:val="80"/>
          <w:sz w:val="23"/>
          <w:szCs w:val="23"/>
        </w:rPr>
        <w:t>r</w:t>
      </w:r>
      <w:r>
        <w:rPr>
          <w:w w:val="65"/>
          <w:sz w:val="23"/>
          <w:szCs w:val="23"/>
        </w:rPr>
        <w:t>i</w:t>
      </w:r>
      <w:r>
        <w:rPr>
          <w:spacing w:val="-1"/>
          <w:w w:val="90"/>
          <w:sz w:val="23"/>
          <w:szCs w:val="23"/>
        </w:rPr>
        <w:t>od</w:t>
      </w:r>
      <w:r>
        <w:rPr>
          <w:w w:val="102"/>
          <w:sz w:val="23"/>
          <w:szCs w:val="23"/>
        </w:rPr>
        <w:t>e</w:t>
      </w:r>
      <w:r>
        <w:rPr>
          <w:spacing w:val="-7"/>
          <w:sz w:val="23"/>
          <w:szCs w:val="23"/>
        </w:rPr>
        <w:t xml:space="preserve"> </w:t>
      </w:r>
      <w:r>
        <w:rPr>
          <w:w w:val="90"/>
          <w:sz w:val="23"/>
          <w:szCs w:val="23"/>
        </w:rPr>
        <w:t>Re</w:t>
      </w:r>
      <w:r>
        <w:rPr>
          <w:spacing w:val="-1"/>
          <w:w w:val="90"/>
          <w:sz w:val="23"/>
          <w:szCs w:val="23"/>
        </w:rPr>
        <w:t>n</w:t>
      </w:r>
      <w:r>
        <w:rPr>
          <w:w w:val="90"/>
          <w:sz w:val="23"/>
          <w:szCs w:val="23"/>
        </w:rPr>
        <w:t>st</w:t>
      </w:r>
      <w:r>
        <w:rPr>
          <w:spacing w:val="2"/>
          <w:w w:val="90"/>
          <w:sz w:val="23"/>
          <w:szCs w:val="23"/>
        </w:rPr>
        <w:t>r</w:t>
      </w:r>
      <w:r>
        <w:rPr>
          <w:w w:val="90"/>
          <w:sz w:val="23"/>
          <w:szCs w:val="23"/>
        </w:rPr>
        <w:t>a</w:t>
      </w:r>
      <w:r>
        <w:rPr>
          <w:spacing w:val="18"/>
          <w:w w:val="90"/>
          <w:sz w:val="23"/>
          <w:szCs w:val="23"/>
        </w:rPr>
        <w:t xml:space="preserve"> </w:t>
      </w:r>
      <w:r>
        <w:rPr>
          <w:spacing w:val="2"/>
          <w:w w:val="90"/>
          <w:sz w:val="23"/>
          <w:szCs w:val="23"/>
        </w:rPr>
        <w:t>T</w:t>
      </w:r>
      <w:r>
        <w:rPr>
          <w:spacing w:val="-1"/>
          <w:w w:val="90"/>
          <w:sz w:val="23"/>
          <w:szCs w:val="23"/>
        </w:rPr>
        <w:t>a</w:t>
      </w:r>
      <w:r>
        <w:rPr>
          <w:w w:val="90"/>
          <w:sz w:val="23"/>
          <w:szCs w:val="23"/>
        </w:rPr>
        <w:t>h</w:t>
      </w:r>
      <w:r>
        <w:rPr>
          <w:spacing w:val="-1"/>
          <w:w w:val="90"/>
          <w:sz w:val="23"/>
          <w:szCs w:val="23"/>
        </w:rPr>
        <w:t>u</w:t>
      </w:r>
      <w:r>
        <w:rPr>
          <w:w w:val="90"/>
          <w:sz w:val="23"/>
          <w:szCs w:val="23"/>
        </w:rPr>
        <w:t>n 2</w:t>
      </w:r>
      <w:r>
        <w:rPr>
          <w:spacing w:val="-1"/>
          <w:w w:val="90"/>
          <w:sz w:val="23"/>
          <w:szCs w:val="23"/>
        </w:rPr>
        <w:t>02</w:t>
      </w:r>
      <w:r>
        <w:rPr>
          <w:w w:val="90"/>
          <w:sz w:val="23"/>
          <w:szCs w:val="23"/>
        </w:rPr>
        <w:t>6</w:t>
      </w:r>
      <w:r>
        <w:rPr>
          <w:w w:val="80"/>
          <w:sz w:val="23"/>
          <w:szCs w:val="23"/>
        </w:rPr>
        <w:t>-</w:t>
      </w:r>
      <w:r>
        <w:rPr>
          <w:spacing w:val="-1"/>
          <w:w w:val="90"/>
          <w:sz w:val="23"/>
          <w:szCs w:val="23"/>
        </w:rPr>
        <w:t>2</w:t>
      </w:r>
      <w:r>
        <w:rPr>
          <w:w w:val="90"/>
          <w:sz w:val="23"/>
          <w:szCs w:val="23"/>
        </w:rPr>
        <w:t>0</w:t>
      </w:r>
      <w:r>
        <w:rPr>
          <w:spacing w:val="-1"/>
          <w:w w:val="90"/>
          <w:sz w:val="23"/>
          <w:szCs w:val="23"/>
        </w:rPr>
        <w:t>2</w:t>
      </w:r>
      <w:r>
        <w:rPr>
          <w:w w:val="90"/>
          <w:sz w:val="23"/>
          <w:szCs w:val="23"/>
        </w:rPr>
        <w:t>9</w:t>
      </w:r>
    </w:p>
    <w:p w:rsidR="00B356F6" w:rsidRDefault="00B356F6">
      <w:pPr>
        <w:spacing w:before="5" w:line="100" w:lineRule="exact"/>
        <w:rPr>
          <w:sz w:val="10"/>
          <w:szCs w:val="10"/>
        </w:rPr>
      </w:pPr>
    </w:p>
    <w:p w:rsidR="00B356F6" w:rsidRDefault="0023219D">
      <w:pPr>
        <w:spacing w:line="261" w:lineRule="auto"/>
        <w:ind w:right="77"/>
        <w:rPr>
          <w:sz w:val="23"/>
          <w:szCs w:val="23"/>
        </w:rPr>
      </w:pPr>
      <w:r>
        <w:rPr>
          <w:w w:val="82"/>
          <w:sz w:val="23"/>
          <w:szCs w:val="23"/>
        </w:rPr>
        <w:t>UR</w:t>
      </w:r>
      <w:r>
        <w:rPr>
          <w:spacing w:val="-2"/>
          <w:w w:val="82"/>
          <w:sz w:val="23"/>
          <w:szCs w:val="23"/>
        </w:rPr>
        <w:t>U</w:t>
      </w:r>
      <w:r>
        <w:rPr>
          <w:w w:val="82"/>
          <w:sz w:val="23"/>
          <w:szCs w:val="23"/>
        </w:rPr>
        <w:t>SAN</w:t>
      </w:r>
      <w:r>
        <w:rPr>
          <w:spacing w:val="15"/>
          <w:w w:val="82"/>
          <w:sz w:val="23"/>
          <w:szCs w:val="23"/>
        </w:rPr>
        <w:t xml:space="preserve"> </w:t>
      </w:r>
      <w:r>
        <w:rPr>
          <w:w w:val="97"/>
          <w:sz w:val="23"/>
          <w:szCs w:val="23"/>
        </w:rPr>
        <w:t>P</w:t>
      </w:r>
      <w:r>
        <w:rPr>
          <w:w w:val="88"/>
          <w:sz w:val="23"/>
          <w:szCs w:val="23"/>
        </w:rPr>
        <w:t>E</w:t>
      </w:r>
      <w:r>
        <w:rPr>
          <w:w w:val="76"/>
          <w:sz w:val="23"/>
          <w:szCs w:val="23"/>
        </w:rPr>
        <w:t>M</w:t>
      </w:r>
      <w:r>
        <w:rPr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R</w:t>
      </w:r>
      <w:r>
        <w:rPr>
          <w:w w:val="67"/>
          <w:sz w:val="23"/>
          <w:szCs w:val="23"/>
        </w:rPr>
        <w:t>I</w:t>
      </w:r>
      <w:r>
        <w:rPr>
          <w:w w:val="81"/>
          <w:sz w:val="23"/>
          <w:szCs w:val="23"/>
        </w:rPr>
        <w:t>N</w:t>
      </w:r>
      <w:r>
        <w:rPr>
          <w:spacing w:val="2"/>
          <w:w w:val="81"/>
          <w:sz w:val="23"/>
          <w:szCs w:val="23"/>
        </w:rPr>
        <w:t>T</w:t>
      </w:r>
      <w:r>
        <w:rPr>
          <w:spacing w:val="-1"/>
          <w:w w:val="74"/>
          <w:sz w:val="23"/>
          <w:szCs w:val="23"/>
        </w:rPr>
        <w:t>A</w:t>
      </w:r>
      <w:r>
        <w:rPr>
          <w:w w:val="81"/>
          <w:sz w:val="23"/>
          <w:szCs w:val="23"/>
        </w:rPr>
        <w:t>H</w:t>
      </w:r>
      <w:r>
        <w:rPr>
          <w:w w:val="74"/>
          <w:sz w:val="23"/>
          <w:szCs w:val="23"/>
        </w:rPr>
        <w:t>A</w:t>
      </w:r>
      <w:r>
        <w:rPr>
          <w:w w:val="81"/>
          <w:sz w:val="23"/>
          <w:szCs w:val="23"/>
        </w:rPr>
        <w:t>N</w:t>
      </w:r>
      <w:r>
        <w:rPr>
          <w:spacing w:val="-5"/>
          <w:sz w:val="23"/>
          <w:szCs w:val="23"/>
        </w:rPr>
        <w:t xml:space="preserve"> </w:t>
      </w:r>
      <w:r>
        <w:rPr>
          <w:spacing w:val="2"/>
          <w:w w:val="81"/>
          <w:sz w:val="23"/>
          <w:szCs w:val="23"/>
        </w:rPr>
        <w:t>W</w:t>
      </w:r>
      <w:r>
        <w:rPr>
          <w:w w:val="74"/>
          <w:sz w:val="23"/>
          <w:szCs w:val="23"/>
        </w:rPr>
        <w:t>A</w:t>
      </w:r>
      <w:r>
        <w:rPr>
          <w:w w:val="104"/>
          <w:sz w:val="23"/>
          <w:szCs w:val="23"/>
        </w:rPr>
        <w:t>J</w:t>
      </w:r>
      <w:r>
        <w:rPr>
          <w:w w:val="67"/>
          <w:sz w:val="23"/>
          <w:szCs w:val="23"/>
        </w:rPr>
        <w:t>I</w:t>
      </w:r>
      <w:r>
        <w:rPr>
          <w:w w:val="81"/>
          <w:sz w:val="23"/>
          <w:szCs w:val="23"/>
        </w:rPr>
        <w:t>B</w:t>
      </w:r>
      <w:r>
        <w:rPr>
          <w:spacing w:val="-3"/>
          <w:sz w:val="23"/>
          <w:szCs w:val="23"/>
        </w:rPr>
        <w:t xml:space="preserve"> </w:t>
      </w:r>
      <w:r>
        <w:rPr>
          <w:w w:val="79"/>
          <w:sz w:val="23"/>
          <w:szCs w:val="23"/>
        </w:rPr>
        <w:t>YANG</w:t>
      </w:r>
      <w:r>
        <w:rPr>
          <w:spacing w:val="7"/>
          <w:w w:val="79"/>
          <w:sz w:val="23"/>
          <w:szCs w:val="23"/>
        </w:rPr>
        <w:t xml:space="preserve"> </w:t>
      </w:r>
      <w:r>
        <w:rPr>
          <w:w w:val="81"/>
          <w:sz w:val="23"/>
          <w:szCs w:val="23"/>
        </w:rPr>
        <w:t>B</w:t>
      </w:r>
      <w:r>
        <w:rPr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R</w:t>
      </w:r>
      <w:r>
        <w:rPr>
          <w:w w:val="74"/>
          <w:sz w:val="23"/>
          <w:szCs w:val="23"/>
        </w:rPr>
        <w:t>KA</w:t>
      </w:r>
      <w:r>
        <w:rPr>
          <w:spacing w:val="3"/>
          <w:w w:val="67"/>
          <w:sz w:val="23"/>
          <w:szCs w:val="23"/>
        </w:rPr>
        <w:t>I</w:t>
      </w:r>
      <w:r>
        <w:rPr>
          <w:w w:val="81"/>
          <w:sz w:val="23"/>
          <w:szCs w:val="23"/>
        </w:rPr>
        <w:t>T</w:t>
      </w:r>
      <w:r>
        <w:rPr>
          <w:w w:val="74"/>
          <w:sz w:val="23"/>
          <w:szCs w:val="23"/>
        </w:rPr>
        <w:t>A</w:t>
      </w:r>
      <w:r>
        <w:rPr>
          <w:w w:val="81"/>
          <w:sz w:val="23"/>
          <w:szCs w:val="23"/>
        </w:rPr>
        <w:t xml:space="preserve">N </w:t>
      </w:r>
      <w:r>
        <w:rPr>
          <w:w w:val="80"/>
          <w:sz w:val="23"/>
          <w:szCs w:val="23"/>
        </w:rPr>
        <w:t>DENGAN</w:t>
      </w:r>
      <w:r>
        <w:rPr>
          <w:spacing w:val="24"/>
          <w:w w:val="80"/>
          <w:sz w:val="23"/>
          <w:szCs w:val="23"/>
        </w:rPr>
        <w:t xml:space="preserve"> </w:t>
      </w:r>
      <w:r>
        <w:rPr>
          <w:w w:val="80"/>
          <w:sz w:val="23"/>
          <w:szCs w:val="23"/>
        </w:rPr>
        <w:t>PELAYANAN</w:t>
      </w:r>
      <w:r>
        <w:rPr>
          <w:spacing w:val="-5"/>
          <w:w w:val="80"/>
          <w:sz w:val="23"/>
          <w:szCs w:val="23"/>
        </w:rPr>
        <w:t xml:space="preserve"> </w:t>
      </w:r>
      <w:r>
        <w:rPr>
          <w:w w:val="81"/>
          <w:sz w:val="23"/>
          <w:szCs w:val="23"/>
        </w:rPr>
        <w:t>D</w:t>
      </w:r>
      <w:r>
        <w:rPr>
          <w:spacing w:val="-1"/>
          <w:w w:val="74"/>
          <w:sz w:val="23"/>
          <w:szCs w:val="23"/>
        </w:rPr>
        <w:t>A</w:t>
      </w:r>
      <w:r>
        <w:rPr>
          <w:w w:val="97"/>
          <w:sz w:val="23"/>
          <w:szCs w:val="23"/>
        </w:rPr>
        <w:t>S</w:t>
      </w:r>
      <w:r>
        <w:rPr>
          <w:w w:val="74"/>
          <w:sz w:val="23"/>
          <w:szCs w:val="23"/>
        </w:rPr>
        <w:t>A</w:t>
      </w:r>
      <w:r>
        <w:rPr>
          <w:w w:val="87"/>
          <w:sz w:val="23"/>
          <w:szCs w:val="23"/>
        </w:rPr>
        <w:t>R</w:t>
      </w:r>
    </w:p>
    <w:p w:rsidR="00B356F6" w:rsidRDefault="0023219D">
      <w:pPr>
        <w:spacing w:before="61"/>
        <w:rPr>
          <w:sz w:val="23"/>
          <w:szCs w:val="23"/>
        </w:rPr>
        <w:sectPr w:rsidR="00B356F6">
          <w:type w:val="continuous"/>
          <w:pgSz w:w="11920" w:h="16840"/>
          <w:pgMar w:top="0" w:right="1520" w:bottom="280" w:left="1680" w:header="720" w:footer="720" w:gutter="0"/>
          <w:cols w:num="2" w:space="720" w:equalWidth="0">
            <w:col w:w="3833" w:space="108"/>
            <w:col w:w="4779"/>
          </w:cols>
        </w:sectPr>
      </w:pPr>
      <w:r>
        <w:rPr>
          <w:w w:val="79"/>
          <w:sz w:val="23"/>
          <w:szCs w:val="23"/>
        </w:rPr>
        <w:t>DINAS</w:t>
      </w:r>
      <w:r>
        <w:rPr>
          <w:spacing w:val="19"/>
          <w:w w:val="79"/>
          <w:sz w:val="23"/>
          <w:szCs w:val="23"/>
        </w:rPr>
        <w:t xml:space="preserve"> </w:t>
      </w:r>
      <w:r>
        <w:rPr>
          <w:w w:val="79"/>
          <w:sz w:val="23"/>
          <w:szCs w:val="23"/>
        </w:rPr>
        <w:t>KESEHA</w:t>
      </w:r>
      <w:r>
        <w:rPr>
          <w:spacing w:val="2"/>
          <w:w w:val="79"/>
          <w:sz w:val="23"/>
          <w:szCs w:val="23"/>
        </w:rPr>
        <w:t>T</w:t>
      </w:r>
      <w:r>
        <w:rPr>
          <w:w w:val="79"/>
          <w:sz w:val="23"/>
          <w:szCs w:val="23"/>
        </w:rPr>
        <w:t>AN</w:t>
      </w:r>
      <w:r>
        <w:rPr>
          <w:spacing w:val="40"/>
          <w:w w:val="79"/>
          <w:sz w:val="23"/>
          <w:szCs w:val="23"/>
        </w:rPr>
        <w:t xml:space="preserve"> </w:t>
      </w:r>
      <w:r>
        <w:rPr>
          <w:w w:val="79"/>
          <w:sz w:val="23"/>
          <w:szCs w:val="23"/>
        </w:rPr>
        <w:t>KO</w:t>
      </w:r>
      <w:r>
        <w:rPr>
          <w:spacing w:val="2"/>
          <w:w w:val="79"/>
          <w:sz w:val="23"/>
          <w:szCs w:val="23"/>
        </w:rPr>
        <w:t>T</w:t>
      </w:r>
      <w:r>
        <w:rPr>
          <w:w w:val="79"/>
          <w:sz w:val="23"/>
          <w:szCs w:val="23"/>
        </w:rPr>
        <w:t>A</w:t>
      </w:r>
      <w:r>
        <w:rPr>
          <w:spacing w:val="7"/>
          <w:w w:val="79"/>
          <w:sz w:val="23"/>
          <w:szCs w:val="23"/>
        </w:rPr>
        <w:t xml:space="preserve"> </w:t>
      </w:r>
      <w:r>
        <w:rPr>
          <w:spacing w:val="2"/>
          <w:w w:val="81"/>
          <w:sz w:val="23"/>
          <w:szCs w:val="23"/>
        </w:rPr>
        <w:t>T</w:t>
      </w:r>
      <w:r>
        <w:rPr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G</w:t>
      </w:r>
      <w:r>
        <w:rPr>
          <w:w w:val="74"/>
          <w:sz w:val="23"/>
          <w:szCs w:val="23"/>
        </w:rPr>
        <w:t>AL</w:t>
      </w:r>
    </w:p>
    <w:p w:rsidR="00B356F6" w:rsidRDefault="0023219D">
      <w:pPr>
        <w:spacing w:line="200" w:lineRule="exact"/>
      </w:pPr>
      <w:r>
        <w:pict>
          <v:group id="_x0000_s1194" style="position:absolute;margin-left:64.05pt;margin-top:69.5pt;width:479.7pt;height:710.75pt;z-index:-76861;mso-position-horizontal-relative:page;mso-position-vertical-relative:page" coordorigin="1281,1390" coordsize="9594,14215">
            <v:shape id="_x0000_s1199" style="position:absolute;left:1302;top:1411;width:0;height:14165" coordorigin="1302,1411" coordsize="0,14165" path="m1302,15576r,-14165e" filled="f" strokeweight="2.14pt">
              <v:path arrowok="t"/>
            </v:shape>
            <v:shape id="_x0000_s1198" style="position:absolute;left:10818;top:1452;width:0;height:14124" coordorigin="10818,1452" coordsize="0,14124" path="m10818,15576r,-14124e" filled="f" strokeweight="2.86pt">
              <v:path arrowok="t"/>
            </v:shape>
            <v:shape id="_x0000_s1197" style="position:absolute;left:1322;top:1432;width:9523;height:0" coordorigin="1322,1432" coordsize="9523,0" path="m1322,1432r9524,e" filled="f" strokeweight="2.14pt">
              <v:path arrowok="t"/>
            </v:shape>
            <v:shape id="_x0000_s1196" style="position:absolute;left:1322;top:15548;width:9523;height:0" coordorigin="1322,15548" coordsize="9523,0" path="m1322,15548r9524,e" filled="f" strokeweight="1.009mm">
              <v:path arrowok="t"/>
            </v:shape>
            <v:shape id="_x0000_s1195" type="#_x0000_t75" style="position:absolute;left:5443;top:2273;width:1368;height:1512">
              <v:imagedata r:id="rId13" o:title=""/>
            </v:shape>
            <w10:wrap anchorx="page" anchory="page"/>
          </v:group>
        </w:pict>
      </w: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line="200" w:lineRule="exact"/>
      </w:pPr>
    </w:p>
    <w:p w:rsidR="00B356F6" w:rsidRDefault="00B356F6">
      <w:pPr>
        <w:spacing w:before="18" w:line="220" w:lineRule="exact"/>
        <w:rPr>
          <w:sz w:val="22"/>
          <w:szCs w:val="22"/>
        </w:rPr>
      </w:pPr>
    </w:p>
    <w:p w:rsidR="00B356F6" w:rsidRDefault="0023219D" w:rsidP="0023219D">
      <w:pPr>
        <w:spacing w:before="51" w:line="240" w:lineRule="exact"/>
        <w:ind w:left="3110" w:right="3050"/>
        <w:jc w:val="center"/>
      </w:pPr>
      <w:r>
        <w:rPr>
          <w:w w:val="97"/>
          <w:sz w:val="23"/>
          <w:szCs w:val="23"/>
        </w:rPr>
        <w:t>P</w:t>
      </w:r>
      <w:r>
        <w:rPr>
          <w:w w:val="88"/>
          <w:sz w:val="23"/>
          <w:szCs w:val="23"/>
        </w:rPr>
        <w:t>E</w:t>
      </w:r>
      <w:r>
        <w:rPr>
          <w:spacing w:val="2"/>
          <w:w w:val="76"/>
          <w:sz w:val="23"/>
          <w:szCs w:val="23"/>
        </w:rPr>
        <w:t>M</w:t>
      </w:r>
      <w:r>
        <w:rPr>
          <w:spacing w:val="-1"/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R</w:t>
      </w:r>
      <w:r>
        <w:rPr>
          <w:w w:val="67"/>
          <w:sz w:val="23"/>
          <w:szCs w:val="23"/>
        </w:rPr>
        <w:t>I</w:t>
      </w:r>
      <w:r>
        <w:rPr>
          <w:w w:val="81"/>
          <w:sz w:val="23"/>
          <w:szCs w:val="23"/>
        </w:rPr>
        <w:t>N</w:t>
      </w:r>
      <w:r>
        <w:rPr>
          <w:spacing w:val="2"/>
          <w:w w:val="81"/>
          <w:sz w:val="23"/>
          <w:szCs w:val="23"/>
        </w:rPr>
        <w:t>T</w:t>
      </w:r>
      <w:r>
        <w:rPr>
          <w:w w:val="81"/>
          <w:sz w:val="23"/>
          <w:szCs w:val="23"/>
        </w:rPr>
        <w:t>AH</w:t>
      </w:r>
      <w:r>
        <w:rPr>
          <w:spacing w:val="-5"/>
          <w:sz w:val="23"/>
          <w:szCs w:val="23"/>
        </w:rPr>
        <w:t xml:space="preserve"> </w:t>
      </w:r>
      <w:r>
        <w:rPr>
          <w:spacing w:val="-2"/>
          <w:w w:val="82"/>
          <w:sz w:val="23"/>
          <w:szCs w:val="23"/>
        </w:rPr>
        <w:t>K</w:t>
      </w:r>
      <w:r>
        <w:rPr>
          <w:spacing w:val="2"/>
          <w:w w:val="82"/>
          <w:sz w:val="23"/>
          <w:szCs w:val="23"/>
        </w:rPr>
        <w:t>O</w:t>
      </w:r>
      <w:r>
        <w:rPr>
          <w:w w:val="82"/>
          <w:sz w:val="23"/>
          <w:szCs w:val="23"/>
        </w:rPr>
        <w:t>TA</w:t>
      </w:r>
      <w:r>
        <w:rPr>
          <w:spacing w:val="9"/>
          <w:w w:val="82"/>
          <w:sz w:val="23"/>
          <w:szCs w:val="23"/>
        </w:rPr>
        <w:t xml:space="preserve"> </w:t>
      </w:r>
      <w:r>
        <w:rPr>
          <w:spacing w:val="2"/>
          <w:w w:val="81"/>
          <w:sz w:val="23"/>
          <w:szCs w:val="23"/>
        </w:rPr>
        <w:t>T</w:t>
      </w:r>
      <w:r>
        <w:rPr>
          <w:w w:val="88"/>
          <w:sz w:val="23"/>
          <w:szCs w:val="23"/>
        </w:rPr>
        <w:t>E</w:t>
      </w:r>
      <w:r>
        <w:rPr>
          <w:w w:val="87"/>
          <w:sz w:val="23"/>
          <w:szCs w:val="23"/>
        </w:rPr>
        <w:t>G</w:t>
      </w:r>
      <w:r>
        <w:rPr>
          <w:w w:val="81"/>
          <w:sz w:val="23"/>
          <w:szCs w:val="23"/>
        </w:rPr>
        <w:t>AL D</w:t>
      </w:r>
      <w:r>
        <w:rPr>
          <w:w w:val="67"/>
          <w:sz w:val="23"/>
          <w:szCs w:val="23"/>
        </w:rPr>
        <w:t>I</w:t>
      </w:r>
      <w:r>
        <w:rPr>
          <w:w w:val="81"/>
          <w:sz w:val="23"/>
          <w:szCs w:val="23"/>
        </w:rPr>
        <w:t>NA</w:t>
      </w:r>
      <w:r>
        <w:rPr>
          <w:w w:val="97"/>
          <w:sz w:val="23"/>
          <w:szCs w:val="23"/>
        </w:rPr>
        <w:t>S</w:t>
      </w:r>
      <w:r>
        <w:rPr>
          <w:spacing w:val="-4"/>
          <w:sz w:val="23"/>
          <w:szCs w:val="23"/>
        </w:rPr>
        <w:t xml:space="preserve"> </w:t>
      </w:r>
      <w:r>
        <w:rPr>
          <w:spacing w:val="-2"/>
          <w:w w:val="83"/>
          <w:sz w:val="23"/>
          <w:szCs w:val="23"/>
        </w:rPr>
        <w:t>K</w:t>
      </w:r>
      <w:r>
        <w:rPr>
          <w:w w:val="83"/>
          <w:sz w:val="23"/>
          <w:szCs w:val="23"/>
        </w:rPr>
        <w:t>ESE</w:t>
      </w:r>
      <w:r>
        <w:rPr>
          <w:spacing w:val="2"/>
          <w:w w:val="83"/>
          <w:sz w:val="23"/>
          <w:szCs w:val="23"/>
        </w:rPr>
        <w:t>H</w:t>
      </w:r>
      <w:r>
        <w:rPr>
          <w:w w:val="83"/>
          <w:sz w:val="23"/>
          <w:szCs w:val="23"/>
        </w:rPr>
        <w:t>ATAN</w:t>
      </w:r>
      <w:r>
        <w:rPr>
          <w:spacing w:val="11"/>
          <w:w w:val="83"/>
          <w:sz w:val="23"/>
          <w:szCs w:val="23"/>
        </w:rPr>
        <w:t xml:space="preserve"> </w:t>
      </w:r>
      <w:r>
        <w:rPr>
          <w:spacing w:val="2"/>
          <w:w w:val="83"/>
          <w:sz w:val="23"/>
          <w:szCs w:val="23"/>
        </w:rPr>
        <w:t>T</w:t>
      </w:r>
      <w:r>
        <w:rPr>
          <w:spacing w:val="-3"/>
          <w:w w:val="83"/>
          <w:sz w:val="23"/>
          <w:szCs w:val="23"/>
        </w:rPr>
        <w:t>A</w:t>
      </w:r>
      <w:r>
        <w:rPr>
          <w:w w:val="83"/>
          <w:sz w:val="23"/>
          <w:szCs w:val="23"/>
        </w:rPr>
        <w:t>HUN</w:t>
      </w:r>
      <w:r>
        <w:rPr>
          <w:spacing w:val="-5"/>
          <w:sz w:val="23"/>
          <w:szCs w:val="23"/>
        </w:rPr>
        <w:t xml:space="preserve"> </w:t>
      </w:r>
      <w:r>
        <w:rPr>
          <w:spacing w:val="-1"/>
          <w:w w:val="90"/>
          <w:sz w:val="23"/>
          <w:szCs w:val="23"/>
        </w:rPr>
        <w:t>2</w:t>
      </w:r>
      <w:r>
        <w:rPr>
          <w:w w:val="90"/>
          <w:sz w:val="23"/>
          <w:szCs w:val="23"/>
        </w:rPr>
        <w:t>0</w:t>
      </w:r>
      <w:r>
        <w:rPr>
          <w:spacing w:val="-1"/>
          <w:w w:val="90"/>
          <w:sz w:val="23"/>
          <w:szCs w:val="23"/>
        </w:rPr>
        <w:t>2</w:t>
      </w:r>
      <w:r>
        <w:rPr>
          <w:w w:val="90"/>
          <w:sz w:val="23"/>
          <w:szCs w:val="23"/>
        </w:rPr>
        <w:t>6</w:t>
      </w:r>
      <w:bookmarkStart w:id="0" w:name="_GoBack"/>
      <w:bookmarkEnd w:id="0"/>
    </w:p>
    <w:sectPr w:rsidR="00B356F6" w:rsidSect="0023219D">
      <w:headerReference w:type="default" r:id="rId14"/>
      <w:type w:val="continuous"/>
      <w:pgSz w:w="11920" w:h="16840"/>
      <w:pgMar w:top="0" w:right="15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3219D">
      <w:r>
        <w:separator/>
      </w:r>
    </w:p>
  </w:endnote>
  <w:endnote w:type="continuationSeparator" w:id="0">
    <w:p w:rsidR="00000000" w:rsidRDefault="00232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3219D">
      <w:r>
        <w:separator/>
      </w:r>
    </w:p>
  </w:footnote>
  <w:footnote w:type="continuationSeparator" w:id="0">
    <w:p w:rsidR="00000000" w:rsidRDefault="00232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6F6" w:rsidRDefault="0023219D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95.05pt;margin-top:54.6pt;width:41.45pt;height:14pt;z-index:-76866;mso-position-horizontal-relative:page;mso-position-vertical-relative:page" filled="f" stroked="f">
          <v:textbox inset="0,0,0,0">
            <w:txbxContent>
              <w:p w:rsidR="00B356F6" w:rsidRDefault="0023219D">
                <w:pPr>
                  <w:spacing w:line="260" w:lineRule="exact"/>
                  <w:ind w:lef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</w:t>
                </w:r>
                <w:r>
                  <w:rPr>
                    <w:spacing w:val="4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B</w:t>
                </w:r>
                <w:r>
                  <w:rPr>
                    <w:spacing w:val="-2"/>
                    <w:sz w:val="24"/>
                    <w:szCs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6F6" w:rsidRDefault="0023219D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96.6pt;margin-top:54.6pt;width:38.4pt;height:14pt;z-index:-76865;mso-position-horizontal-relative:page;mso-position-vertical-relative:page" filled="f" stroked="f">
          <v:textbox inset="0,0,0,0">
            <w:txbxContent>
              <w:p w:rsidR="00B356F6" w:rsidRDefault="0023219D">
                <w:pPr>
                  <w:spacing w:line="260" w:lineRule="exact"/>
                  <w:ind w:left="2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</w:t>
                </w:r>
                <w:r>
                  <w:rPr>
                    <w:spacing w:val="4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B</w:t>
                </w:r>
                <w:r>
                  <w:rPr>
                    <w:spacing w:val="-2"/>
                    <w:sz w:val="24"/>
                    <w:szCs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6F6" w:rsidRDefault="00B356F6">
    <w:pPr>
      <w:spacing w:line="0" w:lineRule="atLeast"/>
      <w:rPr>
        <w:sz w:val="0"/>
        <w:szCs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6F6" w:rsidRDefault="00B356F6">
    <w:pPr>
      <w:spacing w:line="0" w:lineRule="atLeast"/>
      <w:rPr>
        <w:sz w:val="0"/>
        <w:szCs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6F6" w:rsidRDefault="00B356F6">
    <w:pPr>
      <w:spacing w:line="0" w:lineRule="atLeast"/>
      <w:rPr>
        <w:sz w:val="0"/>
        <w:szCs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56F6" w:rsidRDefault="00B356F6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32560"/>
    <w:multiLevelType w:val="multilevel"/>
    <w:tmpl w:val="0CEE8B6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6F6"/>
    <w:rsid w:val="0023219D"/>
    <w:rsid w:val="00B3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7BFEAC2A"/>
  <w15:docId w15:val="{9A3A6225-29E5-450E-A1FC-5A8F9CED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9091</Words>
  <Characters>51820</Characters>
  <Application>Microsoft Office Word</Application>
  <DocSecurity>0</DocSecurity>
  <Lines>431</Lines>
  <Paragraphs>121</Paragraphs>
  <ScaleCrop>false</ScaleCrop>
  <Company/>
  <LinksUpToDate>false</LinksUpToDate>
  <CharactersWithSpaces>60790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2026-10-13T02:51:00Z</dcterms:created>
  <dcterms:modified xsi:type="dcterms:W3CDTF">2026-10-13T02:53:00Z</dcterms:modified>
</cp:coreProperties>
</file>